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F81E0E9">
      <w:pPr>
        <w:spacing w:before="70"/>
        <w:ind w:left="100" w:right="417"/>
        <w:jc w:val="center"/>
        <w:rPr>
          <w:rFonts w:ascii="Cambria"/>
          <w:b/>
          <w:sz w:val="42"/>
        </w:rPr>
      </w:pPr>
      <w:r>
        <w:rPr>
          <w:rFonts w:ascii="Cambria"/>
          <w:b/>
          <w:sz w:val="42"/>
        </w:rPr>
        <w:t>RAJALAKSHMI</w:t>
      </w:r>
      <w:r>
        <w:rPr>
          <w:rFonts w:ascii="Cambria"/>
          <w:b/>
          <w:spacing w:val="-5"/>
          <w:sz w:val="42"/>
        </w:rPr>
        <w:t xml:space="preserve"> </w:t>
      </w:r>
      <w:r>
        <w:rPr>
          <w:rFonts w:ascii="Cambria"/>
          <w:b/>
          <w:sz w:val="42"/>
        </w:rPr>
        <w:t>ENGINEERING</w:t>
      </w:r>
      <w:r>
        <w:rPr>
          <w:rFonts w:ascii="Cambria"/>
          <w:b/>
          <w:spacing w:val="-3"/>
          <w:sz w:val="42"/>
        </w:rPr>
        <w:t xml:space="preserve"> </w:t>
      </w:r>
      <w:r>
        <w:rPr>
          <w:rFonts w:ascii="Cambria"/>
          <w:b/>
          <w:sz w:val="42"/>
        </w:rPr>
        <w:t>COLLEGE</w:t>
      </w:r>
    </w:p>
    <w:p w14:paraId="36989969">
      <w:pPr>
        <w:pStyle w:val="3"/>
        <w:spacing w:before="74" w:line="276" w:lineRule="auto"/>
        <w:ind w:left="1042" w:right="1366" w:firstLine="0"/>
        <w:jc w:val="center"/>
      </w:pPr>
      <w:r>
        <w:t>An Autonomous Institution, Affiliated to Anna University Rajalakshmi</w:t>
      </w:r>
      <w:r>
        <w:rPr>
          <w:spacing w:val="-50"/>
        </w:rPr>
        <w:t xml:space="preserve"> </w:t>
      </w:r>
      <w:r>
        <w:t>Nagar,</w:t>
      </w:r>
      <w:r>
        <w:rPr>
          <w:spacing w:val="-2"/>
        </w:rPr>
        <w:t xml:space="preserve"> </w:t>
      </w:r>
      <w:r>
        <w:t>Thandalam</w:t>
      </w:r>
      <w:r>
        <w:rPr>
          <w:spacing w:val="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602</w:t>
      </w:r>
      <w:r>
        <w:rPr>
          <w:spacing w:val="-1"/>
        </w:rPr>
        <w:t xml:space="preserve"> </w:t>
      </w:r>
      <w:r>
        <w:t>105</w:t>
      </w:r>
    </w:p>
    <w:p w14:paraId="1EBA8152">
      <w:pPr>
        <w:pStyle w:val="6"/>
        <w:rPr>
          <w:rFonts w:ascii="Cambria"/>
          <w:b/>
          <w:sz w:val="20"/>
        </w:rPr>
      </w:pPr>
    </w:p>
    <w:p w14:paraId="2AF08C30">
      <w:pPr>
        <w:pStyle w:val="6"/>
        <w:spacing w:before="9"/>
        <w:rPr>
          <w:rFonts w:ascii="Cambria"/>
          <w:b/>
          <w:sz w:val="29"/>
        </w:rPr>
      </w:pPr>
      <w:r>
        <w:rPr>
          <w:lang w:bidi="ta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2712720</wp:posOffset>
            </wp:positionH>
            <wp:positionV relativeFrom="paragraph">
              <wp:posOffset>246380</wp:posOffset>
            </wp:positionV>
            <wp:extent cx="2137410" cy="2110105"/>
            <wp:effectExtent l="0" t="0" r="0" b="0"/>
            <wp:wrapTopAndBottom/>
            <wp:docPr id="1026" name="image6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image6.jpeg"/>
                    <pic:cNvPicPr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7162" cy="2109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C0C5EE">
      <w:pPr>
        <w:pStyle w:val="6"/>
        <w:rPr>
          <w:rFonts w:ascii="Cambria"/>
          <w:b/>
          <w:sz w:val="28"/>
        </w:rPr>
      </w:pPr>
    </w:p>
    <w:p w14:paraId="443319E6">
      <w:pPr>
        <w:spacing w:before="207" w:line="276" w:lineRule="auto"/>
        <w:ind w:left="1042" w:right="1360"/>
        <w:jc w:val="center"/>
        <w:rPr>
          <w:rFonts w:hint="default" w:ascii="Cambria"/>
          <w:b/>
          <w:sz w:val="36"/>
          <w:lang w:val="en-US"/>
        </w:rPr>
      </w:pPr>
      <w:r>
        <w:rPr>
          <w:rFonts w:ascii="Cambria"/>
          <w:b/>
          <w:sz w:val="36"/>
        </w:rPr>
        <w:t xml:space="preserve">DEPARTMENT OF </w:t>
      </w:r>
      <w:r>
        <w:rPr>
          <w:rFonts w:hint="default" w:ascii="Cambria"/>
          <w:b/>
          <w:sz w:val="36"/>
          <w:lang w:val="en-US"/>
        </w:rPr>
        <w:t>INFORMATION TECHNOLOGY</w:t>
      </w:r>
      <w:bookmarkStart w:id="0" w:name="_GoBack"/>
      <w:bookmarkEnd w:id="0"/>
    </w:p>
    <w:p w14:paraId="78B4B12D">
      <w:pPr>
        <w:pStyle w:val="6"/>
        <w:rPr>
          <w:rFonts w:ascii="Cambria"/>
          <w:b/>
          <w:sz w:val="20"/>
        </w:rPr>
      </w:pPr>
    </w:p>
    <w:p w14:paraId="338D7434">
      <w:pPr>
        <w:pStyle w:val="6"/>
        <w:spacing w:before="3"/>
        <w:rPr>
          <w:rFonts w:ascii="Cambria"/>
          <w:b/>
          <w:sz w:val="14"/>
        </w:rPr>
      </w:pPr>
    </w:p>
    <w:tbl>
      <w:tblPr>
        <w:tblStyle w:val="5"/>
        <w:tblW w:w="0" w:type="auto"/>
        <w:tblInd w:w="38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08"/>
      </w:tblGrid>
      <w:tr w14:paraId="6A92426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21" w:hRule="atLeast"/>
        </w:trPr>
        <w:tc>
          <w:tcPr>
            <w:tcW w:w="9208" w:type="dxa"/>
          </w:tcPr>
          <w:p w14:paraId="1C43EB1A">
            <w:pPr>
              <w:pStyle w:val="9"/>
              <w:spacing w:before="116"/>
              <w:ind w:left="2070" w:right="2061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CS23231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–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DATA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STRUCTURES</w:t>
            </w:r>
          </w:p>
          <w:p w14:paraId="62D291D3">
            <w:pPr>
              <w:pStyle w:val="9"/>
              <w:spacing w:before="303"/>
              <w:ind w:left="2070" w:right="20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(</w:t>
            </w:r>
            <w:r>
              <w:rPr>
                <w:rFonts w:ascii="Verdana"/>
                <w:b/>
                <w:i/>
                <w:sz w:val="28"/>
              </w:rPr>
              <w:t>Regulation</w:t>
            </w:r>
            <w:r>
              <w:rPr>
                <w:rFonts w:ascii="Verdana"/>
                <w:b/>
                <w:i/>
                <w:spacing w:val="-5"/>
                <w:sz w:val="28"/>
              </w:rPr>
              <w:t xml:space="preserve"> </w:t>
            </w:r>
            <w:r>
              <w:rPr>
                <w:rFonts w:ascii="Verdana"/>
                <w:b/>
                <w:i/>
                <w:sz w:val="28"/>
              </w:rPr>
              <w:t>2023</w:t>
            </w:r>
            <w:r>
              <w:rPr>
                <w:b/>
                <w:sz w:val="28"/>
              </w:rPr>
              <w:t>)</w:t>
            </w:r>
          </w:p>
        </w:tc>
      </w:tr>
      <w:tr w14:paraId="778309D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7" w:hRule="atLeast"/>
        </w:trPr>
        <w:tc>
          <w:tcPr>
            <w:tcW w:w="9208" w:type="dxa"/>
          </w:tcPr>
          <w:p w14:paraId="27C2BB06">
            <w:pPr>
              <w:pStyle w:val="9"/>
              <w:spacing w:before="140"/>
              <w:ind w:left="2070" w:right="1970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LAB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MANUAL</w:t>
            </w:r>
          </w:p>
        </w:tc>
      </w:tr>
    </w:tbl>
    <w:p w14:paraId="5C2EB075">
      <w:pPr>
        <w:pStyle w:val="6"/>
        <w:rPr>
          <w:rFonts w:ascii="Cambria"/>
          <w:b/>
          <w:sz w:val="20"/>
        </w:rPr>
      </w:pPr>
    </w:p>
    <w:p w14:paraId="2E1A51A7">
      <w:pPr>
        <w:pStyle w:val="6"/>
        <w:rPr>
          <w:rFonts w:ascii="Cambria"/>
          <w:b/>
          <w:sz w:val="20"/>
        </w:rPr>
      </w:pPr>
    </w:p>
    <w:p w14:paraId="6B9A3955">
      <w:pPr>
        <w:pStyle w:val="6"/>
        <w:spacing w:before="8"/>
        <w:rPr>
          <w:rFonts w:ascii="Cambria"/>
          <w:b/>
          <w:sz w:val="18"/>
        </w:rPr>
      </w:pPr>
      <w:r>
        <w:pict>
          <v:group id="1027" o:spid="_x0000_s1026" o:spt="203" style="position:absolute;left:0pt;margin-left:71pt;margin-top:12.95pt;height:202.7pt;width:457.7pt;mso-position-horizontal-relative:page;mso-wrap-distance-bottom:0pt;mso-wrap-distance-top:0pt;z-index:-251657216;mso-width-relative:page;mso-height-relative:page;" coordorigin="1420,259" coordsize="9154,4054">
            <o:lock v:ext="edit"/>
            <v:rect id="1028" o:spid="_x0000_s1027" o:spt="1" style="position:absolute;left:1427;top:266;height:4039;width:9139;" filled="f" stroked="t" coordsize="21600,21600">
              <v:path/>
              <v:fill on="f" focussize="0,0"/>
              <v:stroke/>
              <v:imagedata o:title=""/>
              <o:lock v:ext="edit"/>
            </v:rect>
            <v:shape id="1030" o:spid="_x0000_s1028" o:spt="202" type="#_x0000_t202" style="position:absolute;left:1577;top:908;height:282;width:65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208A78B4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Name</w:t>
                    </w:r>
                  </w:p>
                </w:txbxContent>
              </v:textbox>
            </v:shape>
            <v:shape id="1031" o:spid="_x0000_s1029" o:spt="202" type="#_x0000_t202" style="position:absolute;left:4457;top:908;height:282;width:467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40CCF6C2">
                    <w:pPr>
                      <w:rPr>
                        <w:rFonts w:hint="default" w:ascii="Cambria"/>
                        <w:b/>
                        <w:sz w:val="30"/>
                        <w:szCs w:val="28"/>
                        <w:lang w:val="en-US"/>
                      </w:rPr>
                    </w:pPr>
                    <w:r>
                      <w:rPr>
                        <w:rFonts w:hint="default" w:ascii="Cambria"/>
                        <w:b/>
                        <w:sz w:val="30"/>
                        <w:szCs w:val="28"/>
                        <w:lang w:val="en-US"/>
                      </w:rPr>
                      <w:t>HARIHARANMURALI</w:t>
                    </w:r>
                  </w:p>
                </w:txbxContent>
              </v:textbox>
            </v:shape>
            <v:shape id="1032" o:spid="_x0000_s1030" o:spt="202" type="#_x0000_t202" style="position:absolute;left:1577;top:1633;height:282;width:134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33AAA8EE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Register</w:t>
                    </w:r>
                    <w:r>
                      <w:rPr>
                        <w:rFonts w:ascii="Cambria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No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</w:p>
                </w:txbxContent>
              </v:textbox>
            </v:shape>
            <v:shape id="1033" o:spid="_x0000_s1031" o:spt="202" type="#_x0000_t202" style="position:absolute;left:4457;top:1633;height:282;width:467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0F7882BC">
                    <w:pPr>
                      <w:rPr>
                        <w:rFonts w:hint="default" w:ascii="Cambria"/>
                        <w:b/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rFonts w:ascii="Cambria"/>
                        <w:b/>
                        <w:sz w:val="28"/>
                        <w:szCs w:val="28"/>
                      </w:rPr>
                      <w:t>2116231</w:t>
                    </w:r>
                    <w:r>
                      <w:rPr>
                        <w:rFonts w:hint="default" w:ascii="Cambria"/>
                        <w:b/>
                        <w:sz w:val="28"/>
                        <w:szCs w:val="28"/>
                        <w:lang w:val="en-US"/>
                      </w:rPr>
                      <w:t>001053</w:t>
                    </w:r>
                  </w:p>
                </w:txbxContent>
              </v:textbox>
            </v:shape>
            <v:shape id="1034" o:spid="_x0000_s1032" o:spt="202" type="#_x0000_t202" style="position:absolute;left:1577;top:2358;height:282;width:729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2960C639">
                    <w:pPr>
                      <w:rPr>
                        <w:rFonts w:hint="default" w:ascii="Times New Roman" w:hAnsi="Times New Roman" w:cs="Times New Roman"/>
                        <w:b/>
                        <w:sz w:val="32"/>
                        <w:szCs w:val="32"/>
                        <w:lang w:val="en-US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Year</w:t>
                    </w:r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/ Branch / Section</w:t>
                    </w:r>
                    <w:r>
                      <w:rPr>
                        <w:rFonts w:ascii="Cambria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: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ab/>
                    </w:r>
                    <w:r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 xml:space="preserve">B.TECH- </w:t>
                    </w:r>
                    <w:r>
                      <w:rPr>
                        <w:rFonts w:hint="default" w:ascii="Times New Roman" w:hAnsi="Times New Roman" w:cs="Times New Roman"/>
                        <w:b/>
                        <w:sz w:val="28"/>
                        <w:szCs w:val="28"/>
                        <w:lang w:val="en-US"/>
                      </w:rPr>
                      <w:t>IT-A</w:t>
                    </w:r>
                  </w:p>
                </w:txbxContent>
              </v:textbox>
            </v:shape>
            <v:shape id="1035" o:spid="_x0000_s1033" o:spt="202" type="#_x0000_t202" style="position:absolute;left:1577;top:3080;height:282;width:104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2EDD246C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Semester</w:t>
                    </w:r>
                  </w:p>
                </w:txbxContent>
              </v:textbox>
            </v:shape>
            <v:shape id="1036" o:spid="_x0000_s1034" o:spt="202" type="#_x0000_t202" style="position:absolute;left:4457;top:3080;height:282;width:467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4D5E80D7">
                    <w:pPr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sz w:val="28"/>
                        <w:szCs w:val="28"/>
                      </w:rPr>
                      <w:t>II</w:t>
                    </w:r>
                  </w:p>
                </w:txbxContent>
              </v:textbox>
            </v:shape>
            <v:shape id="1037" o:spid="_x0000_s1035" o:spt="202" type="#_x0000_t202" style="position:absolute;left:1577;top:3802;height:282;width:165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59ACC7DC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Academic</w:t>
                    </w:r>
                    <w:r>
                      <w:rPr>
                        <w:rFonts w:ascii="Cambria"/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Year</w:t>
                    </w:r>
                  </w:p>
                </w:txbxContent>
              </v:textbox>
            </v:shape>
            <v:shape id="1038" o:spid="_x0000_s1036" o:spt="202" type="#_x0000_t202" style="position:absolute;left:4457;top:3802;height:282;width:467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 w14:paraId="7157C561">
                    <w:pPr>
                      <w:rPr>
                        <w:rFonts w:ascii="Cambria"/>
                        <w:b/>
                        <w:sz w:val="28"/>
                        <w:szCs w:val="28"/>
                      </w:rPr>
                    </w:pPr>
                    <w:r>
                      <w:rPr>
                        <w:rFonts w:ascii="Cambria"/>
                        <w:b/>
                        <w:sz w:val="28"/>
                        <w:szCs w:val="28"/>
                      </w:rPr>
                      <w:t>2023-2024</w:t>
                    </w:r>
                  </w:p>
                </w:txbxContent>
              </v:textbox>
            </v:shape>
            <w10:wrap type="topAndBottom"/>
          </v:group>
        </w:pict>
      </w:r>
    </w:p>
    <w:p w14:paraId="2FCB56D8">
      <w:pPr>
        <w:rPr>
          <w:rFonts w:ascii="Cambria"/>
          <w:sz w:val="18"/>
        </w:rPr>
        <w:sectPr>
          <w:pgSz w:w="11920" w:h="16860"/>
          <w:pgMar w:top="1340" w:right="760" w:bottom="280" w:left="1080" w:header="720" w:footer="720" w:gutter="0"/>
          <w:cols w:space="720" w:num="1"/>
        </w:sectPr>
      </w:pPr>
    </w:p>
    <w:p w14:paraId="6E7C51BF">
      <w:pPr>
        <w:pStyle w:val="6"/>
        <w:spacing w:before="6"/>
        <w:rPr>
          <w:rFonts w:ascii="Cambria"/>
          <w:b/>
          <w:sz w:val="2"/>
        </w:rPr>
      </w:pPr>
    </w:p>
    <w:p w14:paraId="5E331E90">
      <w:pPr>
        <w:spacing w:before="89"/>
        <w:ind w:left="102" w:right="417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>LESSON</w:t>
      </w:r>
      <w:r>
        <w:rPr>
          <w:rFonts w:ascii="Cambria"/>
          <w:b/>
          <w:spacing w:val="-2"/>
          <w:sz w:val="36"/>
        </w:rPr>
        <w:t xml:space="preserve"> </w:t>
      </w:r>
      <w:r>
        <w:rPr>
          <w:rFonts w:ascii="Cambria"/>
          <w:b/>
          <w:sz w:val="36"/>
        </w:rPr>
        <w:t>PLAN</w:t>
      </w:r>
    </w:p>
    <w:p w14:paraId="5BE0AE2E">
      <w:pPr>
        <w:pStyle w:val="6"/>
        <w:rPr>
          <w:rFonts w:ascii="Cambria"/>
          <w:b/>
          <w:sz w:val="20"/>
        </w:rPr>
      </w:pPr>
    </w:p>
    <w:p w14:paraId="7ECC7E81">
      <w:pPr>
        <w:pStyle w:val="6"/>
        <w:spacing w:before="3"/>
        <w:rPr>
          <w:rFonts w:ascii="Cambria"/>
          <w:b/>
          <w:sz w:val="18"/>
        </w:rPr>
      </w:pPr>
    </w:p>
    <w:tbl>
      <w:tblPr>
        <w:tblStyle w:val="5"/>
        <w:tblW w:w="0" w:type="auto"/>
        <w:tblInd w:w="40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51"/>
        <w:gridCol w:w="5024"/>
        <w:gridCol w:w="444"/>
        <w:gridCol w:w="454"/>
        <w:gridCol w:w="454"/>
        <w:gridCol w:w="486"/>
      </w:tblGrid>
      <w:tr w14:paraId="7206C491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1" w:hRule="atLeast"/>
        </w:trPr>
        <w:tc>
          <w:tcPr>
            <w:tcW w:w="2151" w:type="dxa"/>
          </w:tcPr>
          <w:p w14:paraId="73F407FE">
            <w:pPr>
              <w:pStyle w:val="9"/>
              <w:spacing w:before="100"/>
              <w:ind w:left="383" w:right="3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</w:p>
        </w:tc>
        <w:tc>
          <w:tcPr>
            <w:tcW w:w="5024" w:type="dxa"/>
          </w:tcPr>
          <w:p w14:paraId="0D68B5D8">
            <w:pPr>
              <w:pStyle w:val="9"/>
              <w:spacing w:before="100"/>
              <w:ind w:left="694" w:right="6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Title</w:t>
            </w:r>
          </w:p>
          <w:p w14:paraId="26AD824F">
            <w:pPr>
              <w:pStyle w:val="9"/>
              <w:spacing w:before="1"/>
              <w:ind w:left="694" w:right="67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(Laboratory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Integrated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Theory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Course)</w:t>
            </w:r>
          </w:p>
        </w:tc>
        <w:tc>
          <w:tcPr>
            <w:tcW w:w="444" w:type="dxa"/>
          </w:tcPr>
          <w:p w14:paraId="2C3596D7">
            <w:pPr>
              <w:pStyle w:val="9"/>
              <w:spacing w:before="100"/>
              <w:ind w:lef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</w:t>
            </w:r>
          </w:p>
        </w:tc>
        <w:tc>
          <w:tcPr>
            <w:tcW w:w="454" w:type="dxa"/>
          </w:tcPr>
          <w:p w14:paraId="0D87BC1E">
            <w:pPr>
              <w:pStyle w:val="9"/>
              <w:spacing w:before="10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</w:t>
            </w:r>
          </w:p>
        </w:tc>
        <w:tc>
          <w:tcPr>
            <w:tcW w:w="454" w:type="dxa"/>
          </w:tcPr>
          <w:p w14:paraId="6DE21DFD">
            <w:pPr>
              <w:pStyle w:val="9"/>
              <w:spacing w:before="100"/>
              <w:ind w:left="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</w:t>
            </w:r>
          </w:p>
        </w:tc>
        <w:tc>
          <w:tcPr>
            <w:tcW w:w="486" w:type="dxa"/>
          </w:tcPr>
          <w:p w14:paraId="534E587E">
            <w:pPr>
              <w:pStyle w:val="9"/>
              <w:spacing w:before="10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</w:t>
            </w:r>
          </w:p>
        </w:tc>
      </w:tr>
      <w:tr w14:paraId="6EC141F9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6" w:hRule="atLeast"/>
        </w:trPr>
        <w:tc>
          <w:tcPr>
            <w:tcW w:w="2151" w:type="dxa"/>
          </w:tcPr>
          <w:p w14:paraId="174C8BB9">
            <w:pPr>
              <w:pStyle w:val="9"/>
              <w:spacing w:before="100"/>
              <w:ind w:left="380" w:right="3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CS23231</w:t>
            </w:r>
          </w:p>
        </w:tc>
        <w:tc>
          <w:tcPr>
            <w:tcW w:w="5024" w:type="dxa"/>
          </w:tcPr>
          <w:p w14:paraId="545B7F40">
            <w:pPr>
              <w:pStyle w:val="9"/>
              <w:spacing w:before="100"/>
              <w:ind w:left="1199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Structures</w:t>
            </w:r>
          </w:p>
        </w:tc>
        <w:tc>
          <w:tcPr>
            <w:tcW w:w="444" w:type="dxa"/>
          </w:tcPr>
          <w:p w14:paraId="2E757574">
            <w:pPr>
              <w:pStyle w:val="9"/>
              <w:spacing w:before="100"/>
              <w:ind w:left="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454" w:type="dxa"/>
          </w:tcPr>
          <w:p w14:paraId="00184991">
            <w:pPr>
              <w:pStyle w:val="9"/>
              <w:spacing w:before="100"/>
              <w:ind w:left="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54" w:type="dxa"/>
          </w:tcPr>
          <w:p w14:paraId="60F5C7E8">
            <w:pPr>
              <w:pStyle w:val="9"/>
              <w:spacing w:before="100"/>
              <w:ind w:left="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486" w:type="dxa"/>
          </w:tcPr>
          <w:p w14:paraId="04E8CC45">
            <w:pPr>
              <w:pStyle w:val="9"/>
              <w:spacing w:before="100"/>
              <w:ind w:left="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</w:tbl>
    <w:p w14:paraId="2DBFB355">
      <w:pPr>
        <w:pStyle w:val="6"/>
        <w:rPr>
          <w:rFonts w:ascii="Cambria"/>
          <w:b/>
          <w:sz w:val="20"/>
        </w:rPr>
      </w:pPr>
    </w:p>
    <w:p w14:paraId="184A03B1">
      <w:pPr>
        <w:pStyle w:val="6"/>
        <w:spacing w:before="8"/>
        <w:rPr>
          <w:rFonts w:ascii="Cambria"/>
          <w:b/>
          <w:sz w:val="10"/>
        </w:rPr>
      </w:pPr>
    </w:p>
    <w:tbl>
      <w:tblPr>
        <w:tblStyle w:val="5"/>
        <w:tblW w:w="0" w:type="auto"/>
        <w:tblInd w:w="39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38"/>
        <w:gridCol w:w="8206"/>
      </w:tblGrid>
      <w:tr w14:paraId="32DDE020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1" w:hRule="atLeast"/>
        </w:trPr>
        <w:tc>
          <w:tcPr>
            <w:tcW w:w="9344" w:type="dxa"/>
            <w:gridSpan w:val="2"/>
          </w:tcPr>
          <w:p w14:paraId="2951AF76">
            <w:pPr>
              <w:pStyle w:val="9"/>
              <w:spacing w:before="100"/>
              <w:ind w:left="3413" w:right="33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EXPERIMENTS</w:t>
            </w:r>
          </w:p>
        </w:tc>
      </w:tr>
      <w:tr w14:paraId="285C4836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7" w:hRule="atLeast"/>
        </w:trPr>
        <w:tc>
          <w:tcPr>
            <w:tcW w:w="1138" w:type="dxa"/>
          </w:tcPr>
          <w:p w14:paraId="329757A4">
            <w:pPr>
              <w:pStyle w:val="9"/>
              <w:spacing w:before="100"/>
              <w:ind w:left="140" w:right="107"/>
              <w:jc w:val="center"/>
              <w:rPr>
                <w:b/>
              </w:rPr>
            </w:pPr>
            <w:r>
              <w:rPr>
                <w:b/>
              </w:rPr>
              <w:t>Sl.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8206" w:type="dxa"/>
          </w:tcPr>
          <w:p w14:paraId="54B27607">
            <w:pPr>
              <w:pStyle w:val="9"/>
              <w:spacing w:before="100"/>
              <w:ind w:left="503" w:right="470"/>
              <w:jc w:val="center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 the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experiment</w:t>
            </w:r>
          </w:p>
        </w:tc>
      </w:tr>
      <w:tr w14:paraId="50D8EF93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138" w:type="dxa"/>
          </w:tcPr>
          <w:p w14:paraId="11B57410">
            <w:pPr>
              <w:pStyle w:val="9"/>
              <w:spacing w:before="139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8206" w:type="dxa"/>
          </w:tcPr>
          <w:p w14:paraId="63C6DEE0">
            <w:pPr>
              <w:pStyle w:val="9"/>
              <w:spacing w:before="127"/>
              <w:ind w:left="503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Single</w:t>
            </w:r>
            <w:r>
              <w:rPr>
                <w:spacing w:val="-6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(Insertion,</w:t>
            </w:r>
            <w:r>
              <w:rPr>
                <w:spacing w:val="-4"/>
              </w:rPr>
              <w:t xml:space="preserve"> </w:t>
            </w: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Display)</w:t>
            </w:r>
          </w:p>
        </w:tc>
      </w:tr>
      <w:tr w14:paraId="3FC44C88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6" w:hRule="atLeast"/>
        </w:trPr>
        <w:tc>
          <w:tcPr>
            <w:tcW w:w="1138" w:type="dxa"/>
          </w:tcPr>
          <w:p w14:paraId="5D74B1F3">
            <w:pPr>
              <w:pStyle w:val="9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8206" w:type="dxa"/>
          </w:tcPr>
          <w:p w14:paraId="6BE1F004">
            <w:pPr>
              <w:pStyle w:val="9"/>
              <w:spacing w:before="124"/>
              <w:ind w:left="503" w:right="473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Doubly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(Insertion,</w:t>
            </w:r>
            <w:r>
              <w:rPr>
                <w:spacing w:val="-3"/>
              </w:rPr>
              <w:t xml:space="preserve"> </w:t>
            </w: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Display)</w:t>
            </w:r>
          </w:p>
        </w:tc>
      </w:tr>
      <w:tr w14:paraId="0F92B5D2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4" w:hRule="atLeast"/>
        </w:trPr>
        <w:tc>
          <w:tcPr>
            <w:tcW w:w="1138" w:type="dxa"/>
          </w:tcPr>
          <w:p w14:paraId="7B598C0C">
            <w:pPr>
              <w:pStyle w:val="9"/>
              <w:spacing w:before="227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3</w:t>
            </w:r>
          </w:p>
        </w:tc>
        <w:tc>
          <w:tcPr>
            <w:tcW w:w="8206" w:type="dxa"/>
          </w:tcPr>
          <w:p w14:paraId="65DC1E8A">
            <w:pPr>
              <w:pStyle w:val="9"/>
              <w:spacing w:before="215"/>
              <w:ind w:left="501" w:right="476"/>
              <w:jc w:val="center"/>
            </w:pPr>
            <w:r>
              <w:t>Applications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Singly</w:t>
            </w:r>
            <w:r>
              <w:rPr>
                <w:spacing w:val="-4"/>
              </w:rPr>
              <w:t xml:space="preserve"> </w:t>
            </w:r>
            <w:r>
              <w:t>Linked</w:t>
            </w:r>
            <w:r>
              <w:rPr>
                <w:spacing w:val="-4"/>
              </w:rPr>
              <w:t xml:space="preserve"> </w:t>
            </w:r>
            <w:r>
              <w:t>List</w:t>
            </w:r>
            <w:r>
              <w:rPr>
                <w:spacing w:val="-5"/>
              </w:rPr>
              <w:t xml:space="preserve"> </w:t>
            </w:r>
            <w:r>
              <w:t>(Polynomial</w:t>
            </w:r>
            <w:r>
              <w:rPr>
                <w:spacing w:val="-3"/>
              </w:rPr>
              <w:t xml:space="preserve"> </w:t>
            </w:r>
            <w:r>
              <w:t>Manipulation)</w:t>
            </w:r>
          </w:p>
        </w:tc>
      </w:tr>
      <w:tr w14:paraId="7A5FC72B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4" w:hRule="atLeast"/>
        </w:trPr>
        <w:tc>
          <w:tcPr>
            <w:tcW w:w="1138" w:type="dxa"/>
          </w:tcPr>
          <w:p w14:paraId="3157E2D2">
            <w:pPr>
              <w:pStyle w:val="9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4</w:t>
            </w:r>
          </w:p>
        </w:tc>
        <w:tc>
          <w:tcPr>
            <w:tcW w:w="8206" w:type="dxa"/>
          </w:tcPr>
          <w:p w14:paraId="229E7872">
            <w:pPr>
              <w:pStyle w:val="9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Array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implementation</w:t>
            </w:r>
          </w:p>
        </w:tc>
      </w:tr>
      <w:tr w14:paraId="39C74CD4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6" w:hRule="atLeast"/>
        </w:trPr>
        <w:tc>
          <w:tcPr>
            <w:tcW w:w="1138" w:type="dxa"/>
          </w:tcPr>
          <w:p w14:paraId="003F546E">
            <w:pPr>
              <w:pStyle w:val="9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5</w:t>
            </w:r>
          </w:p>
        </w:tc>
        <w:tc>
          <w:tcPr>
            <w:tcW w:w="8206" w:type="dxa"/>
          </w:tcPr>
          <w:p w14:paraId="329B7EE6">
            <w:pPr>
              <w:pStyle w:val="9"/>
              <w:spacing w:before="126"/>
              <w:ind w:left="503" w:right="476"/>
              <w:jc w:val="center"/>
            </w:pPr>
            <w:r>
              <w:t>Applications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(Infix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Postfix)</w:t>
            </w:r>
          </w:p>
        </w:tc>
      </w:tr>
      <w:tr w14:paraId="1F7A214F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4" w:hRule="atLeast"/>
        </w:trPr>
        <w:tc>
          <w:tcPr>
            <w:tcW w:w="1138" w:type="dxa"/>
          </w:tcPr>
          <w:p w14:paraId="73717610">
            <w:pPr>
              <w:pStyle w:val="9"/>
              <w:spacing w:before="227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6</w:t>
            </w:r>
          </w:p>
        </w:tc>
        <w:tc>
          <w:tcPr>
            <w:tcW w:w="8206" w:type="dxa"/>
          </w:tcPr>
          <w:p w14:paraId="5AAA99E8">
            <w:pPr>
              <w:pStyle w:val="9"/>
              <w:spacing w:before="215"/>
              <w:ind w:left="503" w:right="476"/>
              <w:jc w:val="center"/>
            </w:pPr>
            <w:r>
              <w:t>Applications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Stack</w:t>
            </w:r>
            <w:r>
              <w:rPr>
                <w:spacing w:val="-5"/>
              </w:rPr>
              <w:t xml:space="preserve"> </w:t>
            </w:r>
            <w:r>
              <w:t>(Evaluating</w:t>
            </w:r>
            <w:r>
              <w:rPr>
                <w:spacing w:val="-5"/>
              </w:rPr>
              <w:t xml:space="preserve"> </w:t>
            </w:r>
            <w:r>
              <w:t>Arithmetic</w:t>
            </w:r>
            <w:r>
              <w:rPr>
                <w:spacing w:val="-3"/>
              </w:rPr>
              <w:t xml:space="preserve"> </w:t>
            </w:r>
            <w:r>
              <w:t>Expression)</w:t>
            </w:r>
          </w:p>
        </w:tc>
      </w:tr>
      <w:tr w14:paraId="7DD5B0D8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6" w:hRule="atLeast"/>
        </w:trPr>
        <w:tc>
          <w:tcPr>
            <w:tcW w:w="1138" w:type="dxa"/>
          </w:tcPr>
          <w:p w14:paraId="53A3E82E">
            <w:pPr>
              <w:pStyle w:val="9"/>
              <w:spacing w:before="141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7</w:t>
            </w:r>
          </w:p>
        </w:tc>
        <w:tc>
          <w:tcPr>
            <w:tcW w:w="8206" w:type="dxa"/>
          </w:tcPr>
          <w:p w14:paraId="54C5FE2D">
            <w:pPr>
              <w:pStyle w:val="9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Queue</w:t>
            </w:r>
            <w:r>
              <w:rPr>
                <w:spacing w:val="-5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Array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4"/>
              </w:rPr>
              <w:t xml:space="preserve"> </w:t>
            </w:r>
            <w:r>
              <w:t>implementation</w:t>
            </w:r>
          </w:p>
        </w:tc>
      </w:tr>
      <w:tr w14:paraId="45812F0A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4" w:hRule="atLeast"/>
        </w:trPr>
        <w:tc>
          <w:tcPr>
            <w:tcW w:w="1138" w:type="dxa"/>
          </w:tcPr>
          <w:p w14:paraId="000B5BDB">
            <w:pPr>
              <w:pStyle w:val="9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8</w:t>
            </w:r>
          </w:p>
        </w:tc>
        <w:tc>
          <w:tcPr>
            <w:tcW w:w="8206" w:type="dxa"/>
          </w:tcPr>
          <w:p w14:paraId="364DD424">
            <w:pPr>
              <w:pStyle w:val="9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Binary</w:t>
            </w:r>
            <w:r>
              <w:rPr>
                <w:spacing w:val="-6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</w:tr>
      <w:tr w14:paraId="0EE191FD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6" w:hRule="atLeast"/>
        </w:trPr>
        <w:tc>
          <w:tcPr>
            <w:tcW w:w="1138" w:type="dxa"/>
          </w:tcPr>
          <w:p w14:paraId="49A98603">
            <w:pPr>
              <w:pStyle w:val="9"/>
              <w:spacing w:before="141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9</w:t>
            </w:r>
          </w:p>
        </w:tc>
        <w:tc>
          <w:tcPr>
            <w:tcW w:w="8206" w:type="dxa"/>
          </w:tcPr>
          <w:p w14:paraId="40B962FA">
            <w:pPr>
              <w:pStyle w:val="9"/>
              <w:spacing w:before="126"/>
              <w:ind w:left="501" w:right="476"/>
              <w:jc w:val="center"/>
            </w:pPr>
            <w:r>
              <w:t>Performing</w:t>
            </w:r>
            <w:r>
              <w:rPr>
                <w:spacing w:val="-4"/>
              </w:rPr>
              <w:t xml:space="preserve"> </w:t>
            </w:r>
            <w:r>
              <w:t>Tree</w:t>
            </w:r>
            <w:r>
              <w:rPr>
                <w:spacing w:val="-3"/>
              </w:rPr>
              <w:t xml:space="preserve"> </w:t>
            </w:r>
            <w:r>
              <w:t>Traversal</w:t>
            </w:r>
            <w:r>
              <w:rPr>
                <w:spacing w:val="-4"/>
              </w:rPr>
              <w:t xml:space="preserve"> </w:t>
            </w:r>
            <w:r>
              <w:t>Techniques</w:t>
            </w:r>
          </w:p>
        </w:tc>
      </w:tr>
      <w:tr w14:paraId="1E381179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6" w:hRule="atLeast"/>
        </w:trPr>
        <w:tc>
          <w:tcPr>
            <w:tcW w:w="1138" w:type="dxa"/>
          </w:tcPr>
          <w:p w14:paraId="779C9466">
            <w:pPr>
              <w:pStyle w:val="9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10</w:t>
            </w:r>
          </w:p>
        </w:tc>
        <w:tc>
          <w:tcPr>
            <w:tcW w:w="8206" w:type="dxa"/>
          </w:tcPr>
          <w:p w14:paraId="71845C26">
            <w:pPr>
              <w:pStyle w:val="9"/>
              <w:spacing w:before="124"/>
              <w:ind w:left="503" w:right="474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AVL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</w:tr>
      <w:tr w14:paraId="7A927912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1" w:hRule="atLeast"/>
        </w:trPr>
        <w:tc>
          <w:tcPr>
            <w:tcW w:w="1138" w:type="dxa"/>
          </w:tcPr>
          <w:p w14:paraId="694CDDD7">
            <w:pPr>
              <w:pStyle w:val="9"/>
              <w:spacing w:before="136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11</w:t>
            </w:r>
          </w:p>
        </w:tc>
        <w:tc>
          <w:tcPr>
            <w:tcW w:w="8206" w:type="dxa"/>
          </w:tcPr>
          <w:p w14:paraId="5B607200">
            <w:pPr>
              <w:pStyle w:val="9"/>
              <w:spacing w:before="124"/>
              <w:ind w:left="501" w:right="476"/>
              <w:jc w:val="center"/>
            </w:pPr>
            <w:r>
              <w:t>Performing</w:t>
            </w:r>
            <w:r>
              <w:rPr>
                <w:spacing w:val="-3"/>
              </w:rPr>
              <w:t xml:space="preserve"> </w:t>
            </w:r>
            <w:r>
              <w:t>Topological</w:t>
            </w:r>
            <w:r>
              <w:rPr>
                <w:spacing w:val="-3"/>
              </w:rPr>
              <w:t xml:space="preserve"> </w:t>
            </w:r>
            <w:r>
              <w:t>Sorting</w:t>
            </w:r>
          </w:p>
        </w:tc>
      </w:tr>
      <w:tr w14:paraId="75FC35B0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138" w:type="dxa"/>
          </w:tcPr>
          <w:p w14:paraId="3E5CAC64">
            <w:pPr>
              <w:pStyle w:val="9"/>
              <w:spacing w:before="141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12</w:t>
            </w:r>
          </w:p>
        </w:tc>
        <w:tc>
          <w:tcPr>
            <w:tcW w:w="8206" w:type="dxa"/>
          </w:tcPr>
          <w:p w14:paraId="28189F61">
            <w:pPr>
              <w:pStyle w:val="9"/>
              <w:spacing w:before="126"/>
              <w:ind w:left="503" w:right="476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BFS,</w:t>
            </w:r>
            <w:r>
              <w:rPr>
                <w:spacing w:val="-2"/>
              </w:rPr>
              <w:t xml:space="preserve"> </w:t>
            </w:r>
            <w:r>
              <w:t>DFS</w:t>
            </w:r>
          </w:p>
        </w:tc>
      </w:tr>
      <w:tr w14:paraId="5006A43C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6" w:hRule="atLeast"/>
        </w:trPr>
        <w:tc>
          <w:tcPr>
            <w:tcW w:w="1138" w:type="dxa"/>
          </w:tcPr>
          <w:p w14:paraId="1C6EE766">
            <w:pPr>
              <w:pStyle w:val="9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13</w:t>
            </w:r>
          </w:p>
        </w:tc>
        <w:tc>
          <w:tcPr>
            <w:tcW w:w="8206" w:type="dxa"/>
          </w:tcPr>
          <w:p w14:paraId="7458E70C">
            <w:pPr>
              <w:pStyle w:val="9"/>
              <w:spacing w:before="124"/>
              <w:ind w:left="502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Prim’s</w:t>
            </w:r>
            <w:r>
              <w:rPr>
                <w:spacing w:val="-5"/>
              </w:rPr>
              <w:t xml:space="preserve"> </w:t>
            </w:r>
            <w:r>
              <w:t>Algorithm</w:t>
            </w:r>
          </w:p>
        </w:tc>
      </w:tr>
      <w:tr w14:paraId="1C63B7AC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4" w:hRule="atLeast"/>
        </w:trPr>
        <w:tc>
          <w:tcPr>
            <w:tcW w:w="1138" w:type="dxa"/>
          </w:tcPr>
          <w:p w14:paraId="594AAF3A">
            <w:pPr>
              <w:pStyle w:val="9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14</w:t>
            </w:r>
          </w:p>
        </w:tc>
        <w:tc>
          <w:tcPr>
            <w:tcW w:w="8206" w:type="dxa"/>
          </w:tcPr>
          <w:p w14:paraId="2573E4F1">
            <w:pPr>
              <w:pStyle w:val="9"/>
              <w:spacing w:before="126"/>
              <w:ind w:left="503" w:right="475"/>
              <w:jc w:val="center"/>
            </w:pPr>
            <w:r>
              <w:t>Implementation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Dijkstra’s</w:t>
            </w:r>
            <w:r>
              <w:rPr>
                <w:spacing w:val="-3"/>
              </w:rPr>
              <w:t xml:space="preserve"> </w:t>
            </w:r>
            <w:r>
              <w:t>Algorithm</w:t>
            </w:r>
          </w:p>
        </w:tc>
      </w:tr>
      <w:tr w14:paraId="21A3C5E4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6" w:hRule="atLeast"/>
        </w:trPr>
        <w:tc>
          <w:tcPr>
            <w:tcW w:w="1138" w:type="dxa"/>
          </w:tcPr>
          <w:p w14:paraId="6531651A">
            <w:pPr>
              <w:pStyle w:val="9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15</w:t>
            </w:r>
          </w:p>
        </w:tc>
        <w:tc>
          <w:tcPr>
            <w:tcW w:w="8206" w:type="dxa"/>
          </w:tcPr>
          <w:p w14:paraId="0D3C1E5F">
            <w:pPr>
              <w:pStyle w:val="9"/>
              <w:spacing w:before="124"/>
              <w:ind w:left="503" w:right="476"/>
              <w:jc w:val="center"/>
            </w:pPr>
            <w:r>
              <w:t>Program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perform Sorting</w:t>
            </w:r>
          </w:p>
        </w:tc>
      </w:tr>
      <w:tr w14:paraId="6175B21F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4" w:hRule="atLeast"/>
        </w:trPr>
        <w:tc>
          <w:tcPr>
            <w:tcW w:w="1138" w:type="dxa"/>
          </w:tcPr>
          <w:p w14:paraId="5C7D1B16">
            <w:pPr>
              <w:pStyle w:val="9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16</w:t>
            </w:r>
          </w:p>
        </w:tc>
        <w:tc>
          <w:tcPr>
            <w:tcW w:w="8206" w:type="dxa"/>
          </w:tcPr>
          <w:p w14:paraId="385D8C33">
            <w:pPr>
              <w:pStyle w:val="9"/>
              <w:spacing w:before="124"/>
              <w:ind w:left="503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Open</w:t>
            </w:r>
            <w:r>
              <w:rPr>
                <w:spacing w:val="-3"/>
              </w:rPr>
              <w:t xml:space="preserve"> </w:t>
            </w:r>
            <w:r>
              <w:t>Addressing</w:t>
            </w:r>
            <w:r>
              <w:rPr>
                <w:spacing w:val="-3"/>
              </w:rPr>
              <w:t xml:space="preserve"> </w:t>
            </w:r>
            <w:r>
              <w:t>(Linear</w:t>
            </w:r>
            <w:r>
              <w:rPr>
                <w:spacing w:val="-3"/>
              </w:rPr>
              <w:t xml:space="preserve"> </w:t>
            </w:r>
            <w:r>
              <w:t>Probing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Quadratic</w:t>
            </w:r>
            <w:r>
              <w:rPr>
                <w:spacing w:val="-1"/>
              </w:rPr>
              <w:t xml:space="preserve"> </w:t>
            </w:r>
            <w:r>
              <w:t>Probing)</w:t>
            </w:r>
          </w:p>
        </w:tc>
      </w:tr>
      <w:tr w14:paraId="1A68BFA3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6" w:hRule="atLeast"/>
        </w:trPr>
        <w:tc>
          <w:tcPr>
            <w:tcW w:w="1138" w:type="dxa"/>
          </w:tcPr>
          <w:p w14:paraId="184E47CF">
            <w:pPr>
              <w:pStyle w:val="9"/>
              <w:spacing w:before="229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17</w:t>
            </w:r>
          </w:p>
        </w:tc>
        <w:tc>
          <w:tcPr>
            <w:tcW w:w="8206" w:type="dxa"/>
          </w:tcPr>
          <w:p w14:paraId="7A522AE9">
            <w:pPr>
              <w:pStyle w:val="9"/>
              <w:spacing w:before="215"/>
              <w:ind w:left="503" w:right="475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Rehashing</w:t>
            </w:r>
          </w:p>
        </w:tc>
      </w:tr>
    </w:tbl>
    <w:p w14:paraId="377239AD">
      <w:pPr>
        <w:pStyle w:val="6"/>
        <w:rPr>
          <w:rFonts w:ascii="Cambria"/>
          <w:b/>
          <w:sz w:val="20"/>
        </w:rPr>
      </w:pPr>
    </w:p>
    <w:p w14:paraId="50FF1A03">
      <w:pPr>
        <w:pStyle w:val="6"/>
        <w:rPr>
          <w:rFonts w:ascii="Cambria"/>
          <w:b/>
          <w:sz w:val="20"/>
        </w:rPr>
      </w:pPr>
    </w:p>
    <w:p w14:paraId="4A3164F1">
      <w:pPr>
        <w:pStyle w:val="6"/>
        <w:rPr>
          <w:rFonts w:ascii="Cambria"/>
          <w:b/>
          <w:sz w:val="20"/>
        </w:rPr>
      </w:pPr>
    </w:p>
    <w:p w14:paraId="6258B685">
      <w:pPr>
        <w:pStyle w:val="6"/>
        <w:spacing w:before="4"/>
        <w:rPr>
          <w:rFonts w:ascii="Cambria"/>
          <w:b/>
          <w:sz w:val="12"/>
        </w:rPr>
      </w:pPr>
      <w:r>
        <w:pict>
          <v:rect id="1039" o:spid="_x0000_s1037" o:spt="1" style="position:absolute;left:0pt;margin-left:70pt;margin-top:9.2pt;height:0.95pt;width:454.25pt;mso-position-horizontal-relative:page;mso-wrap-distance-bottom:0pt;mso-wrap-distance-top:0pt;z-index:-251657216;mso-width-relative:page;mso-height-relative:page;" fillcolor="#D9D9D9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 w14:paraId="2C1390A2"/>
              </w:txbxContent>
            </v:textbox>
            <w10:wrap type="topAndBottom"/>
          </v:rect>
        </w:pict>
      </w:r>
    </w:p>
    <w:p w14:paraId="3D05B09F">
      <w:pPr>
        <w:rPr>
          <w:rFonts w:ascii="Cambria"/>
          <w:sz w:val="12"/>
        </w:rPr>
        <w:sectPr>
          <w:pgSz w:w="11920" w:h="16860"/>
          <w:pgMar w:top="1320" w:right="760" w:bottom="280" w:left="1080" w:header="720" w:footer="720" w:gutter="0"/>
          <w:cols w:space="720" w:num="1"/>
        </w:sectPr>
      </w:pPr>
    </w:p>
    <w:p w14:paraId="519B4B17">
      <w:pPr>
        <w:spacing w:before="171"/>
        <w:ind w:left="4335" w:right="4649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>INDEX</w:t>
      </w:r>
    </w:p>
    <w:p w14:paraId="303B2087">
      <w:pPr>
        <w:pStyle w:val="6"/>
        <w:rPr>
          <w:rFonts w:ascii="Cambria"/>
          <w:b/>
          <w:sz w:val="20"/>
        </w:rPr>
      </w:pPr>
    </w:p>
    <w:p w14:paraId="5C56471C">
      <w:pPr>
        <w:pStyle w:val="6"/>
        <w:spacing w:before="8"/>
        <w:rPr>
          <w:rFonts w:ascii="Cambria"/>
          <w:b/>
          <w:sz w:val="18"/>
        </w:rPr>
      </w:pPr>
    </w:p>
    <w:tbl>
      <w:tblPr>
        <w:tblStyle w:val="5"/>
        <w:tblW w:w="0" w:type="auto"/>
        <w:tblInd w:w="38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28"/>
        <w:gridCol w:w="4681"/>
        <w:gridCol w:w="1273"/>
        <w:gridCol w:w="852"/>
        <w:gridCol w:w="1083"/>
      </w:tblGrid>
      <w:tr w14:paraId="5BFFB99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7" w:hRule="atLeast"/>
        </w:trPr>
        <w:tc>
          <w:tcPr>
            <w:tcW w:w="1128" w:type="dxa"/>
          </w:tcPr>
          <w:p w14:paraId="314423A4">
            <w:pPr>
              <w:pStyle w:val="9"/>
              <w:spacing w:before="7"/>
              <w:rPr>
                <w:b/>
                <w:sz w:val="21"/>
              </w:rPr>
            </w:pPr>
          </w:p>
          <w:p w14:paraId="53F05910">
            <w:pPr>
              <w:pStyle w:val="9"/>
              <w:ind w:left="251"/>
              <w:rPr>
                <w:b/>
              </w:rPr>
            </w:pPr>
            <w:r>
              <w:rPr>
                <w:b/>
              </w:rPr>
              <w:t>S.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4681" w:type="dxa"/>
          </w:tcPr>
          <w:p w14:paraId="4A28206C">
            <w:pPr>
              <w:pStyle w:val="9"/>
              <w:spacing w:before="165"/>
              <w:ind w:left="1029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Experiment</w:t>
            </w:r>
          </w:p>
        </w:tc>
        <w:tc>
          <w:tcPr>
            <w:tcW w:w="1273" w:type="dxa"/>
          </w:tcPr>
          <w:p w14:paraId="4BEDC0AA">
            <w:pPr>
              <w:pStyle w:val="9"/>
              <w:spacing w:before="106" w:line="256" w:lineRule="exact"/>
              <w:ind w:left="386" w:right="380" w:hanging="29"/>
              <w:rPr>
                <w:b/>
              </w:rPr>
            </w:pPr>
            <w:r>
              <w:rPr>
                <w:b/>
              </w:rPr>
              <w:t>Expt.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Date</w:t>
            </w:r>
          </w:p>
        </w:tc>
        <w:tc>
          <w:tcPr>
            <w:tcW w:w="852" w:type="dxa"/>
          </w:tcPr>
          <w:p w14:paraId="381B4284">
            <w:pPr>
              <w:pStyle w:val="9"/>
              <w:spacing w:before="106" w:line="256" w:lineRule="exact"/>
              <w:ind w:left="277" w:right="181" w:hanging="120"/>
              <w:rPr>
                <w:b/>
              </w:rPr>
            </w:pPr>
            <w:r>
              <w:rPr>
                <w:b/>
              </w:rPr>
              <w:t>Page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1083" w:type="dxa"/>
          </w:tcPr>
          <w:p w14:paraId="51C88032">
            <w:pPr>
              <w:pStyle w:val="9"/>
              <w:spacing w:before="106" w:line="256" w:lineRule="exact"/>
              <w:ind w:left="308" w:right="179" w:hanging="173"/>
              <w:rPr>
                <w:b/>
              </w:rPr>
            </w:pPr>
            <w:r>
              <w:rPr>
                <w:b/>
              </w:rPr>
              <w:t>Faculty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Sign</w:t>
            </w:r>
          </w:p>
        </w:tc>
      </w:tr>
      <w:tr w14:paraId="71FDCDC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8" w:hRule="atLeast"/>
        </w:trPr>
        <w:tc>
          <w:tcPr>
            <w:tcW w:w="1128" w:type="dxa"/>
          </w:tcPr>
          <w:p w14:paraId="2E66225B">
            <w:pPr>
              <w:pStyle w:val="9"/>
              <w:spacing w:before="11"/>
              <w:ind w:left="7"/>
              <w:jc w:val="center"/>
            </w:pPr>
            <w:r>
              <w:t>1</w:t>
            </w:r>
          </w:p>
        </w:tc>
        <w:tc>
          <w:tcPr>
            <w:tcW w:w="4681" w:type="dxa"/>
          </w:tcPr>
          <w:p w14:paraId="5C81D910">
            <w:pPr>
              <w:pStyle w:val="9"/>
              <w:spacing w:before="2"/>
              <w:ind w:left="110" w:right="-15"/>
            </w:pPr>
            <w:r>
              <w:t>Implementation</w:t>
            </w:r>
            <w:r>
              <w:rPr>
                <w:spacing w:val="8"/>
              </w:rPr>
              <w:t xml:space="preserve"> </w:t>
            </w:r>
            <w:r>
              <w:t>of</w:t>
            </w:r>
            <w:r>
              <w:rPr>
                <w:spacing w:val="12"/>
              </w:rPr>
              <w:t xml:space="preserve"> </w:t>
            </w:r>
            <w:r>
              <w:t>Single</w:t>
            </w:r>
            <w:r>
              <w:rPr>
                <w:spacing w:val="9"/>
              </w:rPr>
              <w:t xml:space="preserve"> </w:t>
            </w:r>
            <w:r>
              <w:t>Linked</w:t>
            </w:r>
            <w:r>
              <w:rPr>
                <w:spacing w:val="10"/>
              </w:rPr>
              <w:t xml:space="preserve"> </w:t>
            </w:r>
            <w:r>
              <w:t>List</w:t>
            </w:r>
            <w:r>
              <w:rPr>
                <w:spacing w:val="11"/>
              </w:rPr>
              <w:t xml:space="preserve"> </w:t>
            </w:r>
            <w:r>
              <w:t>(Insertion,</w:t>
            </w:r>
          </w:p>
          <w:p w14:paraId="222ECAD9">
            <w:pPr>
              <w:pStyle w:val="9"/>
              <w:spacing w:before="20"/>
              <w:ind w:left="110"/>
            </w:pP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Display)</w:t>
            </w:r>
          </w:p>
        </w:tc>
        <w:tc>
          <w:tcPr>
            <w:tcW w:w="1273" w:type="dxa"/>
          </w:tcPr>
          <w:p w14:paraId="633990A6">
            <w:pPr>
              <w:pStyle w:val="9"/>
              <w:spacing w:before="7"/>
              <w:rPr>
                <w:b/>
                <w:sz w:val="19"/>
              </w:rPr>
            </w:pPr>
          </w:p>
          <w:p w14:paraId="7AD66473">
            <w:pPr>
              <w:pStyle w:val="9"/>
              <w:spacing w:before="1"/>
              <w:ind w:left="20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29/02/2024</w:t>
            </w:r>
          </w:p>
        </w:tc>
        <w:tc>
          <w:tcPr>
            <w:tcW w:w="852" w:type="dxa"/>
          </w:tcPr>
          <w:p w14:paraId="24AFE38D">
            <w:pPr>
              <w:pStyle w:val="9"/>
              <w:spacing w:before="7"/>
              <w:rPr>
                <w:b/>
                <w:sz w:val="19"/>
              </w:rPr>
            </w:pPr>
          </w:p>
          <w:p w14:paraId="1C454BE3">
            <w:pPr>
              <w:pStyle w:val="9"/>
              <w:spacing w:before="1"/>
              <w:ind w:right="22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9"/>
                <w:sz w:val="20"/>
              </w:rPr>
              <w:t>6</w:t>
            </w:r>
          </w:p>
        </w:tc>
        <w:tc>
          <w:tcPr>
            <w:tcW w:w="1083" w:type="dxa"/>
          </w:tcPr>
          <w:p w14:paraId="40C8FAF7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724767E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6" w:hRule="atLeast"/>
        </w:trPr>
        <w:tc>
          <w:tcPr>
            <w:tcW w:w="1128" w:type="dxa"/>
          </w:tcPr>
          <w:p w14:paraId="2EB89B44">
            <w:pPr>
              <w:pStyle w:val="9"/>
              <w:spacing w:line="257" w:lineRule="exact"/>
              <w:ind w:left="11"/>
              <w:jc w:val="center"/>
            </w:pPr>
            <w:r>
              <w:t>2</w:t>
            </w:r>
          </w:p>
        </w:tc>
        <w:tc>
          <w:tcPr>
            <w:tcW w:w="4681" w:type="dxa"/>
          </w:tcPr>
          <w:p w14:paraId="4F41615B">
            <w:pPr>
              <w:pStyle w:val="9"/>
              <w:ind w:left="110" w:right="-15"/>
            </w:pPr>
            <w:r>
              <w:t>Implementation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11"/>
              </w:rPr>
              <w:t xml:space="preserve"> </w:t>
            </w:r>
            <w:r>
              <w:t>Doubly</w:t>
            </w:r>
            <w:r>
              <w:rPr>
                <w:spacing w:val="-12"/>
              </w:rPr>
              <w:t xml:space="preserve"> </w:t>
            </w:r>
            <w:r>
              <w:t>Linked</w:t>
            </w:r>
            <w:r>
              <w:rPr>
                <w:spacing w:val="-12"/>
              </w:rPr>
              <w:t xml:space="preserve"> </w:t>
            </w:r>
            <w:r>
              <w:t>List</w:t>
            </w:r>
            <w:r>
              <w:rPr>
                <w:spacing w:val="-10"/>
              </w:rPr>
              <w:t xml:space="preserve"> </w:t>
            </w:r>
            <w:r>
              <w:t>(Insertion,</w:t>
            </w:r>
            <w:r>
              <w:rPr>
                <w:spacing w:val="-46"/>
              </w:rPr>
              <w:t xml:space="preserve"> </w:t>
            </w:r>
            <w:r>
              <w:t>Deletion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Display)</w:t>
            </w:r>
          </w:p>
        </w:tc>
        <w:tc>
          <w:tcPr>
            <w:tcW w:w="1273" w:type="dxa"/>
          </w:tcPr>
          <w:p w14:paraId="4BBD886A">
            <w:pPr>
              <w:pStyle w:val="9"/>
              <w:spacing w:before="6"/>
              <w:rPr>
                <w:b/>
                <w:sz w:val="17"/>
              </w:rPr>
            </w:pPr>
          </w:p>
          <w:p w14:paraId="6DDD5BD9">
            <w:pPr>
              <w:pStyle w:val="9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07/03/2024</w:t>
            </w:r>
          </w:p>
        </w:tc>
        <w:tc>
          <w:tcPr>
            <w:tcW w:w="852" w:type="dxa"/>
          </w:tcPr>
          <w:p w14:paraId="76DFCCC6">
            <w:pPr>
              <w:pStyle w:val="9"/>
              <w:spacing w:before="6"/>
              <w:rPr>
                <w:b/>
                <w:sz w:val="17"/>
              </w:rPr>
            </w:pPr>
          </w:p>
          <w:p w14:paraId="791304E4">
            <w:pPr>
              <w:pStyle w:val="9"/>
              <w:spacing w:before="1"/>
              <w:ind w:left="76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</w:t>
            </w:r>
          </w:p>
        </w:tc>
        <w:tc>
          <w:tcPr>
            <w:tcW w:w="1083" w:type="dxa"/>
          </w:tcPr>
          <w:p w14:paraId="329BD1CF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310B761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8" w:hRule="atLeast"/>
        </w:trPr>
        <w:tc>
          <w:tcPr>
            <w:tcW w:w="1128" w:type="dxa"/>
          </w:tcPr>
          <w:p w14:paraId="371EFF0A">
            <w:pPr>
              <w:pStyle w:val="9"/>
              <w:spacing w:line="257" w:lineRule="exact"/>
              <w:ind w:left="16"/>
              <w:jc w:val="center"/>
            </w:pPr>
            <w:r>
              <w:t>3</w:t>
            </w:r>
          </w:p>
        </w:tc>
        <w:tc>
          <w:tcPr>
            <w:tcW w:w="4681" w:type="dxa"/>
          </w:tcPr>
          <w:p w14:paraId="16A6A135">
            <w:pPr>
              <w:pStyle w:val="9"/>
              <w:ind w:left="110"/>
            </w:pPr>
            <w:r>
              <w:t>Applications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Singly</w:t>
            </w:r>
            <w:r>
              <w:rPr>
                <w:spacing w:val="1"/>
              </w:rPr>
              <w:t xml:space="preserve"> </w:t>
            </w:r>
            <w:r>
              <w:t>Linked</w:t>
            </w:r>
            <w:r>
              <w:rPr>
                <w:spacing w:val="1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(Polynomial</w:t>
            </w:r>
            <w:r>
              <w:rPr>
                <w:spacing w:val="-46"/>
              </w:rPr>
              <w:t xml:space="preserve"> </w:t>
            </w:r>
            <w:r>
              <w:t>Manipulation)</w:t>
            </w:r>
          </w:p>
        </w:tc>
        <w:tc>
          <w:tcPr>
            <w:tcW w:w="1273" w:type="dxa"/>
          </w:tcPr>
          <w:p w14:paraId="4478F306">
            <w:pPr>
              <w:pStyle w:val="9"/>
              <w:spacing w:before="9"/>
              <w:rPr>
                <w:b/>
                <w:sz w:val="17"/>
              </w:rPr>
            </w:pPr>
          </w:p>
          <w:p w14:paraId="27351FD4">
            <w:pPr>
              <w:pStyle w:val="9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14/03/2024</w:t>
            </w:r>
          </w:p>
        </w:tc>
        <w:tc>
          <w:tcPr>
            <w:tcW w:w="852" w:type="dxa"/>
          </w:tcPr>
          <w:p w14:paraId="3EFD401C">
            <w:pPr>
              <w:pStyle w:val="9"/>
              <w:spacing w:before="9"/>
              <w:rPr>
                <w:b/>
                <w:sz w:val="17"/>
              </w:rPr>
            </w:pPr>
          </w:p>
          <w:p w14:paraId="2C89018E">
            <w:pPr>
              <w:pStyle w:val="9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23</w:t>
            </w:r>
          </w:p>
        </w:tc>
        <w:tc>
          <w:tcPr>
            <w:tcW w:w="1083" w:type="dxa"/>
          </w:tcPr>
          <w:p w14:paraId="0967F12F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3FD01B8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6" w:hRule="atLeast"/>
        </w:trPr>
        <w:tc>
          <w:tcPr>
            <w:tcW w:w="1128" w:type="dxa"/>
          </w:tcPr>
          <w:p w14:paraId="0C8529BF">
            <w:pPr>
              <w:pStyle w:val="9"/>
              <w:spacing w:line="257" w:lineRule="exact"/>
              <w:ind w:left="11"/>
              <w:jc w:val="center"/>
            </w:pPr>
            <w:r>
              <w:t>4</w:t>
            </w:r>
          </w:p>
        </w:tc>
        <w:tc>
          <w:tcPr>
            <w:tcW w:w="4681" w:type="dxa"/>
          </w:tcPr>
          <w:p w14:paraId="77EC2C01">
            <w:pPr>
              <w:pStyle w:val="9"/>
              <w:ind w:left="110" w:right="-15"/>
            </w:pPr>
            <w:r>
              <w:t>Implementation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Stack</w:t>
            </w:r>
            <w:r>
              <w:rPr>
                <w:spacing w:val="-1"/>
              </w:rPr>
              <w:t xml:space="preserve"> </w:t>
            </w:r>
            <w:r>
              <w:t>using</w:t>
            </w:r>
            <w:r>
              <w:rPr>
                <w:spacing w:val="1"/>
              </w:rPr>
              <w:t xml:space="preserve"> </w:t>
            </w:r>
            <w:r>
              <w:t>Array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Linked</w:t>
            </w:r>
            <w:r>
              <w:rPr>
                <w:spacing w:val="-46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</w:p>
        </w:tc>
        <w:tc>
          <w:tcPr>
            <w:tcW w:w="1273" w:type="dxa"/>
          </w:tcPr>
          <w:p w14:paraId="6C3A4353">
            <w:pPr>
              <w:pStyle w:val="9"/>
              <w:spacing w:before="7"/>
              <w:rPr>
                <w:b/>
                <w:sz w:val="17"/>
              </w:rPr>
            </w:pPr>
          </w:p>
          <w:p w14:paraId="281C92E7">
            <w:pPr>
              <w:pStyle w:val="9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21/03/2024</w:t>
            </w:r>
          </w:p>
        </w:tc>
        <w:tc>
          <w:tcPr>
            <w:tcW w:w="852" w:type="dxa"/>
          </w:tcPr>
          <w:p w14:paraId="34A9A7FE">
            <w:pPr>
              <w:pStyle w:val="9"/>
              <w:spacing w:before="7"/>
              <w:rPr>
                <w:b/>
                <w:sz w:val="17"/>
              </w:rPr>
            </w:pPr>
          </w:p>
          <w:p w14:paraId="15076D7D">
            <w:pPr>
              <w:pStyle w:val="9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32</w:t>
            </w:r>
          </w:p>
        </w:tc>
        <w:tc>
          <w:tcPr>
            <w:tcW w:w="1083" w:type="dxa"/>
          </w:tcPr>
          <w:p w14:paraId="58849E4E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1277A7B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5" w:hRule="atLeast"/>
        </w:trPr>
        <w:tc>
          <w:tcPr>
            <w:tcW w:w="1128" w:type="dxa"/>
          </w:tcPr>
          <w:p w14:paraId="00BE4520">
            <w:pPr>
              <w:pStyle w:val="9"/>
              <w:spacing w:line="257" w:lineRule="exact"/>
              <w:ind w:left="11"/>
              <w:jc w:val="center"/>
            </w:pPr>
            <w:r>
              <w:t>5</w:t>
            </w:r>
          </w:p>
        </w:tc>
        <w:tc>
          <w:tcPr>
            <w:tcW w:w="4681" w:type="dxa"/>
          </w:tcPr>
          <w:p w14:paraId="035034BD">
            <w:pPr>
              <w:pStyle w:val="9"/>
              <w:spacing w:line="257" w:lineRule="exact"/>
              <w:ind w:left="110"/>
            </w:pPr>
            <w:r>
              <w:t>Applications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(Infix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Postfix)</w:t>
            </w:r>
          </w:p>
        </w:tc>
        <w:tc>
          <w:tcPr>
            <w:tcW w:w="1273" w:type="dxa"/>
          </w:tcPr>
          <w:p w14:paraId="423E0350">
            <w:pPr>
              <w:pStyle w:val="9"/>
              <w:spacing w:before="6"/>
              <w:rPr>
                <w:b/>
                <w:sz w:val="17"/>
              </w:rPr>
            </w:pPr>
          </w:p>
          <w:p w14:paraId="2B122359">
            <w:pPr>
              <w:pStyle w:val="9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28/03/2024</w:t>
            </w:r>
          </w:p>
        </w:tc>
        <w:tc>
          <w:tcPr>
            <w:tcW w:w="852" w:type="dxa"/>
          </w:tcPr>
          <w:p w14:paraId="65B3B8B5">
            <w:pPr>
              <w:pStyle w:val="9"/>
              <w:spacing w:before="6"/>
              <w:rPr>
                <w:b/>
                <w:sz w:val="17"/>
              </w:rPr>
            </w:pPr>
          </w:p>
          <w:p w14:paraId="18700AD1">
            <w:pPr>
              <w:pStyle w:val="9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39</w:t>
            </w:r>
          </w:p>
        </w:tc>
        <w:tc>
          <w:tcPr>
            <w:tcW w:w="1083" w:type="dxa"/>
          </w:tcPr>
          <w:p w14:paraId="621865BB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732C0D2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8" w:hRule="atLeast"/>
        </w:trPr>
        <w:tc>
          <w:tcPr>
            <w:tcW w:w="1128" w:type="dxa"/>
          </w:tcPr>
          <w:p w14:paraId="7A7F2C6D">
            <w:pPr>
              <w:pStyle w:val="9"/>
              <w:spacing w:before="2"/>
              <w:ind w:left="11"/>
              <w:jc w:val="center"/>
            </w:pPr>
            <w:r>
              <w:t>6</w:t>
            </w:r>
          </w:p>
        </w:tc>
        <w:tc>
          <w:tcPr>
            <w:tcW w:w="4681" w:type="dxa"/>
          </w:tcPr>
          <w:p w14:paraId="19E2B899">
            <w:pPr>
              <w:pStyle w:val="9"/>
              <w:spacing w:before="2"/>
              <w:ind w:left="110"/>
            </w:pPr>
            <w:r>
              <w:t>Applications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Stack</w:t>
            </w:r>
            <w:r>
              <w:rPr>
                <w:spacing w:val="1"/>
              </w:rPr>
              <w:t xml:space="preserve"> </w:t>
            </w:r>
            <w:r>
              <w:t>(Evaluating</w:t>
            </w:r>
            <w:r>
              <w:rPr>
                <w:spacing w:val="48"/>
              </w:rPr>
              <w:t xml:space="preserve"> </w:t>
            </w:r>
            <w:r>
              <w:t>Arithmetic</w:t>
            </w:r>
            <w:r>
              <w:rPr>
                <w:spacing w:val="-46"/>
              </w:rPr>
              <w:t xml:space="preserve"> </w:t>
            </w:r>
            <w:r>
              <w:t>Expression)</w:t>
            </w:r>
          </w:p>
        </w:tc>
        <w:tc>
          <w:tcPr>
            <w:tcW w:w="1273" w:type="dxa"/>
          </w:tcPr>
          <w:p w14:paraId="34AF901C">
            <w:pPr>
              <w:pStyle w:val="9"/>
              <w:spacing w:before="9"/>
              <w:rPr>
                <w:b/>
                <w:sz w:val="17"/>
              </w:rPr>
            </w:pPr>
          </w:p>
          <w:p w14:paraId="6AFAB5AE">
            <w:pPr>
              <w:pStyle w:val="9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04/04/2024</w:t>
            </w:r>
          </w:p>
        </w:tc>
        <w:tc>
          <w:tcPr>
            <w:tcW w:w="852" w:type="dxa"/>
          </w:tcPr>
          <w:p w14:paraId="1E45BB84">
            <w:pPr>
              <w:pStyle w:val="9"/>
              <w:spacing w:before="9"/>
              <w:rPr>
                <w:b/>
                <w:sz w:val="17"/>
              </w:rPr>
            </w:pPr>
          </w:p>
          <w:p w14:paraId="79BEC1AD">
            <w:pPr>
              <w:pStyle w:val="9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44</w:t>
            </w:r>
          </w:p>
        </w:tc>
        <w:tc>
          <w:tcPr>
            <w:tcW w:w="1083" w:type="dxa"/>
          </w:tcPr>
          <w:p w14:paraId="2F07028D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219AA90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1" w:hRule="atLeast"/>
        </w:trPr>
        <w:tc>
          <w:tcPr>
            <w:tcW w:w="1128" w:type="dxa"/>
          </w:tcPr>
          <w:p w14:paraId="2FEA387A">
            <w:pPr>
              <w:pStyle w:val="9"/>
              <w:spacing w:line="257" w:lineRule="exact"/>
              <w:ind w:left="11"/>
              <w:jc w:val="center"/>
            </w:pPr>
            <w:r>
              <w:t>7</w:t>
            </w:r>
          </w:p>
        </w:tc>
        <w:tc>
          <w:tcPr>
            <w:tcW w:w="4681" w:type="dxa"/>
          </w:tcPr>
          <w:p w14:paraId="48555136">
            <w:pPr>
              <w:pStyle w:val="9"/>
              <w:ind w:left="110" w:right="-15"/>
            </w:pPr>
            <w:r>
              <w:rPr>
                <w:spacing w:val="-1"/>
              </w:rPr>
              <w:t>Implementation</w:t>
            </w:r>
            <w:r>
              <w:rPr>
                <w:spacing w:val="-13"/>
              </w:rPr>
              <w:t xml:space="preserve"> </w:t>
            </w:r>
            <w:r>
              <w:t>of</w:t>
            </w:r>
            <w:r>
              <w:rPr>
                <w:spacing w:val="-13"/>
              </w:rPr>
              <w:t xml:space="preserve"> </w:t>
            </w:r>
            <w:r>
              <w:t>Queue</w:t>
            </w:r>
            <w:r>
              <w:rPr>
                <w:spacing w:val="-13"/>
              </w:rPr>
              <w:t xml:space="preserve"> </w:t>
            </w:r>
            <w:r>
              <w:t>using</w:t>
            </w:r>
            <w:r>
              <w:rPr>
                <w:spacing w:val="-13"/>
              </w:rPr>
              <w:t xml:space="preserve"> </w:t>
            </w:r>
            <w:r>
              <w:t>Array</w:t>
            </w:r>
            <w:r>
              <w:rPr>
                <w:spacing w:val="-14"/>
              </w:rPr>
              <w:t xml:space="preserve"> </w:t>
            </w:r>
            <w:r>
              <w:t>and</w:t>
            </w:r>
            <w:r>
              <w:rPr>
                <w:spacing w:val="-14"/>
              </w:rPr>
              <w:t xml:space="preserve"> </w:t>
            </w:r>
            <w:r>
              <w:t>Linked</w:t>
            </w:r>
            <w:r>
              <w:rPr>
                <w:spacing w:val="-45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</w:p>
        </w:tc>
        <w:tc>
          <w:tcPr>
            <w:tcW w:w="1273" w:type="dxa"/>
          </w:tcPr>
          <w:p w14:paraId="4D727B83">
            <w:pPr>
              <w:pStyle w:val="9"/>
              <w:spacing w:before="6"/>
              <w:rPr>
                <w:b/>
                <w:sz w:val="17"/>
              </w:rPr>
            </w:pPr>
          </w:p>
          <w:p w14:paraId="195EE5B9">
            <w:pPr>
              <w:pStyle w:val="9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11/04/2024</w:t>
            </w:r>
          </w:p>
        </w:tc>
        <w:tc>
          <w:tcPr>
            <w:tcW w:w="852" w:type="dxa"/>
          </w:tcPr>
          <w:p w14:paraId="389D535D">
            <w:pPr>
              <w:pStyle w:val="9"/>
              <w:spacing w:before="6"/>
              <w:rPr>
                <w:b/>
                <w:sz w:val="17"/>
              </w:rPr>
            </w:pPr>
          </w:p>
          <w:p w14:paraId="3AE3BF0A">
            <w:pPr>
              <w:pStyle w:val="9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48</w:t>
            </w:r>
          </w:p>
        </w:tc>
        <w:tc>
          <w:tcPr>
            <w:tcW w:w="1083" w:type="dxa"/>
          </w:tcPr>
          <w:p w14:paraId="6069A0EE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67EDC0D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5" w:hRule="atLeast"/>
        </w:trPr>
        <w:tc>
          <w:tcPr>
            <w:tcW w:w="1128" w:type="dxa"/>
          </w:tcPr>
          <w:p w14:paraId="7F25837D">
            <w:pPr>
              <w:pStyle w:val="9"/>
              <w:spacing w:line="257" w:lineRule="exact"/>
              <w:ind w:left="11"/>
              <w:jc w:val="center"/>
            </w:pPr>
            <w:r>
              <w:t>8</w:t>
            </w:r>
          </w:p>
        </w:tc>
        <w:tc>
          <w:tcPr>
            <w:tcW w:w="4681" w:type="dxa"/>
          </w:tcPr>
          <w:p w14:paraId="09647398">
            <w:pPr>
              <w:pStyle w:val="9"/>
              <w:spacing w:line="257" w:lineRule="exact"/>
              <w:ind w:left="110"/>
            </w:pPr>
            <w:r>
              <w:t>Performing</w:t>
            </w:r>
            <w:r>
              <w:rPr>
                <w:spacing w:val="-4"/>
              </w:rPr>
              <w:t xml:space="preserve"> </w:t>
            </w:r>
            <w:r>
              <w:t>Tree</w:t>
            </w:r>
            <w:r>
              <w:rPr>
                <w:spacing w:val="-2"/>
              </w:rPr>
              <w:t xml:space="preserve"> </w:t>
            </w:r>
            <w:r>
              <w:t>Traversal</w:t>
            </w:r>
            <w:r>
              <w:rPr>
                <w:spacing w:val="-3"/>
              </w:rPr>
              <w:t xml:space="preserve"> </w:t>
            </w:r>
            <w:r>
              <w:t>Techniques</w:t>
            </w:r>
          </w:p>
        </w:tc>
        <w:tc>
          <w:tcPr>
            <w:tcW w:w="1273" w:type="dxa"/>
          </w:tcPr>
          <w:p w14:paraId="3A8B3F1B">
            <w:pPr>
              <w:pStyle w:val="9"/>
              <w:spacing w:before="6"/>
              <w:rPr>
                <w:b/>
                <w:sz w:val="17"/>
              </w:rPr>
            </w:pPr>
          </w:p>
          <w:p w14:paraId="57D1ED0D">
            <w:pPr>
              <w:pStyle w:val="9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18/04/2024</w:t>
            </w:r>
          </w:p>
        </w:tc>
        <w:tc>
          <w:tcPr>
            <w:tcW w:w="852" w:type="dxa"/>
          </w:tcPr>
          <w:p w14:paraId="710E4DFC">
            <w:pPr>
              <w:pStyle w:val="9"/>
              <w:spacing w:before="6"/>
              <w:rPr>
                <w:b/>
                <w:sz w:val="17"/>
              </w:rPr>
            </w:pPr>
          </w:p>
          <w:p w14:paraId="6FAA12E4">
            <w:pPr>
              <w:pStyle w:val="9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53</w:t>
            </w:r>
          </w:p>
        </w:tc>
        <w:tc>
          <w:tcPr>
            <w:tcW w:w="1083" w:type="dxa"/>
          </w:tcPr>
          <w:p w14:paraId="714BD44F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7CC1C4A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8" w:hRule="atLeast"/>
        </w:trPr>
        <w:tc>
          <w:tcPr>
            <w:tcW w:w="1128" w:type="dxa"/>
          </w:tcPr>
          <w:p w14:paraId="615573C8">
            <w:pPr>
              <w:pStyle w:val="9"/>
              <w:spacing w:line="255" w:lineRule="exact"/>
              <w:ind w:left="11"/>
              <w:jc w:val="center"/>
            </w:pPr>
            <w:r>
              <w:t>9</w:t>
            </w:r>
          </w:p>
        </w:tc>
        <w:tc>
          <w:tcPr>
            <w:tcW w:w="4681" w:type="dxa"/>
          </w:tcPr>
          <w:p w14:paraId="1CDB32E5">
            <w:pPr>
              <w:pStyle w:val="9"/>
              <w:spacing w:line="255" w:lineRule="exact"/>
              <w:ind w:left="110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Binary</w:t>
            </w:r>
            <w:r>
              <w:rPr>
                <w:spacing w:val="-6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  <w:tc>
          <w:tcPr>
            <w:tcW w:w="1273" w:type="dxa"/>
          </w:tcPr>
          <w:p w14:paraId="360B1FD8">
            <w:pPr>
              <w:pStyle w:val="9"/>
              <w:spacing w:before="9"/>
              <w:rPr>
                <w:b/>
                <w:sz w:val="17"/>
              </w:rPr>
            </w:pPr>
          </w:p>
          <w:p w14:paraId="69F36FAE">
            <w:pPr>
              <w:pStyle w:val="9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25/04/2024</w:t>
            </w:r>
          </w:p>
        </w:tc>
        <w:tc>
          <w:tcPr>
            <w:tcW w:w="852" w:type="dxa"/>
          </w:tcPr>
          <w:p w14:paraId="54B19C0F">
            <w:pPr>
              <w:pStyle w:val="9"/>
              <w:spacing w:before="9"/>
              <w:rPr>
                <w:b/>
                <w:sz w:val="17"/>
              </w:rPr>
            </w:pPr>
          </w:p>
          <w:p w14:paraId="65A27827">
            <w:pPr>
              <w:pStyle w:val="9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57</w:t>
            </w:r>
          </w:p>
        </w:tc>
        <w:tc>
          <w:tcPr>
            <w:tcW w:w="1083" w:type="dxa"/>
          </w:tcPr>
          <w:p w14:paraId="0B78A2A2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212D8C6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6" w:hRule="atLeast"/>
        </w:trPr>
        <w:tc>
          <w:tcPr>
            <w:tcW w:w="1128" w:type="dxa"/>
          </w:tcPr>
          <w:p w14:paraId="4360306B">
            <w:pPr>
              <w:pStyle w:val="9"/>
              <w:spacing w:line="257" w:lineRule="exact"/>
              <w:ind w:left="116" w:right="107"/>
              <w:jc w:val="center"/>
            </w:pPr>
            <w:r>
              <w:t>10</w:t>
            </w:r>
          </w:p>
        </w:tc>
        <w:tc>
          <w:tcPr>
            <w:tcW w:w="4681" w:type="dxa"/>
          </w:tcPr>
          <w:p w14:paraId="1CC2CFD0">
            <w:pPr>
              <w:pStyle w:val="9"/>
              <w:spacing w:line="257" w:lineRule="exact"/>
              <w:ind w:left="110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AVL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  <w:tc>
          <w:tcPr>
            <w:tcW w:w="1273" w:type="dxa"/>
          </w:tcPr>
          <w:p w14:paraId="0D2885F6">
            <w:pPr>
              <w:pStyle w:val="9"/>
              <w:spacing w:before="7"/>
              <w:rPr>
                <w:b/>
                <w:sz w:val="17"/>
              </w:rPr>
            </w:pPr>
          </w:p>
          <w:p w14:paraId="1341C016">
            <w:pPr>
              <w:pStyle w:val="9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02/05/2024</w:t>
            </w:r>
          </w:p>
        </w:tc>
        <w:tc>
          <w:tcPr>
            <w:tcW w:w="852" w:type="dxa"/>
          </w:tcPr>
          <w:p w14:paraId="48D667CE">
            <w:pPr>
              <w:pStyle w:val="9"/>
              <w:spacing w:before="7"/>
              <w:rPr>
                <w:b/>
                <w:sz w:val="17"/>
              </w:rPr>
            </w:pPr>
          </w:p>
          <w:p w14:paraId="421793F4">
            <w:pPr>
              <w:pStyle w:val="9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64</w:t>
            </w:r>
          </w:p>
        </w:tc>
        <w:tc>
          <w:tcPr>
            <w:tcW w:w="1083" w:type="dxa"/>
          </w:tcPr>
          <w:p w14:paraId="4F619413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4F34CBC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6" w:hRule="atLeast"/>
        </w:trPr>
        <w:tc>
          <w:tcPr>
            <w:tcW w:w="1128" w:type="dxa"/>
          </w:tcPr>
          <w:p w14:paraId="14A1E0B7">
            <w:pPr>
              <w:pStyle w:val="9"/>
              <w:spacing w:line="257" w:lineRule="exact"/>
              <w:ind w:left="116" w:right="107"/>
              <w:jc w:val="center"/>
            </w:pPr>
            <w:r>
              <w:t>11</w:t>
            </w:r>
          </w:p>
        </w:tc>
        <w:tc>
          <w:tcPr>
            <w:tcW w:w="4681" w:type="dxa"/>
          </w:tcPr>
          <w:p w14:paraId="5C63BE06">
            <w:pPr>
              <w:pStyle w:val="9"/>
              <w:spacing w:line="257" w:lineRule="exact"/>
              <w:ind w:left="110"/>
            </w:pPr>
            <w:r>
              <w:t>Performing</w:t>
            </w:r>
            <w:r>
              <w:rPr>
                <w:spacing w:val="-3"/>
              </w:rPr>
              <w:t xml:space="preserve"> </w:t>
            </w:r>
            <w:r>
              <w:t>Topological</w:t>
            </w:r>
            <w:r>
              <w:rPr>
                <w:spacing w:val="-3"/>
              </w:rPr>
              <w:t xml:space="preserve"> </w:t>
            </w:r>
            <w:r>
              <w:t>Sorting</w:t>
            </w:r>
          </w:p>
        </w:tc>
        <w:tc>
          <w:tcPr>
            <w:tcW w:w="1273" w:type="dxa"/>
          </w:tcPr>
          <w:p w14:paraId="31A34B13">
            <w:pPr>
              <w:pStyle w:val="9"/>
              <w:spacing w:before="6"/>
              <w:rPr>
                <w:b/>
                <w:sz w:val="17"/>
              </w:rPr>
            </w:pPr>
          </w:p>
          <w:p w14:paraId="2C05B9CD">
            <w:pPr>
              <w:pStyle w:val="9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09/05/2024</w:t>
            </w:r>
          </w:p>
        </w:tc>
        <w:tc>
          <w:tcPr>
            <w:tcW w:w="852" w:type="dxa"/>
          </w:tcPr>
          <w:p w14:paraId="6C3F3088">
            <w:pPr>
              <w:pStyle w:val="9"/>
              <w:spacing w:before="6"/>
              <w:rPr>
                <w:b/>
                <w:sz w:val="17"/>
              </w:rPr>
            </w:pPr>
          </w:p>
          <w:p w14:paraId="51863576">
            <w:pPr>
              <w:pStyle w:val="9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78</w:t>
            </w:r>
          </w:p>
        </w:tc>
        <w:tc>
          <w:tcPr>
            <w:tcW w:w="1083" w:type="dxa"/>
          </w:tcPr>
          <w:p w14:paraId="3D2633D3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0BD0D26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8" w:hRule="atLeast"/>
        </w:trPr>
        <w:tc>
          <w:tcPr>
            <w:tcW w:w="1128" w:type="dxa"/>
          </w:tcPr>
          <w:p w14:paraId="62029165">
            <w:pPr>
              <w:pStyle w:val="9"/>
              <w:spacing w:before="2"/>
              <w:ind w:left="116" w:right="107"/>
              <w:jc w:val="center"/>
            </w:pPr>
            <w:r>
              <w:t>12</w:t>
            </w:r>
          </w:p>
        </w:tc>
        <w:tc>
          <w:tcPr>
            <w:tcW w:w="4681" w:type="dxa"/>
          </w:tcPr>
          <w:p w14:paraId="2FDF9542">
            <w:pPr>
              <w:pStyle w:val="9"/>
              <w:spacing w:before="2"/>
              <w:ind w:left="110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BFS,</w:t>
            </w:r>
            <w:r>
              <w:rPr>
                <w:spacing w:val="-2"/>
              </w:rPr>
              <w:t xml:space="preserve"> </w:t>
            </w:r>
            <w:r>
              <w:t>DFS</w:t>
            </w:r>
          </w:p>
        </w:tc>
        <w:tc>
          <w:tcPr>
            <w:tcW w:w="1273" w:type="dxa"/>
          </w:tcPr>
          <w:p w14:paraId="61332B20">
            <w:pPr>
              <w:pStyle w:val="9"/>
              <w:spacing w:before="9"/>
              <w:rPr>
                <w:b/>
                <w:sz w:val="17"/>
              </w:rPr>
            </w:pPr>
          </w:p>
          <w:p w14:paraId="59AE39F0">
            <w:pPr>
              <w:pStyle w:val="9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09/05/2024</w:t>
            </w:r>
          </w:p>
        </w:tc>
        <w:tc>
          <w:tcPr>
            <w:tcW w:w="852" w:type="dxa"/>
          </w:tcPr>
          <w:p w14:paraId="3FD422F6">
            <w:pPr>
              <w:pStyle w:val="9"/>
              <w:spacing w:before="9"/>
              <w:rPr>
                <w:b/>
                <w:sz w:val="17"/>
              </w:rPr>
            </w:pPr>
          </w:p>
          <w:p w14:paraId="3229B187">
            <w:pPr>
              <w:pStyle w:val="9"/>
              <w:ind w:left="76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82</w:t>
            </w:r>
          </w:p>
        </w:tc>
        <w:tc>
          <w:tcPr>
            <w:tcW w:w="1083" w:type="dxa"/>
          </w:tcPr>
          <w:p w14:paraId="387EFC90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504FEB8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6" w:hRule="atLeast"/>
        </w:trPr>
        <w:tc>
          <w:tcPr>
            <w:tcW w:w="1128" w:type="dxa"/>
          </w:tcPr>
          <w:p w14:paraId="4B9D4775">
            <w:pPr>
              <w:pStyle w:val="9"/>
              <w:spacing w:line="257" w:lineRule="exact"/>
              <w:ind w:left="116" w:right="107"/>
              <w:jc w:val="center"/>
            </w:pPr>
            <w:r>
              <w:t>13</w:t>
            </w:r>
          </w:p>
        </w:tc>
        <w:tc>
          <w:tcPr>
            <w:tcW w:w="4681" w:type="dxa"/>
          </w:tcPr>
          <w:p w14:paraId="2DD43EE0">
            <w:pPr>
              <w:pStyle w:val="9"/>
              <w:spacing w:line="257" w:lineRule="exact"/>
              <w:ind w:left="110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Prim’s</w:t>
            </w:r>
            <w:r>
              <w:rPr>
                <w:spacing w:val="-5"/>
              </w:rPr>
              <w:t xml:space="preserve"> </w:t>
            </w:r>
            <w:r>
              <w:t>Algorithm</w:t>
            </w:r>
          </w:p>
        </w:tc>
        <w:tc>
          <w:tcPr>
            <w:tcW w:w="1273" w:type="dxa"/>
          </w:tcPr>
          <w:p w14:paraId="50DB98B9">
            <w:pPr>
              <w:pStyle w:val="9"/>
              <w:spacing w:before="6"/>
              <w:rPr>
                <w:b/>
                <w:sz w:val="17"/>
              </w:rPr>
            </w:pPr>
          </w:p>
          <w:p w14:paraId="3EB3F0FB">
            <w:pPr>
              <w:pStyle w:val="9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16/05/2024</w:t>
            </w:r>
          </w:p>
        </w:tc>
        <w:tc>
          <w:tcPr>
            <w:tcW w:w="852" w:type="dxa"/>
          </w:tcPr>
          <w:p w14:paraId="7F1195BC">
            <w:pPr>
              <w:pStyle w:val="9"/>
              <w:spacing w:before="6"/>
              <w:rPr>
                <w:b/>
                <w:sz w:val="17"/>
              </w:rPr>
            </w:pPr>
          </w:p>
          <w:p w14:paraId="5464DBB3">
            <w:pPr>
              <w:pStyle w:val="9"/>
              <w:spacing w:before="1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89</w:t>
            </w:r>
          </w:p>
        </w:tc>
        <w:tc>
          <w:tcPr>
            <w:tcW w:w="1083" w:type="dxa"/>
          </w:tcPr>
          <w:p w14:paraId="4BBE177C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06056DA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8" w:hRule="atLeast"/>
        </w:trPr>
        <w:tc>
          <w:tcPr>
            <w:tcW w:w="1128" w:type="dxa"/>
          </w:tcPr>
          <w:p w14:paraId="4D75EC36">
            <w:pPr>
              <w:pStyle w:val="9"/>
              <w:spacing w:line="257" w:lineRule="exact"/>
              <w:ind w:left="116" w:right="107"/>
              <w:jc w:val="center"/>
            </w:pPr>
            <w:r>
              <w:t>14</w:t>
            </w:r>
          </w:p>
        </w:tc>
        <w:tc>
          <w:tcPr>
            <w:tcW w:w="4681" w:type="dxa"/>
          </w:tcPr>
          <w:p w14:paraId="342D2EF9">
            <w:pPr>
              <w:pStyle w:val="9"/>
              <w:spacing w:line="257" w:lineRule="exact"/>
              <w:ind w:left="110"/>
            </w:pPr>
            <w:r>
              <w:t>Implementation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Dijkstra’s</w:t>
            </w:r>
            <w:r>
              <w:rPr>
                <w:spacing w:val="-3"/>
              </w:rPr>
              <w:t xml:space="preserve"> </w:t>
            </w:r>
            <w:r>
              <w:t>Algorithm</w:t>
            </w:r>
          </w:p>
        </w:tc>
        <w:tc>
          <w:tcPr>
            <w:tcW w:w="1273" w:type="dxa"/>
          </w:tcPr>
          <w:p w14:paraId="3BFA199C">
            <w:pPr>
              <w:pStyle w:val="9"/>
              <w:spacing w:before="9"/>
              <w:rPr>
                <w:b/>
                <w:sz w:val="17"/>
              </w:rPr>
            </w:pPr>
          </w:p>
          <w:p w14:paraId="4624A05B">
            <w:pPr>
              <w:pStyle w:val="9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16/05/2024</w:t>
            </w:r>
          </w:p>
        </w:tc>
        <w:tc>
          <w:tcPr>
            <w:tcW w:w="852" w:type="dxa"/>
          </w:tcPr>
          <w:p w14:paraId="372DFAC6">
            <w:pPr>
              <w:pStyle w:val="9"/>
              <w:spacing w:before="9"/>
              <w:rPr>
                <w:b/>
                <w:sz w:val="17"/>
              </w:rPr>
            </w:pPr>
          </w:p>
          <w:p w14:paraId="773C040D">
            <w:pPr>
              <w:pStyle w:val="9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94</w:t>
            </w:r>
          </w:p>
        </w:tc>
        <w:tc>
          <w:tcPr>
            <w:tcW w:w="1083" w:type="dxa"/>
          </w:tcPr>
          <w:p w14:paraId="0C5CABBD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1DB4B5A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5" w:hRule="atLeast"/>
        </w:trPr>
        <w:tc>
          <w:tcPr>
            <w:tcW w:w="1128" w:type="dxa"/>
          </w:tcPr>
          <w:p w14:paraId="3F6C642D">
            <w:pPr>
              <w:pStyle w:val="9"/>
              <w:spacing w:line="257" w:lineRule="exact"/>
              <w:ind w:left="116" w:right="107"/>
              <w:jc w:val="center"/>
            </w:pPr>
            <w:r>
              <w:t>15</w:t>
            </w:r>
          </w:p>
        </w:tc>
        <w:tc>
          <w:tcPr>
            <w:tcW w:w="4681" w:type="dxa"/>
          </w:tcPr>
          <w:p w14:paraId="2EBB01E6">
            <w:pPr>
              <w:pStyle w:val="9"/>
              <w:spacing w:line="257" w:lineRule="exact"/>
              <w:ind w:left="110"/>
            </w:pPr>
            <w:r>
              <w:t>Program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perform Sorting</w:t>
            </w:r>
          </w:p>
        </w:tc>
        <w:tc>
          <w:tcPr>
            <w:tcW w:w="1273" w:type="dxa"/>
          </w:tcPr>
          <w:p w14:paraId="0CC467B8">
            <w:pPr>
              <w:pStyle w:val="9"/>
              <w:spacing w:before="6"/>
              <w:rPr>
                <w:b/>
                <w:sz w:val="17"/>
              </w:rPr>
            </w:pPr>
          </w:p>
          <w:p w14:paraId="3F3820AD">
            <w:pPr>
              <w:pStyle w:val="9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23/05/2024</w:t>
            </w:r>
          </w:p>
        </w:tc>
        <w:tc>
          <w:tcPr>
            <w:tcW w:w="852" w:type="dxa"/>
          </w:tcPr>
          <w:p w14:paraId="31001A2A">
            <w:pPr>
              <w:pStyle w:val="9"/>
              <w:spacing w:before="6"/>
              <w:rPr>
                <w:b/>
                <w:sz w:val="17"/>
              </w:rPr>
            </w:pPr>
          </w:p>
          <w:p w14:paraId="4A9B2107">
            <w:pPr>
              <w:pStyle w:val="9"/>
              <w:spacing w:before="1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98</w:t>
            </w:r>
          </w:p>
        </w:tc>
        <w:tc>
          <w:tcPr>
            <w:tcW w:w="1083" w:type="dxa"/>
          </w:tcPr>
          <w:p w14:paraId="21C81211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790BC00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9" w:hRule="atLeast"/>
        </w:trPr>
        <w:tc>
          <w:tcPr>
            <w:tcW w:w="1128" w:type="dxa"/>
          </w:tcPr>
          <w:p w14:paraId="3C6283DF">
            <w:pPr>
              <w:pStyle w:val="9"/>
              <w:ind w:left="116" w:right="107"/>
              <w:jc w:val="center"/>
            </w:pPr>
            <w:r>
              <w:t>16</w:t>
            </w:r>
          </w:p>
        </w:tc>
        <w:tc>
          <w:tcPr>
            <w:tcW w:w="4681" w:type="dxa"/>
          </w:tcPr>
          <w:p w14:paraId="74FFC833">
            <w:pPr>
              <w:pStyle w:val="9"/>
              <w:tabs>
                <w:tab w:val="left" w:pos="1971"/>
                <w:tab w:val="left" w:pos="2499"/>
                <w:tab w:val="left" w:pos="3663"/>
              </w:tabs>
              <w:ind w:left="110" w:right="-15"/>
            </w:pPr>
            <w:r>
              <w:t>Implementation</w:t>
            </w:r>
            <w:r>
              <w:tab/>
            </w:r>
            <w:r>
              <w:t>of</w:t>
            </w:r>
            <w:r>
              <w:tab/>
            </w:r>
            <w:r>
              <w:t>Collision</w:t>
            </w:r>
            <w:r>
              <w:tab/>
            </w:r>
            <w:r>
              <w:t>Resolution</w:t>
            </w:r>
            <w:r>
              <w:rPr>
                <w:spacing w:val="-46"/>
              </w:rPr>
              <w:t xml:space="preserve"> </w:t>
            </w:r>
            <w:r>
              <w:t>Techniques</w:t>
            </w:r>
          </w:p>
        </w:tc>
        <w:tc>
          <w:tcPr>
            <w:tcW w:w="1273" w:type="dxa"/>
          </w:tcPr>
          <w:p w14:paraId="5E44C48E">
            <w:pPr>
              <w:pStyle w:val="9"/>
              <w:spacing w:before="9"/>
              <w:rPr>
                <w:b/>
                <w:sz w:val="17"/>
              </w:rPr>
            </w:pPr>
          </w:p>
          <w:p w14:paraId="48AF77F2">
            <w:pPr>
              <w:pStyle w:val="9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30/05/2024</w:t>
            </w:r>
          </w:p>
        </w:tc>
        <w:tc>
          <w:tcPr>
            <w:tcW w:w="852" w:type="dxa"/>
          </w:tcPr>
          <w:p w14:paraId="146D1595">
            <w:pPr>
              <w:pStyle w:val="9"/>
              <w:spacing w:before="9"/>
              <w:rPr>
                <w:b/>
                <w:sz w:val="17"/>
              </w:rPr>
            </w:pPr>
          </w:p>
          <w:p w14:paraId="40622FC0">
            <w:pPr>
              <w:pStyle w:val="9"/>
              <w:spacing w:before="1"/>
              <w:ind w:left="211" w:right="23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104</w:t>
            </w:r>
          </w:p>
        </w:tc>
        <w:tc>
          <w:tcPr>
            <w:tcW w:w="1083" w:type="dxa"/>
          </w:tcPr>
          <w:p w14:paraId="7ED8C67F">
            <w:pPr>
              <w:pStyle w:val="9"/>
              <w:rPr>
                <w:rFonts w:ascii="Times New Roman"/>
                <w:sz w:val="20"/>
              </w:rPr>
            </w:pPr>
          </w:p>
        </w:tc>
      </w:tr>
    </w:tbl>
    <w:p w14:paraId="7592E769">
      <w:pPr>
        <w:pStyle w:val="6"/>
        <w:spacing w:before="5"/>
        <w:rPr>
          <w:rFonts w:ascii="Cambria"/>
          <w:b/>
          <w:sz w:val="26"/>
        </w:rPr>
      </w:pPr>
    </w:p>
    <w:p w14:paraId="15C92894">
      <w:pPr>
        <w:spacing w:before="101" w:line="278" w:lineRule="auto"/>
        <w:ind w:left="360" w:right="562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Note: Students have to write the Algorithms at left side of each problem</w:t>
      </w:r>
      <w:r>
        <w:rPr>
          <w:rFonts w:ascii="Cambria"/>
          <w:b/>
          <w:spacing w:val="-59"/>
          <w:sz w:val="28"/>
        </w:rPr>
        <w:t xml:space="preserve"> </w:t>
      </w:r>
      <w:r>
        <w:rPr>
          <w:rFonts w:ascii="Cambria"/>
          <w:b/>
          <w:sz w:val="28"/>
        </w:rPr>
        <w:t>statements.</w:t>
      </w:r>
    </w:p>
    <w:p w14:paraId="22F4E984">
      <w:pPr>
        <w:spacing w:line="278" w:lineRule="auto"/>
        <w:rPr>
          <w:rFonts w:ascii="Cambria"/>
          <w:sz w:val="28"/>
        </w:rPr>
        <w:sectPr>
          <w:headerReference r:id="rId3" w:type="default"/>
          <w:pgSz w:w="11920" w:h="16860"/>
          <w:pgMar w:top="1240" w:right="760" w:bottom="280" w:left="1080" w:header="707" w:footer="0" w:gutter="0"/>
          <w:pgNumType w:start="5"/>
          <w:cols w:space="720" w:num="1"/>
        </w:sectPr>
      </w:pPr>
    </w:p>
    <w:p w14:paraId="15C5F56E">
      <w:pPr>
        <w:pStyle w:val="6"/>
        <w:rPr>
          <w:rFonts w:ascii="Cambria"/>
          <w:b/>
          <w:sz w:val="20"/>
        </w:rPr>
      </w:pPr>
    </w:p>
    <w:p w14:paraId="45740D95">
      <w:pPr>
        <w:pStyle w:val="6"/>
        <w:spacing w:before="10" w:after="1"/>
        <w:rPr>
          <w:rFonts w:ascii="Cambria"/>
          <w:b/>
          <w:sz w:val="10"/>
        </w:rPr>
      </w:pPr>
    </w:p>
    <w:tbl>
      <w:tblPr>
        <w:tblStyle w:val="5"/>
        <w:tblW w:w="0" w:type="auto"/>
        <w:tblInd w:w="37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4"/>
        <w:gridCol w:w="5529"/>
        <w:gridCol w:w="2348"/>
      </w:tblGrid>
      <w:tr w14:paraId="2691547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1704" w:type="dxa"/>
          </w:tcPr>
          <w:p w14:paraId="4BACC2D3">
            <w:pPr>
              <w:pStyle w:val="9"/>
              <w:spacing w:before="88" w:line="239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No.:01</w:t>
            </w:r>
          </w:p>
        </w:tc>
        <w:tc>
          <w:tcPr>
            <w:tcW w:w="5529" w:type="dxa"/>
          </w:tcPr>
          <w:p w14:paraId="232D5C34">
            <w:pPr>
              <w:pStyle w:val="9"/>
              <w:spacing w:before="2"/>
              <w:ind w:left="912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Single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List</w:t>
            </w:r>
          </w:p>
        </w:tc>
        <w:tc>
          <w:tcPr>
            <w:tcW w:w="2348" w:type="dxa"/>
          </w:tcPr>
          <w:p w14:paraId="7F66743D">
            <w:pPr>
              <w:pStyle w:val="9"/>
              <w:spacing w:before="88" w:line="239" w:lineRule="exact"/>
              <w:ind w:left="107"/>
              <w:rPr>
                <w:b/>
              </w:rPr>
            </w:pPr>
            <w:r>
              <w:rPr>
                <w:b/>
              </w:rPr>
              <w:t>Date:29/02/2024</w:t>
            </w:r>
          </w:p>
        </w:tc>
      </w:tr>
    </w:tbl>
    <w:p w14:paraId="6BA01236">
      <w:pPr>
        <w:pStyle w:val="6"/>
        <w:spacing w:before="10"/>
        <w:rPr>
          <w:rFonts w:ascii="Cambria"/>
          <w:b/>
          <w:sz w:val="20"/>
        </w:rPr>
      </w:pPr>
    </w:p>
    <w:p w14:paraId="602B0B5B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Singly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List.</w:t>
      </w:r>
    </w:p>
    <w:p w14:paraId="4DC942FD">
      <w:pPr>
        <w:pStyle w:val="8"/>
        <w:numPr>
          <w:ilvl w:val="0"/>
          <w:numId w:val="1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beginning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of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14:paraId="4D422BCD">
      <w:pPr>
        <w:pStyle w:val="8"/>
        <w:numPr>
          <w:ilvl w:val="0"/>
          <w:numId w:val="1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Insert 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after P</w:t>
      </w:r>
    </w:p>
    <w:p w14:paraId="1315CDF9">
      <w:pPr>
        <w:pStyle w:val="8"/>
        <w:numPr>
          <w:ilvl w:val="0"/>
          <w:numId w:val="1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at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end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of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14:paraId="6DF2861B">
      <w:pPr>
        <w:pStyle w:val="8"/>
        <w:numPr>
          <w:ilvl w:val="0"/>
          <w:numId w:val="1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Find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14:paraId="7BCC9453">
      <w:pPr>
        <w:pStyle w:val="8"/>
        <w:numPr>
          <w:ilvl w:val="0"/>
          <w:numId w:val="1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FindNext</w:t>
      </w:r>
    </w:p>
    <w:p w14:paraId="6383FCD9">
      <w:pPr>
        <w:pStyle w:val="8"/>
        <w:numPr>
          <w:ilvl w:val="0"/>
          <w:numId w:val="1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FindPrevious</w:t>
      </w:r>
    </w:p>
    <w:p w14:paraId="005E7896">
      <w:pPr>
        <w:pStyle w:val="8"/>
        <w:numPr>
          <w:ilvl w:val="0"/>
          <w:numId w:val="1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isLast</w:t>
      </w:r>
    </w:p>
    <w:p w14:paraId="434025D2">
      <w:pPr>
        <w:pStyle w:val="8"/>
        <w:numPr>
          <w:ilvl w:val="0"/>
          <w:numId w:val="1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isEmpty</w:t>
      </w:r>
    </w:p>
    <w:p w14:paraId="5382FD0E">
      <w:pPr>
        <w:pStyle w:val="8"/>
        <w:numPr>
          <w:ilvl w:val="0"/>
          <w:numId w:val="1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beginning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14:paraId="45A6FBCB">
      <w:pPr>
        <w:pStyle w:val="8"/>
        <w:numPr>
          <w:ilvl w:val="0"/>
          <w:numId w:val="1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after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</w:t>
      </w:r>
    </w:p>
    <w:p w14:paraId="1665D162">
      <w:pPr>
        <w:pStyle w:val="8"/>
        <w:numPr>
          <w:ilvl w:val="0"/>
          <w:numId w:val="1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end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14:paraId="593427EE">
      <w:pPr>
        <w:pStyle w:val="8"/>
        <w:numPr>
          <w:ilvl w:val="0"/>
          <w:numId w:val="1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List</w:t>
      </w:r>
    </w:p>
    <w:p w14:paraId="731F9D32">
      <w:pPr>
        <w:pStyle w:val="6"/>
        <w:spacing w:before="1"/>
        <w:rPr>
          <w:rFonts w:ascii="Cambria"/>
          <w:b/>
          <w:sz w:val="33"/>
        </w:rPr>
      </w:pPr>
    </w:p>
    <w:p w14:paraId="5641A71D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4566DD94">
      <w:pPr>
        <w:pStyle w:val="6"/>
        <w:spacing w:before="1"/>
        <w:rPr>
          <w:rFonts w:ascii="Cambria"/>
          <w:b/>
        </w:rPr>
      </w:pPr>
    </w:p>
    <w:p w14:paraId="5F2F2FFD">
      <w:pPr>
        <w:pStyle w:val="8"/>
        <w:numPr>
          <w:ilvl w:val="0"/>
          <w:numId w:val="2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14:paraId="77FB3F1B">
      <w:pPr>
        <w:pStyle w:val="8"/>
        <w:numPr>
          <w:ilvl w:val="0"/>
          <w:numId w:val="2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14:paraId="66F01A12">
      <w:pPr>
        <w:pStyle w:val="8"/>
        <w:numPr>
          <w:ilvl w:val="0"/>
          <w:numId w:val="2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 head</w:t>
      </w:r>
      <w:r>
        <w:rPr>
          <w:spacing w:val="-3"/>
          <w:sz w:val="24"/>
        </w:rPr>
        <w:t xml:space="preserve"> </w:t>
      </w:r>
      <w:r>
        <w:rPr>
          <w:sz w:val="24"/>
        </w:rPr>
        <w:t>pointer to</w:t>
      </w:r>
      <w:r>
        <w:rPr>
          <w:spacing w:val="-3"/>
          <w:sz w:val="24"/>
        </w:rPr>
        <w:t xml:space="preserve"> </w:t>
      </w:r>
      <w:r>
        <w:rPr>
          <w:sz w:val="24"/>
        </w:rPr>
        <w:t>NULL.</w:t>
      </w:r>
    </w:p>
    <w:p w14:paraId="70943A25">
      <w:pPr>
        <w:pStyle w:val="8"/>
        <w:numPr>
          <w:ilvl w:val="0"/>
          <w:numId w:val="2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14:paraId="34FBA2ED">
      <w:pPr>
        <w:pStyle w:val="8"/>
        <w:numPr>
          <w:ilvl w:val="0"/>
          <w:numId w:val="3"/>
        </w:numPr>
        <w:tabs>
          <w:tab w:val="left" w:pos="490"/>
        </w:tabs>
        <w:rPr>
          <w:sz w:val="24"/>
        </w:rPr>
      </w:pP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14:paraId="0648F075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42E54807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last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pointer</w:t>
      </w:r>
      <w:r>
        <w:rPr>
          <w:spacing w:val="-5"/>
          <w:sz w:val="24"/>
        </w:rPr>
        <w:t xml:space="preserve"> </w:t>
      </w:r>
      <w:r>
        <w:rPr>
          <w:sz w:val="24"/>
        </w:rPr>
        <w:t>accordingly.</w:t>
      </w:r>
    </w:p>
    <w:p w14:paraId="03FDB496">
      <w:pPr>
        <w:pStyle w:val="8"/>
        <w:numPr>
          <w:ilvl w:val="0"/>
          <w:numId w:val="3"/>
        </w:numPr>
        <w:tabs>
          <w:tab w:val="left" w:pos="490"/>
        </w:tabs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from the</w:t>
      </w:r>
      <w:r>
        <w:rPr>
          <w:spacing w:val="-3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end:</w:t>
      </w:r>
    </w:p>
    <w:p w14:paraId="5B539A0C">
      <w:pPr>
        <w:pStyle w:val="8"/>
        <w:numPr>
          <w:ilvl w:val="0"/>
          <w:numId w:val="4"/>
        </w:numPr>
        <w:tabs>
          <w:tab w:val="left" w:pos="368"/>
        </w:tabs>
        <w:ind w:right="1028" w:firstLine="0"/>
        <w:rPr>
          <w:sz w:val="24"/>
        </w:rPr>
      </w:pPr>
      <w:r>
        <w:rPr>
          <w:sz w:val="24"/>
        </w:rPr>
        <w:t>Update the head pointer to the next Node or traverse to the second last Node and</w:t>
      </w:r>
      <w:r>
        <w:rPr>
          <w:spacing w:val="-64"/>
          <w:sz w:val="24"/>
        </w:rPr>
        <w:t xml:space="preserve"> </w:t>
      </w:r>
      <w:r>
        <w:rPr>
          <w:sz w:val="24"/>
        </w:rPr>
        <w:t>update its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14:paraId="4A804C51">
      <w:pPr>
        <w:pStyle w:val="8"/>
        <w:numPr>
          <w:ilvl w:val="0"/>
          <w:numId w:val="3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value:</w:t>
      </w:r>
    </w:p>
    <w:p w14:paraId="752C4EDC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compare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value.</w:t>
      </w:r>
    </w:p>
    <w:p w14:paraId="0C5EAF19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found,</w:t>
      </w:r>
      <w:r>
        <w:rPr>
          <w:spacing w:val="-4"/>
          <w:sz w:val="24"/>
        </w:rPr>
        <w:t xml:space="preserve"> </w:t>
      </w:r>
      <w:r>
        <w:rPr>
          <w:sz w:val="24"/>
        </w:rPr>
        <w:t>otherwise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NULL.</w:t>
      </w:r>
    </w:p>
    <w:p w14:paraId="1B95BD3D">
      <w:pPr>
        <w:pStyle w:val="8"/>
        <w:numPr>
          <w:ilvl w:val="0"/>
          <w:numId w:val="2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inserting, deleting,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searching</w:t>
      </w:r>
      <w:r>
        <w:rPr>
          <w:spacing w:val="-5"/>
          <w:sz w:val="24"/>
        </w:rPr>
        <w:t xml:space="preserve"> </w:t>
      </w:r>
      <w:r>
        <w:rPr>
          <w:sz w:val="24"/>
        </w:rPr>
        <w:t>for elements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14:paraId="13DF9BDC">
      <w:pPr>
        <w:pStyle w:val="8"/>
        <w:numPr>
          <w:ilvl w:val="0"/>
          <w:numId w:val="2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14:paraId="4BA175A4">
      <w:pPr>
        <w:rPr>
          <w:sz w:val="24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3B2CC373">
      <w:pPr>
        <w:pStyle w:val="6"/>
        <w:rPr>
          <w:sz w:val="20"/>
        </w:rPr>
      </w:pPr>
    </w:p>
    <w:p w14:paraId="1172DF62">
      <w:pPr>
        <w:pStyle w:val="6"/>
        <w:rPr>
          <w:sz w:val="24"/>
        </w:rPr>
      </w:pPr>
    </w:p>
    <w:p w14:paraId="249ABE54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PROGRAM:</w:t>
      </w:r>
    </w:p>
    <w:p w14:paraId="5EA10403">
      <w:pPr>
        <w:pStyle w:val="6"/>
        <w:rPr>
          <w:rFonts w:ascii="Cambria"/>
          <w:b/>
        </w:rPr>
      </w:pPr>
    </w:p>
    <w:p w14:paraId="366FF302">
      <w:pPr>
        <w:spacing w:before="1"/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#include &lt;stdio.h&gt;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#include&lt;stdlib.h&gt;</w:t>
      </w:r>
    </w:p>
    <w:p w14:paraId="43366B8F">
      <w:pPr>
        <w:ind w:left="468" w:right="631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 createfnode(int ele);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void insertfront(int ele);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void insertend(int ele);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display();</w:t>
      </w:r>
    </w:p>
    <w:p w14:paraId="6FBB7508">
      <w:pPr>
        <w:ind w:left="468" w:right="606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//type declaration of a node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node</w:t>
      </w:r>
    </w:p>
    <w:p w14:paraId="311E460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266681A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data;</w:t>
      </w:r>
    </w:p>
    <w:p w14:paraId="4C446BED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next;</w:t>
      </w:r>
    </w:p>
    <w:p w14:paraId="761EB8C3">
      <w:pPr>
        <w:spacing w:before="3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};</w:t>
      </w:r>
    </w:p>
    <w:p w14:paraId="280A4556">
      <w:pPr>
        <w:ind w:left="468" w:right="644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node* head = 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6"/>
          <w:sz w:val="21"/>
        </w:rPr>
        <w:t xml:space="preserve"> </w:t>
      </w:r>
      <w:r>
        <w:rPr>
          <w:rFonts w:ascii="Courier New"/>
          <w:b/>
          <w:sz w:val="21"/>
        </w:rPr>
        <w:t>node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*newnode;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insertfront(int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14:paraId="3B7C3C50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65E361A5">
      <w:pPr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if(newnode!=NULL)</w:t>
      </w:r>
    </w:p>
    <w:p w14:paraId="0D0111C4">
      <w:pPr>
        <w:spacing w:line="242" w:lineRule="auto"/>
        <w:ind w:left="468" w:right="707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 newnode-&gt;data=ele;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if(head!=NULL)</w:t>
      </w:r>
    </w:p>
    <w:p w14:paraId="7C3CED12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36FF7E25">
      <w:pPr>
        <w:ind w:left="468" w:right="719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newnode-&gt;next=head;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head=newnode;</w:t>
      </w:r>
    </w:p>
    <w:p w14:paraId="21B9E06B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1EDA2993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14:paraId="667CCD0A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166FCAF9">
      <w:pPr>
        <w:pStyle w:val="6"/>
        <w:spacing w:before="9"/>
        <w:rPr>
          <w:rFonts w:ascii="Courier New"/>
          <w:b/>
          <w:sz w:val="20"/>
        </w:rPr>
      </w:pPr>
    </w:p>
    <w:p w14:paraId="68F01F96">
      <w:pPr>
        <w:spacing w:before="1" w:line="242" w:lineRule="auto"/>
        <w:ind w:left="468" w:right="719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head=newnode;</w:t>
      </w:r>
    </w:p>
    <w:p w14:paraId="237557C8">
      <w:pPr>
        <w:pStyle w:val="6"/>
        <w:spacing w:before="8"/>
        <w:rPr>
          <w:rFonts w:ascii="Courier New"/>
          <w:b/>
          <w:sz w:val="20"/>
        </w:rPr>
      </w:pPr>
    </w:p>
    <w:p w14:paraId="113098D9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7C523E3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6DA645E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1A7E8D53">
      <w:pPr>
        <w:pStyle w:val="6"/>
        <w:spacing w:before="10"/>
        <w:rPr>
          <w:rFonts w:ascii="Courier New"/>
          <w:b/>
          <w:sz w:val="20"/>
        </w:rPr>
      </w:pPr>
    </w:p>
    <w:p w14:paraId="758A6697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insertend(int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14:paraId="00930C79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657C9648">
      <w:pPr>
        <w:spacing w:before="2"/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if(newnode!=NULL)</w:t>
      </w:r>
    </w:p>
    <w:p w14:paraId="18FBD091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1336E01C">
      <w:pPr>
        <w:ind w:left="468" w:right="720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newnode-&gt;data=ele;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if(head!=NULL)</w:t>
      </w:r>
    </w:p>
    <w:p w14:paraId="7F695B42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076C2CC0">
      <w:pPr>
        <w:spacing w:line="242" w:lineRule="auto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14:paraId="71EDBA28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while(t-&gt;next!=NULL)</w:t>
      </w:r>
    </w:p>
    <w:p w14:paraId="60FB61D9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4893993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t=t-&gt;next;</w:t>
      </w:r>
    </w:p>
    <w:p w14:paraId="4EC6BBB2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19D86710">
      <w:pPr>
        <w:ind w:left="468" w:right="720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t-&gt;next=newnode;</w:t>
      </w:r>
    </w:p>
    <w:p w14:paraId="56C196A5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E4DF433">
      <w:pPr>
        <w:spacing w:line="237" w:lineRule="exact"/>
        <w:rPr>
          <w:rFonts w:ascii="Courier New"/>
          <w:sz w:val="21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6EB8D803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14:paraId="1B32A39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3E719F73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head=newnode;</w:t>
      </w:r>
    </w:p>
    <w:p w14:paraId="2A223A8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3FC58DA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42B56179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754A19F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8"/>
          <w:sz w:val="21"/>
        </w:rPr>
        <w:t xml:space="preserve"> </w:t>
      </w:r>
      <w:r>
        <w:rPr>
          <w:rFonts w:ascii="Courier New"/>
          <w:b/>
          <w:sz w:val="21"/>
        </w:rPr>
        <w:t>listsize()</w:t>
      </w:r>
    </w:p>
    <w:p w14:paraId="7647D01D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09BA30D2">
      <w:pPr>
        <w:ind w:left="468" w:right="770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139"/>
          <w:sz w:val="21"/>
        </w:rPr>
        <w:t xml:space="preserve"> </w:t>
      </w:r>
      <w:r>
        <w:rPr>
          <w:rFonts w:ascii="Courier New"/>
          <w:b/>
          <w:sz w:val="21"/>
        </w:rPr>
        <w:t>c=0;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while(t!=NULL)</w:t>
      </w:r>
    </w:p>
    <w:p w14:paraId="62D7CAA3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648AB84A">
      <w:pPr>
        <w:ind w:left="468" w:right="833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c=c+1;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t=t-&gt;next;</w:t>
      </w:r>
    </w:p>
    <w:p w14:paraId="2044DA3B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1FF5872D">
      <w:pPr>
        <w:ind w:left="468" w:right="392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The size of the list is %d:\n",c);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c;</w:t>
      </w:r>
    </w:p>
    <w:p w14:paraId="0D7DC142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44608B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insertpos(int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ele,int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pos)</w:t>
      </w:r>
    </w:p>
    <w:p w14:paraId="76982E52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616C8862">
      <w:pPr>
        <w:ind w:left="468" w:right="782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 ls=0;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ls=listsize();</w:t>
      </w:r>
    </w:p>
    <w:p w14:paraId="6EA9F728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(pos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&lt;=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0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||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&gt;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1))</w:t>
      </w:r>
    </w:p>
    <w:p w14:paraId="25E6BBB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182ADFFA">
      <w:pPr>
        <w:ind w:left="468" w:right="354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printf("\nInvalid position to insert a node\n");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return;</w:t>
      </w:r>
    </w:p>
    <w:p w14:paraId="70A0D685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7B5CC0F">
      <w:pPr>
        <w:ind w:left="468" w:right="203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 if the list is not empty and the position is out of range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!=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(pos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&lt;=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0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||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&gt;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ls))</w:t>
      </w:r>
    </w:p>
    <w:p w14:paraId="7C5055F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6B17B190">
      <w:pPr>
        <w:ind w:left="468" w:right="354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printf("\nInvalid position to insert a node\n");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return;</w:t>
      </w:r>
    </w:p>
    <w:p w14:paraId="0837702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10E173C2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newnode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NULL;</w:t>
      </w:r>
    </w:p>
    <w:p w14:paraId="3F7605E4">
      <w:pPr>
        <w:spacing w:before="2"/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!=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NULL)</w:t>
      </w:r>
    </w:p>
    <w:p w14:paraId="75D96680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75AF2DB9">
      <w:pPr>
        <w:ind w:left="468" w:right="644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newnode-&gt;data=ele;</w:t>
      </w:r>
      <w:r>
        <w:rPr>
          <w:rFonts w:ascii="Courier New"/>
          <w:b/>
          <w:spacing w:val="1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temp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head;</w:t>
      </w:r>
    </w:p>
    <w:p w14:paraId="23654925">
      <w:pPr>
        <w:ind w:left="468" w:right="593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//getting the position-1 node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1;</w:t>
      </w:r>
    </w:p>
    <w:p w14:paraId="52C89111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while(count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&lt;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pos-1)</w:t>
      </w:r>
    </w:p>
    <w:p w14:paraId="58633C1C">
      <w:pPr>
        <w:spacing w:before="2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2DBACE0E">
      <w:pPr>
        <w:ind w:left="468" w:right="707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 = temp -&gt; next;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+=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1;</w:t>
      </w:r>
    </w:p>
    <w:p w14:paraId="5471632C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7201B890">
      <w:pPr>
        <w:ind w:left="468" w:right="278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//if the position is 1 then insertion at the beginning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if(pos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1)</w:t>
      </w:r>
    </w:p>
    <w:p w14:paraId="3B79021B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227C7921">
      <w:pPr>
        <w:spacing w:line="242" w:lineRule="auto"/>
        <w:ind w:left="468" w:right="694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 = head;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newnode;</w:t>
      </w:r>
    </w:p>
    <w:p w14:paraId="0450C0B4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2B05F08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14:paraId="77D9DC1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2EC941E9">
      <w:pPr>
        <w:ind w:left="468" w:right="619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 = temp-&gt;next;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temp-&gt;next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newnode;</w:t>
      </w:r>
    </w:p>
    <w:p w14:paraId="77C458CB">
      <w:pPr>
        <w:rPr>
          <w:rFonts w:ascii="Courier New"/>
          <w:sz w:val="21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15D67B31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3A8803F3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620BF30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4EB15241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findnext(int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14:paraId="02CC502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21D31D1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</w:p>
    <w:p w14:paraId="36DEF5C1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if(temp==NULL&amp;&amp;temp-&gt;next==NULL)</w:t>
      </w:r>
    </w:p>
    <w:p w14:paraId="097E3E93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45B99E0B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printf("No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next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");</w:t>
      </w:r>
    </w:p>
    <w:p w14:paraId="731E692E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11CC60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14:paraId="49A69297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1FB7C4F3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while(temp-&gt;data!=s)</w:t>
      </w:r>
    </w:p>
    <w:p w14:paraId="7AEA04F9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0E995CE2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14:paraId="2762590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397AE221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printf("\nNext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6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%d\n",s,temp-&gt;next-&gt;data);</w:t>
      </w:r>
    </w:p>
    <w:p w14:paraId="545C7C87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37D48ED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48B55509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findprev(int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14:paraId="08DE7F3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816A657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if(temp==NULL)</w:t>
      </w:r>
    </w:p>
    <w:p w14:paraId="4C0B00A1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46631E97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printf("List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empty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");</w:t>
      </w:r>
    </w:p>
    <w:p w14:paraId="666C6EDD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7B76B85C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14:paraId="119199EE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3831FAB0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while(temp-&gt;next-&gt;data!=s)</w:t>
      </w:r>
    </w:p>
    <w:p w14:paraId="5D8B9E5B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0ED87B17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14:paraId="689CDD3D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64B2CB73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previous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ele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%d\n",s,temp-&gt;data);</w:t>
      </w:r>
    </w:p>
    <w:p w14:paraId="06EEB02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37E93083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5D31BE0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find(int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14:paraId="74A1D05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0AD996A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if(head==NULL)</w:t>
      </w:r>
    </w:p>
    <w:p w14:paraId="15DF4C16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1463D555">
      <w:pPr>
        <w:spacing w:before="2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empty");</w:t>
      </w:r>
    </w:p>
    <w:p w14:paraId="286BBE4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23D3AD23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14:paraId="76B1139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64F50A8D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while(temp-&gt;data!=s</w:t>
      </w:r>
      <w:r>
        <w:rPr>
          <w:rFonts w:ascii="Courier New"/>
          <w:b/>
          <w:spacing w:val="-9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10"/>
          <w:sz w:val="21"/>
        </w:rPr>
        <w:t xml:space="preserve"> </w:t>
      </w:r>
      <w:r>
        <w:rPr>
          <w:rFonts w:ascii="Courier New"/>
          <w:b/>
          <w:sz w:val="21"/>
        </w:rPr>
        <w:t>temp-&gt;next!=NULL)</w:t>
      </w:r>
    </w:p>
    <w:p w14:paraId="03E86C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38B335FD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14:paraId="1778284D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759E3F2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if(temp!=NULL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temp-&gt;data==s)</w:t>
      </w:r>
    </w:p>
    <w:p w14:paraId="69618C1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4EF71DF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Searching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ele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present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addr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%p",temp-</w:t>
      </w:r>
    </w:p>
    <w:p w14:paraId="0C6EBC4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&gt;data,temp);</w:t>
      </w:r>
    </w:p>
    <w:p w14:paraId="05A95CB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3F9CD10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14:paraId="637ABA39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04C7A42E">
      <w:pPr>
        <w:rPr>
          <w:rFonts w:ascii="Courier New"/>
          <w:sz w:val="21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0430C6DA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Searching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elem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present",s);</w:t>
      </w:r>
    </w:p>
    <w:p w14:paraId="39E08540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2BD33498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6FEF3EC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0FABA5DB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isempty()</w:t>
      </w:r>
    </w:p>
    <w:p w14:paraId="0543AB71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3EB9EC8D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if(head==NULL)</w:t>
      </w:r>
    </w:p>
    <w:p w14:paraId="3D29ACEA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39350D10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printf("\nList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empty\n");</w:t>
      </w:r>
    </w:p>
    <w:p w14:paraId="228564F8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3DDC4A58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14:paraId="290010B6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1402C7D9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printf("\nList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empty\n");</w:t>
      </w:r>
    </w:p>
    <w:p w14:paraId="368CC90C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256F3F35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C5229D2">
      <w:pPr>
        <w:pStyle w:val="6"/>
        <w:rPr>
          <w:rFonts w:ascii="Courier New"/>
          <w:b/>
          <w:sz w:val="21"/>
        </w:rPr>
      </w:pPr>
    </w:p>
    <w:p w14:paraId="303AAC03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9"/>
          <w:sz w:val="21"/>
        </w:rPr>
        <w:t xml:space="preserve"> </w:t>
      </w:r>
      <w:r>
        <w:rPr>
          <w:rFonts w:ascii="Courier New"/>
          <w:b/>
          <w:sz w:val="21"/>
        </w:rPr>
        <w:t>deleteAtBeginning()</w:t>
      </w:r>
    </w:p>
    <w:p w14:paraId="1E735F0A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10D8FF5B">
      <w:pPr>
        <w:spacing w:before="2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14:paraId="6F7DFB72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head=t-&gt;next;</w:t>
      </w:r>
    </w:p>
    <w:p w14:paraId="2E4BB9E1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19AC3179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deleteAtEnd()</w:t>
      </w:r>
    </w:p>
    <w:p w14:paraId="1A5F6CC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2F833861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if(head==NULL)</w:t>
      </w:r>
    </w:p>
    <w:p w14:paraId="10E880A9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786FA2F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empty");</w:t>
      </w:r>
    </w:p>
    <w:p w14:paraId="08931981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AE778D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14:paraId="7E6E5B1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1534C14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while(temp-&gt;next-&gt;next!=NULL)</w:t>
      </w:r>
    </w:p>
    <w:p w14:paraId="2ED1725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3A4BA689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14:paraId="32A0F4C7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4F8B41D5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temp-&gt;next=NULL;</w:t>
      </w:r>
    </w:p>
    <w:p w14:paraId="43696686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3143E37E">
      <w:pPr>
        <w:pStyle w:val="6"/>
        <w:spacing w:before="11"/>
        <w:rPr>
          <w:rFonts w:ascii="Courier New"/>
          <w:b/>
          <w:sz w:val="20"/>
        </w:rPr>
      </w:pPr>
    </w:p>
    <w:p w14:paraId="6C34789B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7DA7992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display()</w:t>
      </w:r>
    </w:p>
    <w:p w14:paraId="57CF9667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4C92BB38">
      <w:pPr>
        <w:spacing w:line="242" w:lineRule="auto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while(t!=NULL)</w:t>
      </w:r>
    </w:p>
    <w:p w14:paraId="4F4FAB98">
      <w:pPr>
        <w:spacing w:line="233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50CF4747">
      <w:pPr>
        <w:ind w:left="468" w:right="669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printf("%d\t",t-&gt;data);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t=t-&gt;next;</w:t>
      </w:r>
    </w:p>
    <w:p w14:paraId="40F48F6A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08C44CBF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FB2A1C7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delete(int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14:paraId="71A59EE4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02E7598E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14:paraId="6BA49640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if(t-&gt;data==ele)</w:t>
      </w:r>
    </w:p>
    <w:p w14:paraId="5137A6F7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0ABDE9E9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head=t-&gt;next;</w:t>
      </w:r>
    </w:p>
    <w:p w14:paraId="438D4C9D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6DCCB30D">
      <w:pPr>
        <w:rPr>
          <w:rFonts w:ascii="Courier New"/>
          <w:sz w:val="21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45392BA6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14:paraId="7C3410DC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6CFA3E2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while(t-&gt;next-&gt;data!=ele)</w:t>
      </w:r>
    </w:p>
    <w:p w14:paraId="4BDB8663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2AFCB333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t=t-&gt;next;</w:t>
      </w:r>
    </w:p>
    <w:p w14:paraId="2557FC19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9161722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t-&gt;next=t-&gt;next-&gt;next;</w:t>
      </w:r>
    </w:p>
    <w:p w14:paraId="74A6001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5120FDAE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6D09DAEA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main()</w:t>
      </w:r>
    </w:p>
    <w:p w14:paraId="4D9F7BE6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1FD86EB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do</w:t>
      </w:r>
    </w:p>
    <w:p w14:paraId="60034578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47586FD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6"/>
          <w:sz w:val="21"/>
        </w:rPr>
        <w:t xml:space="preserve"> </w:t>
      </w:r>
      <w:r>
        <w:rPr>
          <w:rFonts w:ascii="Courier New"/>
          <w:b/>
          <w:sz w:val="21"/>
        </w:rPr>
        <w:t>ch,a,pos;</w:t>
      </w:r>
    </w:p>
    <w:p w14:paraId="487CFB69">
      <w:pPr>
        <w:ind w:left="468" w:right="64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Choose any one operation that you would like to perform\n");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1.Insert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at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beginning");</w:t>
      </w:r>
    </w:p>
    <w:p w14:paraId="6AB50A8E">
      <w:pPr>
        <w:ind w:left="468" w:right="303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2.Insert the element at the end");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3. To insert at the specified position");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4.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view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list");</w:t>
      </w:r>
    </w:p>
    <w:p w14:paraId="3DC9E2A1">
      <w:pPr>
        <w:spacing w:before="2"/>
        <w:ind w:left="468" w:right="421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5.To view list size");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6.To delete first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7.To delete last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8.To find next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9.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find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previous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element");</w:t>
      </w:r>
    </w:p>
    <w:p w14:paraId="24D4DAB9">
      <w:pPr>
        <w:ind w:left="468" w:right="366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10. To find search for an element");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11.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quit");</w:t>
      </w:r>
    </w:p>
    <w:p w14:paraId="456A8606">
      <w:pPr>
        <w:spacing w:line="242" w:lineRule="auto"/>
        <w:ind w:left="468" w:right="543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your choice\n");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scanf("%d",&amp;ch);</w:t>
      </w:r>
    </w:p>
    <w:p w14:paraId="665ACA95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switch(ch)</w:t>
      </w:r>
    </w:p>
    <w:p w14:paraId="2013238C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14:paraId="4DB6422B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1:</w:t>
      </w:r>
    </w:p>
    <w:p w14:paraId="701BE05B">
      <w:pPr>
        <w:ind w:left="468" w:right="140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to be inserted at the beginning\n");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 w14:paraId="00C7FD0E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insertfront(a);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14:paraId="286B805C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2:</w:t>
      </w:r>
    </w:p>
    <w:p w14:paraId="7B5EF821">
      <w:pPr>
        <w:ind w:left="468" w:right="215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to be inserted at the End\n");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 w14:paraId="132F232A">
      <w:pPr>
        <w:ind w:left="468" w:right="795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insertend(a);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14:paraId="1A0E78AB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3:</w:t>
      </w:r>
    </w:p>
    <w:p w14:paraId="6575AEC0">
      <w:pPr>
        <w:ind w:left="468" w:right="51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and the position to insert in the list\n");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scanf("%d%d",&amp;a,&amp;pos);</w:t>
      </w:r>
    </w:p>
    <w:p w14:paraId="7702FB68">
      <w:pPr>
        <w:ind w:left="468" w:right="744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insertpos(a,pos);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14:paraId="170240F0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4:</w:t>
      </w:r>
    </w:p>
    <w:p w14:paraId="67C1F241">
      <w:pPr>
        <w:ind w:left="468" w:right="834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display();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5:</w:t>
      </w:r>
    </w:p>
    <w:p w14:paraId="15D51BC7">
      <w:pPr>
        <w:ind w:left="468" w:right="8212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listsize();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4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6:</w:t>
      </w:r>
    </w:p>
    <w:p w14:paraId="46690591">
      <w:pPr>
        <w:ind w:left="468" w:right="253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Delete an element to be in the beginning\n");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deleteAtBeginning();</w:t>
      </w:r>
    </w:p>
    <w:p w14:paraId="2290AB77">
      <w:pPr>
        <w:ind w:left="468" w:right="8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13"/>
          <w:sz w:val="21"/>
        </w:rPr>
        <w:t xml:space="preserve"> </w:t>
      </w:r>
      <w:r>
        <w:rPr>
          <w:rFonts w:ascii="Courier New"/>
          <w:b/>
          <w:sz w:val="21"/>
        </w:rPr>
        <w:t>7:</w:t>
      </w:r>
    </w:p>
    <w:p w14:paraId="7D490427">
      <w:pPr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Delete an element to be at the end\n");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deleteAtEnd();</w:t>
      </w:r>
    </w:p>
    <w:p w14:paraId="22C83EEB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break;</w:t>
      </w:r>
    </w:p>
    <w:p w14:paraId="224E0F58">
      <w:pPr>
        <w:rPr>
          <w:rFonts w:ascii="Courier New"/>
          <w:sz w:val="21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41F35747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8:</w:t>
      </w:r>
    </w:p>
    <w:p w14:paraId="6517B542">
      <w:pPr>
        <w:spacing w:line="242" w:lineRule="auto"/>
        <w:ind w:left="468" w:right="77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which you need to find next ele in the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list\n");;</w:t>
      </w:r>
    </w:p>
    <w:p w14:paraId="021F52B0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scanf("%d",&amp;a);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findnext(a);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14:paraId="33F4D608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9:</w:t>
      </w:r>
    </w:p>
    <w:p w14:paraId="4809D094">
      <w:pPr>
        <w:ind w:left="468" w:right="77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which you need to find prev ele in the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list\n");</w:t>
      </w:r>
    </w:p>
    <w:p w14:paraId="7A2970EA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scanf("%d",&amp;a);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findprev(a);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14:paraId="49B222F3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10:</w:t>
      </w:r>
    </w:p>
    <w:p w14:paraId="28DDDA68">
      <w:pPr>
        <w:ind w:left="468" w:right="215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find the address of it\n");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 w14:paraId="292D83BA">
      <w:pPr>
        <w:ind w:left="468" w:right="8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find(a);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15"/>
          <w:sz w:val="21"/>
        </w:rPr>
        <w:t xml:space="preserve"> </w:t>
      </w:r>
      <w:r>
        <w:rPr>
          <w:rFonts w:ascii="Courier New"/>
          <w:b/>
          <w:sz w:val="21"/>
        </w:rPr>
        <w:t>11:</w:t>
      </w:r>
    </w:p>
    <w:p w14:paraId="2BCFB217">
      <w:pPr>
        <w:ind w:left="468" w:right="7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printf("Ended");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exit(0);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default:</w:t>
      </w:r>
    </w:p>
    <w:p w14:paraId="0D7C9B52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printf("Invalid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option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chosen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so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process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quit");</w:t>
      </w:r>
    </w:p>
    <w:p w14:paraId="4F6EFACD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7E4434BB">
      <w:pPr>
        <w:ind w:left="468" w:right="833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}while(1);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0;</w:t>
      </w:r>
    </w:p>
    <w:p w14:paraId="3134EA20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14:paraId="3E706F61">
      <w:pPr>
        <w:spacing w:line="237" w:lineRule="exact"/>
        <w:rPr>
          <w:rFonts w:ascii="Courier New"/>
          <w:sz w:val="21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5D3E3E32">
      <w:pPr>
        <w:spacing w:before="90"/>
        <w:ind w:left="221"/>
        <w:rPr>
          <w:rFonts w:ascii="Cambria"/>
          <w:b/>
        </w:rPr>
      </w:pPr>
      <w:r>
        <w:rPr>
          <w:rFonts w:ascii="Cambria"/>
          <w:b/>
        </w:rPr>
        <w:t>OUTPUT:</w:t>
      </w:r>
    </w:p>
    <w:p w14:paraId="14A53DC2">
      <w:pPr>
        <w:pStyle w:val="6"/>
        <w:spacing w:before="9"/>
        <w:rPr>
          <w:rFonts w:ascii="Cambria"/>
          <w:b/>
          <w:sz w:val="18"/>
        </w:rPr>
      </w:pPr>
      <w:r>
        <w:rPr>
          <w:lang w:bidi="ta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164465</wp:posOffset>
            </wp:positionV>
            <wp:extent cx="4030980" cy="7733030"/>
            <wp:effectExtent l="0" t="0" r="0" b="0"/>
            <wp:wrapTopAndBottom/>
            <wp:docPr id="104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image7.png"/>
                    <pic:cNvPicPr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1120" cy="7733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31EA74">
      <w:pPr>
        <w:rPr>
          <w:rFonts w:ascii="Cambria"/>
          <w:sz w:val="18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415AB011">
      <w:pPr>
        <w:pStyle w:val="6"/>
        <w:spacing w:before="9"/>
        <w:rPr>
          <w:rFonts w:ascii="Cambria"/>
          <w:b/>
          <w:sz w:val="7"/>
        </w:rPr>
      </w:pPr>
    </w:p>
    <w:p w14:paraId="502221FB">
      <w:pPr>
        <w:pStyle w:val="6"/>
        <w:ind w:left="220"/>
        <w:rPr>
          <w:rFonts w:ascii="Cambria"/>
          <w:sz w:val="20"/>
        </w:rPr>
      </w:pPr>
      <w:r>
        <w:rPr>
          <w:rFonts w:ascii="Cambria"/>
          <w:sz w:val="20"/>
          <w:lang w:bidi="ta-IN"/>
        </w:rPr>
        <w:drawing>
          <wp:inline distT="0" distB="0" distL="0" distR="0">
            <wp:extent cx="3583305" cy="7597140"/>
            <wp:effectExtent l="0" t="0" r="0" b="0"/>
            <wp:docPr id="104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image8.pn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3657" cy="759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9055">
      <w:pPr>
        <w:rPr>
          <w:rFonts w:ascii="Cambria"/>
          <w:sz w:val="20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164DC0A5">
      <w:pPr>
        <w:pStyle w:val="6"/>
        <w:spacing w:before="9"/>
        <w:rPr>
          <w:rFonts w:ascii="Cambria"/>
          <w:b/>
          <w:sz w:val="7"/>
        </w:rPr>
      </w:pPr>
    </w:p>
    <w:p w14:paraId="2E4DD549">
      <w:pPr>
        <w:pStyle w:val="6"/>
        <w:ind w:left="220"/>
        <w:rPr>
          <w:rFonts w:ascii="Cambria"/>
          <w:sz w:val="20"/>
        </w:rPr>
      </w:pPr>
      <w:r>
        <w:rPr>
          <w:rFonts w:ascii="Cambria"/>
          <w:sz w:val="20"/>
          <w:lang w:bidi="ta-IN"/>
        </w:rPr>
        <w:drawing>
          <wp:inline distT="0" distB="0" distL="0" distR="0">
            <wp:extent cx="2977515" cy="7128510"/>
            <wp:effectExtent l="0" t="0" r="0" b="0"/>
            <wp:docPr id="104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image9.png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7589" cy="712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BF04">
      <w:pPr>
        <w:pStyle w:val="6"/>
        <w:rPr>
          <w:rFonts w:ascii="Cambria"/>
          <w:b/>
          <w:sz w:val="20"/>
        </w:rPr>
      </w:pPr>
    </w:p>
    <w:p w14:paraId="349699F8">
      <w:pPr>
        <w:pStyle w:val="6"/>
        <w:rPr>
          <w:rFonts w:ascii="Cambria"/>
          <w:b/>
          <w:sz w:val="20"/>
        </w:rPr>
      </w:pPr>
    </w:p>
    <w:p w14:paraId="5D5F1734">
      <w:pPr>
        <w:pStyle w:val="6"/>
        <w:spacing w:before="2"/>
        <w:rPr>
          <w:rFonts w:ascii="Cambria"/>
          <w:b/>
          <w:sz w:val="23"/>
        </w:rPr>
      </w:pPr>
    </w:p>
    <w:p w14:paraId="1EF15D80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36CA9A3A">
      <w:pPr>
        <w:rPr>
          <w:rFonts w:ascii="Cambria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5779927E">
      <w:pPr>
        <w:pStyle w:val="6"/>
        <w:spacing w:before="8"/>
        <w:rPr>
          <w:rFonts w:ascii="Cambria"/>
          <w:b/>
          <w:sz w:val="7"/>
        </w:rPr>
      </w:pPr>
    </w:p>
    <w:tbl>
      <w:tblPr>
        <w:tblStyle w:val="5"/>
        <w:tblW w:w="0" w:type="auto"/>
        <w:tblInd w:w="37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4"/>
        <w:gridCol w:w="5529"/>
        <w:gridCol w:w="2348"/>
      </w:tblGrid>
      <w:tr w14:paraId="4C01536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48" w:hRule="atLeast"/>
        </w:trPr>
        <w:tc>
          <w:tcPr>
            <w:tcW w:w="1704" w:type="dxa"/>
          </w:tcPr>
          <w:p w14:paraId="0B6A9F1B">
            <w:pPr>
              <w:pStyle w:val="9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02</w:t>
            </w:r>
          </w:p>
        </w:tc>
        <w:tc>
          <w:tcPr>
            <w:tcW w:w="5529" w:type="dxa"/>
          </w:tcPr>
          <w:p w14:paraId="16CC1DCC">
            <w:pPr>
              <w:pStyle w:val="9"/>
              <w:spacing w:before="2"/>
              <w:ind w:left="857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Doubly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List</w:t>
            </w:r>
          </w:p>
        </w:tc>
        <w:tc>
          <w:tcPr>
            <w:tcW w:w="2348" w:type="dxa"/>
          </w:tcPr>
          <w:p w14:paraId="37046EAF">
            <w:pPr>
              <w:pStyle w:val="9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Date:07/03/2024</w:t>
            </w:r>
          </w:p>
        </w:tc>
      </w:tr>
    </w:tbl>
    <w:p w14:paraId="650BC8E3">
      <w:pPr>
        <w:pStyle w:val="6"/>
        <w:spacing w:before="1"/>
        <w:rPr>
          <w:rFonts w:ascii="Cambria"/>
          <w:b/>
          <w:sz w:val="21"/>
        </w:rPr>
      </w:pPr>
    </w:p>
    <w:p w14:paraId="3CED56CA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Doubly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14:paraId="22B912FF">
      <w:pPr>
        <w:pStyle w:val="8"/>
        <w:numPr>
          <w:ilvl w:val="0"/>
          <w:numId w:val="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Insertion</w:t>
      </w:r>
    </w:p>
    <w:p w14:paraId="5833FDE6">
      <w:pPr>
        <w:pStyle w:val="8"/>
        <w:numPr>
          <w:ilvl w:val="0"/>
          <w:numId w:val="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Deletion</w:t>
      </w:r>
    </w:p>
    <w:p w14:paraId="430D29D7">
      <w:pPr>
        <w:pStyle w:val="8"/>
        <w:numPr>
          <w:ilvl w:val="0"/>
          <w:numId w:val="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Search</w:t>
      </w:r>
    </w:p>
    <w:p w14:paraId="1A29162D">
      <w:pPr>
        <w:pStyle w:val="8"/>
        <w:numPr>
          <w:ilvl w:val="0"/>
          <w:numId w:val="5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</w:p>
    <w:p w14:paraId="2424175E">
      <w:pPr>
        <w:pStyle w:val="6"/>
        <w:rPr>
          <w:rFonts w:ascii="Cambria"/>
          <w:b/>
          <w:sz w:val="33"/>
        </w:rPr>
      </w:pPr>
    </w:p>
    <w:p w14:paraId="74C8B3DD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6268F338">
      <w:pPr>
        <w:pStyle w:val="6"/>
        <w:spacing w:before="1"/>
        <w:rPr>
          <w:rFonts w:ascii="Cambria"/>
          <w:b/>
        </w:rPr>
      </w:pPr>
    </w:p>
    <w:p w14:paraId="058ACFB0">
      <w:pPr>
        <w:pStyle w:val="8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14:paraId="436B375D">
      <w:pPr>
        <w:pStyle w:val="8"/>
        <w:numPr>
          <w:ilvl w:val="0"/>
          <w:numId w:val="6"/>
        </w:numPr>
        <w:tabs>
          <w:tab w:val="left" w:pos="503"/>
        </w:tabs>
        <w:spacing w:before="1"/>
        <w:ind w:left="221" w:right="453" w:firstLine="0"/>
        <w:rPr>
          <w:sz w:val="24"/>
        </w:rPr>
      </w:pPr>
      <w:r>
        <w:rPr>
          <w:sz w:val="24"/>
        </w:rPr>
        <w:t>Define a Node structure with data, a pointer to the previous Node, and a pointer to the</w:t>
      </w:r>
      <w:r>
        <w:rPr>
          <w:spacing w:val="-64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14:paraId="7B7BEA60">
      <w:pPr>
        <w:pStyle w:val="8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tail</w:t>
      </w:r>
      <w:r>
        <w:rPr>
          <w:spacing w:val="-2"/>
          <w:sz w:val="24"/>
        </w:rPr>
        <w:t xml:space="preserve"> </w:t>
      </w:r>
      <w:r>
        <w:rPr>
          <w:sz w:val="24"/>
        </w:rPr>
        <w:t>pointers</w:t>
      </w:r>
      <w:r>
        <w:rPr>
          <w:spacing w:val="-2"/>
          <w:sz w:val="24"/>
        </w:rPr>
        <w:t xml:space="preserve"> </w:t>
      </w:r>
      <w:r>
        <w:rPr>
          <w:sz w:val="24"/>
        </w:rPr>
        <w:t>to NULL.</w:t>
      </w:r>
    </w:p>
    <w:p w14:paraId="10429E08">
      <w:pPr>
        <w:pStyle w:val="8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14:paraId="498D3E36">
      <w:pPr>
        <w:ind w:left="221"/>
        <w:rPr>
          <w:sz w:val="24"/>
        </w:rPr>
      </w:pPr>
      <w:r>
        <w:rPr>
          <w:sz w:val="24"/>
        </w:rPr>
        <w:t>a.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14:paraId="7D2B28CA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72473F80">
      <w:pPr>
        <w:pStyle w:val="8"/>
        <w:numPr>
          <w:ilvl w:val="0"/>
          <w:numId w:val="4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Update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tail</w:t>
      </w:r>
      <w:r>
        <w:rPr>
          <w:spacing w:val="-3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accordingly.</w:t>
      </w:r>
    </w:p>
    <w:p w14:paraId="61CFF0DC">
      <w:pPr>
        <w:pStyle w:val="8"/>
        <w:numPr>
          <w:ilvl w:val="0"/>
          <w:numId w:val="6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14:paraId="11FB61E5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tail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or previous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14:paraId="62D7E66B">
      <w:pPr>
        <w:pStyle w:val="8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Search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value:</w:t>
      </w:r>
    </w:p>
    <w:p w14:paraId="1CE8A42D">
      <w:pPr>
        <w:pStyle w:val="8"/>
        <w:numPr>
          <w:ilvl w:val="0"/>
          <w:numId w:val="4"/>
        </w:numPr>
        <w:tabs>
          <w:tab w:val="left" w:pos="368"/>
        </w:tabs>
        <w:ind w:right="833" w:firstLine="0"/>
        <w:rPr>
          <w:sz w:val="24"/>
        </w:rPr>
      </w:pPr>
      <w:r>
        <w:rPr>
          <w:sz w:val="24"/>
        </w:rPr>
        <w:t>Traverse the list forward or backward and compare each Node's data with the given</w:t>
      </w:r>
      <w:r>
        <w:rPr>
          <w:spacing w:val="-64"/>
          <w:sz w:val="24"/>
        </w:rPr>
        <w:t xml:space="preserve"> </w:t>
      </w:r>
      <w:r>
        <w:rPr>
          <w:sz w:val="24"/>
        </w:rPr>
        <w:t>value.</w:t>
      </w:r>
    </w:p>
    <w:p w14:paraId="421E9A1E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found,</w:t>
      </w:r>
      <w:r>
        <w:rPr>
          <w:spacing w:val="-3"/>
          <w:sz w:val="24"/>
        </w:rPr>
        <w:t xml:space="preserve"> </w:t>
      </w:r>
      <w:r>
        <w:rPr>
          <w:sz w:val="24"/>
        </w:rPr>
        <w:t>otherwise</w:t>
      </w:r>
      <w:r>
        <w:rPr>
          <w:spacing w:val="-1"/>
          <w:sz w:val="24"/>
        </w:rPr>
        <w:t xml:space="preserve"> </w:t>
      </w:r>
      <w:r>
        <w:rPr>
          <w:sz w:val="24"/>
        </w:rPr>
        <w:t>return</w:t>
      </w:r>
      <w:r>
        <w:rPr>
          <w:spacing w:val="-4"/>
          <w:sz w:val="24"/>
        </w:rPr>
        <w:t xml:space="preserve"> </w:t>
      </w:r>
      <w:r>
        <w:rPr>
          <w:sz w:val="24"/>
        </w:rPr>
        <w:t>NULL.</w:t>
      </w:r>
    </w:p>
    <w:p w14:paraId="66FD3C20">
      <w:pPr>
        <w:pStyle w:val="8"/>
        <w:numPr>
          <w:ilvl w:val="0"/>
          <w:numId w:val="6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inserting,</w:t>
      </w:r>
      <w:r>
        <w:rPr>
          <w:spacing w:val="-2"/>
          <w:sz w:val="24"/>
        </w:rPr>
        <w:t xml:space="preserve"> </w:t>
      </w:r>
      <w:r>
        <w:rPr>
          <w:sz w:val="24"/>
        </w:rPr>
        <w:t>deleting,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searching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14:paraId="2F55D40C">
      <w:pPr>
        <w:pStyle w:val="8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14:paraId="4F48B984">
      <w:pPr>
        <w:rPr>
          <w:sz w:val="24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4968D5DB">
      <w:pPr>
        <w:spacing w:before="90"/>
        <w:ind w:left="221"/>
        <w:rPr>
          <w:rFonts w:ascii="Cambria"/>
          <w:b/>
        </w:rPr>
      </w:pPr>
      <w:r>
        <w:rPr>
          <w:rFonts w:ascii="Cambria"/>
          <w:b/>
        </w:rPr>
        <w:t>PROGRAM:</w:t>
      </w:r>
    </w:p>
    <w:p w14:paraId="5B7E241B">
      <w:pPr>
        <w:pStyle w:val="6"/>
        <w:rPr>
          <w:rFonts w:ascii="Cambria"/>
          <w:b/>
          <w:sz w:val="26"/>
        </w:rPr>
      </w:pPr>
    </w:p>
    <w:p w14:paraId="08810971">
      <w:pPr>
        <w:pStyle w:val="6"/>
        <w:rPr>
          <w:rFonts w:ascii="Cambria"/>
          <w:b/>
          <w:sz w:val="26"/>
        </w:rPr>
      </w:pPr>
    </w:p>
    <w:p w14:paraId="02B36F42">
      <w:pPr>
        <w:spacing w:before="165"/>
        <w:ind w:left="221" w:right="7323"/>
        <w:rPr>
          <w:rFonts w:ascii="Cambria"/>
          <w:b/>
        </w:rPr>
      </w:pPr>
      <w:r>
        <w:rPr>
          <w:rFonts w:ascii="Cambria"/>
          <w:b/>
        </w:rPr>
        <w:t>#include &lt;stdio.h&gt;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#include</w:t>
      </w:r>
      <w:r>
        <w:rPr>
          <w:rFonts w:ascii="Cambria"/>
          <w:b/>
          <w:spacing w:val="-10"/>
        </w:rPr>
        <w:t xml:space="preserve"> </w:t>
      </w:r>
      <w:r>
        <w:rPr>
          <w:rFonts w:ascii="Cambria"/>
          <w:b/>
        </w:rPr>
        <w:t>&lt;stdlib.h&gt;</w:t>
      </w:r>
    </w:p>
    <w:p w14:paraId="2F543A57">
      <w:pPr>
        <w:pStyle w:val="6"/>
        <w:spacing w:before="2"/>
        <w:rPr>
          <w:rFonts w:ascii="Cambria"/>
          <w:b/>
        </w:rPr>
      </w:pPr>
    </w:p>
    <w:p w14:paraId="0586E598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struct node</w:t>
      </w:r>
    </w:p>
    <w:p w14:paraId="55A0D4BA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391C18D7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data;</w:t>
      </w:r>
    </w:p>
    <w:p w14:paraId="36B091B3">
      <w:pPr>
        <w:ind w:left="413" w:right="7323"/>
        <w:rPr>
          <w:rFonts w:ascii="Cambria"/>
          <w:b/>
        </w:rPr>
      </w:pPr>
      <w:r>
        <w:rPr>
          <w:rFonts w:ascii="Cambria"/>
          <w:b/>
        </w:rPr>
        <w:t>struct node *next;</w:t>
      </w:r>
      <w:r>
        <w:rPr>
          <w:rFonts w:ascii="Cambria"/>
          <w:b/>
          <w:spacing w:val="-45"/>
        </w:rPr>
        <w:t xml:space="preserve"> </w:t>
      </w:r>
      <w:r>
        <w:rPr>
          <w:rFonts w:ascii="Cambria"/>
          <w:b/>
        </w:rPr>
        <w:t>struct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*prev;</w:t>
      </w:r>
    </w:p>
    <w:p w14:paraId="2EF59D72">
      <w:pPr>
        <w:ind w:left="221"/>
        <w:rPr>
          <w:rFonts w:ascii="Cambria"/>
          <w:b/>
        </w:rPr>
      </w:pPr>
      <w:r>
        <w:rPr>
          <w:rFonts w:ascii="Cambria"/>
          <w:b/>
        </w:rPr>
        <w:t>};</w:t>
      </w:r>
    </w:p>
    <w:p w14:paraId="02EF1D7F">
      <w:pPr>
        <w:pStyle w:val="6"/>
        <w:spacing w:before="5"/>
        <w:rPr>
          <w:rFonts w:ascii="Cambria"/>
          <w:b/>
          <w:sz w:val="13"/>
        </w:rPr>
      </w:pPr>
    </w:p>
    <w:p w14:paraId="1190540C">
      <w:pPr>
        <w:spacing w:before="101"/>
        <w:ind w:left="221" w:right="7071"/>
        <w:rPr>
          <w:rFonts w:ascii="Cambria"/>
          <w:b/>
        </w:rPr>
      </w:pPr>
      <w:r>
        <w:rPr>
          <w:rFonts w:ascii="Cambria"/>
          <w:b/>
        </w:rPr>
        <w:t>struct node *newnode;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struct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*head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NULL;</w:t>
      </w:r>
    </w:p>
    <w:p w14:paraId="51D41593">
      <w:pPr>
        <w:pStyle w:val="6"/>
        <w:spacing w:before="10"/>
        <w:rPr>
          <w:rFonts w:ascii="Cambria"/>
          <w:b/>
          <w:sz w:val="21"/>
        </w:rPr>
      </w:pPr>
    </w:p>
    <w:p w14:paraId="47A76F5D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insertfront(int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14:paraId="3D1B9401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1232870C">
      <w:pPr>
        <w:spacing w:before="1"/>
        <w:ind w:left="413" w:right="4168"/>
        <w:rPr>
          <w:rFonts w:ascii="Cambria"/>
          <w:b/>
        </w:rPr>
      </w:pPr>
      <w:r>
        <w:rPr>
          <w:rFonts w:ascii="Cambria"/>
          <w:b/>
        </w:rPr>
        <w:t>newnode = (struct node *)malloc(sizeof(struct 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14:paraId="3C87BFEB">
      <w:pPr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24903B1B">
      <w:pPr>
        <w:spacing w:before="1"/>
        <w:ind w:left="607" w:right="7028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newnode-&gt;next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newnode-&gt;prev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14:paraId="2095165D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03BFCB5E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14:paraId="0B612FC8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40F97985">
      <w:pPr>
        <w:spacing w:before="1"/>
        <w:ind w:left="607" w:right="7072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newnode-&gt;next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14:paraId="19403A41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7325DA00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4DB4FE5B">
      <w:pPr>
        <w:pStyle w:val="6"/>
        <w:spacing w:before="5"/>
        <w:rPr>
          <w:rFonts w:ascii="Cambria"/>
          <w:b/>
          <w:sz w:val="13"/>
        </w:rPr>
      </w:pPr>
    </w:p>
    <w:p w14:paraId="7664EA79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insertend(int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14:paraId="6C01B3FB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03BBF295">
      <w:pPr>
        <w:spacing w:before="1"/>
        <w:ind w:left="413" w:right="4171"/>
        <w:rPr>
          <w:rFonts w:ascii="Cambria"/>
          <w:b/>
        </w:rPr>
      </w:pPr>
      <w:r>
        <w:rPr>
          <w:rFonts w:ascii="Cambria"/>
          <w:b/>
        </w:rPr>
        <w:t>newnode = (struct node *)malloc(sizeof(struct 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newnode-&gt;data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ele;</w:t>
      </w:r>
    </w:p>
    <w:p w14:paraId="2E9A2293">
      <w:pPr>
        <w:spacing w:before="1"/>
        <w:ind w:left="413" w:right="7236"/>
        <w:rPr>
          <w:rFonts w:ascii="Cambria"/>
          <w:b/>
        </w:rPr>
      </w:pPr>
      <w:r>
        <w:rPr>
          <w:rFonts w:ascii="Cambria"/>
          <w:b/>
        </w:rPr>
        <w:t>newnode-&gt;next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14:paraId="59CC2BB8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24956B5D">
      <w:pPr>
        <w:spacing w:before="1"/>
        <w:ind w:left="607" w:right="8010"/>
        <w:rPr>
          <w:rFonts w:ascii="Cambria"/>
          <w:b/>
        </w:rPr>
      </w:pPr>
      <w:r>
        <w:rPr>
          <w:rFonts w:ascii="Cambria"/>
          <w:b/>
        </w:rPr>
        <w:t>struct node *t;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14:paraId="13D28FCB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14:paraId="77E4B90F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14:paraId="6B37FBE9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14:paraId="1562D4A0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14:paraId="7EB16AFE">
      <w:pPr>
        <w:spacing w:before="1"/>
        <w:ind w:left="607" w:right="7487"/>
        <w:rPr>
          <w:rFonts w:ascii="Cambria"/>
          <w:b/>
        </w:rPr>
      </w:pPr>
      <w:r>
        <w:rPr>
          <w:rFonts w:ascii="Cambria"/>
          <w:b/>
        </w:rPr>
        <w:t>newnode-&gt;prev = 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t-&gt;next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14:paraId="64AAEA1F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7B6CFB45">
      <w:pPr>
        <w:rPr>
          <w:rFonts w:ascii="Cambria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4ACD39D9">
      <w:pPr>
        <w:spacing w:before="90"/>
        <w:ind w:left="103" w:right="9230"/>
        <w:jc w:val="center"/>
        <w:rPr>
          <w:rFonts w:ascii="Cambria"/>
          <w:b/>
        </w:rPr>
      </w:pPr>
      <w:r>
        <w:rPr>
          <w:rFonts w:ascii="Cambria"/>
          <w:b/>
        </w:rPr>
        <w:t>else</w:t>
      </w:r>
    </w:p>
    <w:p w14:paraId="0BE9521A">
      <w:pPr>
        <w:spacing w:before="2" w:line="256" w:lineRule="exact"/>
        <w:ind w:right="9155"/>
        <w:jc w:val="center"/>
        <w:rPr>
          <w:rFonts w:ascii="Cambria"/>
          <w:b/>
        </w:rPr>
      </w:pPr>
      <w:r>
        <w:rPr>
          <w:rFonts w:ascii="Cambria"/>
          <w:b/>
        </w:rPr>
        <w:t>{</w:t>
      </w:r>
    </w:p>
    <w:p w14:paraId="7475777B">
      <w:pPr>
        <w:spacing w:before="1"/>
        <w:ind w:left="607" w:right="7021"/>
        <w:rPr>
          <w:rFonts w:ascii="Cambria"/>
          <w:b/>
        </w:rPr>
      </w:pPr>
      <w:r>
        <w:rPr>
          <w:rFonts w:ascii="Cambria"/>
          <w:b/>
        </w:rPr>
        <w:t>newnode-&gt;prev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14:paraId="7C814B60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729AD745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4D043643">
      <w:pPr>
        <w:pStyle w:val="6"/>
        <w:spacing w:before="5"/>
        <w:rPr>
          <w:rFonts w:ascii="Cambria"/>
          <w:b/>
          <w:sz w:val="13"/>
        </w:rPr>
      </w:pPr>
    </w:p>
    <w:p w14:paraId="007D5326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listsize()</w:t>
      </w:r>
    </w:p>
    <w:p w14:paraId="74592A12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68D435D3">
      <w:pPr>
        <w:spacing w:before="1"/>
        <w:ind w:left="413" w:right="8208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2"/>
        </w:rPr>
        <w:t xml:space="preserve"> </w:t>
      </w:r>
      <w:r>
        <w:rPr>
          <w:rFonts w:ascii="Cambria"/>
          <w:b/>
        </w:rPr>
        <w:t>0;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struct node *t;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14:paraId="76935B1E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14:paraId="1E9EBFB0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0DD6D344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c++;</w:t>
      </w:r>
    </w:p>
    <w:p w14:paraId="5BD5FE5B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14:paraId="701C955D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090250E6">
      <w:pPr>
        <w:spacing w:before="1"/>
        <w:ind w:left="413" w:right="5401"/>
        <w:rPr>
          <w:rFonts w:ascii="Cambria"/>
          <w:b/>
        </w:rPr>
      </w:pPr>
      <w:r>
        <w:rPr>
          <w:rFonts w:ascii="Cambria"/>
          <w:b/>
        </w:rPr>
        <w:t>printf("\n The size of the list is %d:\n", c);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c;</w:t>
      </w:r>
    </w:p>
    <w:p w14:paraId="2377ACE3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31A369FA">
      <w:pPr>
        <w:pStyle w:val="6"/>
        <w:spacing w:before="5"/>
        <w:rPr>
          <w:rFonts w:ascii="Cambria"/>
          <w:b/>
          <w:sz w:val="13"/>
        </w:rPr>
      </w:pPr>
    </w:p>
    <w:p w14:paraId="28493225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insertpos(int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pos)</w:t>
      </w:r>
    </w:p>
    <w:p w14:paraId="77213888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340EF102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ls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0;</w:t>
      </w:r>
    </w:p>
    <w:p w14:paraId="7C78C31D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ls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listsize();</w:t>
      </w:r>
    </w:p>
    <w:p w14:paraId="3F845D5D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14:paraId="22534D7C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41C22185">
      <w:pPr>
        <w:spacing w:before="1"/>
        <w:ind w:left="607" w:right="4730"/>
        <w:rPr>
          <w:rFonts w:ascii="Cambria"/>
          <w:b/>
        </w:rPr>
      </w:pPr>
      <w:r>
        <w:rPr>
          <w:rFonts w:ascii="Cambria"/>
          <w:b/>
        </w:rPr>
        <w:t>printf("\nInvalid position to insert a node\n");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14:paraId="554181EA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46F45DB5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 &amp;&amp;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(pos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&lt;= 0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||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pos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&gt;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ls))</w:t>
      </w:r>
    </w:p>
    <w:p w14:paraId="16F7DDB0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7E20DA29">
      <w:pPr>
        <w:spacing w:before="2"/>
        <w:ind w:left="607" w:right="4730"/>
        <w:rPr>
          <w:rFonts w:ascii="Cambria"/>
          <w:b/>
        </w:rPr>
      </w:pPr>
      <w:r>
        <w:rPr>
          <w:rFonts w:ascii="Cambria"/>
          <w:b/>
        </w:rPr>
        <w:t>printf("\nInvalid position to insert a node\n");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14:paraId="4E7A960A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15FCECD9">
      <w:pPr>
        <w:pStyle w:val="6"/>
        <w:spacing w:before="4"/>
        <w:rPr>
          <w:rFonts w:ascii="Cambria"/>
          <w:b/>
          <w:sz w:val="13"/>
        </w:rPr>
      </w:pPr>
    </w:p>
    <w:p w14:paraId="2436F96A">
      <w:pPr>
        <w:spacing w:before="101"/>
        <w:ind w:left="413"/>
        <w:rPr>
          <w:rFonts w:ascii="Cambria"/>
          <w:b/>
        </w:rPr>
      </w:pPr>
      <w:r>
        <w:rPr>
          <w:rFonts w:ascii="Cambria"/>
          <w:b/>
        </w:rPr>
        <w:t>newnode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(struct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*)malloc(sizeof(struct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node));</w:t>
      </w:r>
    </w:p>
    <w:p w14:paraId="1C3B8817">
      <w:pPr>
        <w:pStyle w:val="6"/>
        <w:rPr>
          <w:rFonts w:ascii="Cambria"/>
          <w:b/>
        </w:rPr>
      </w:pPr>
    </w:p>
    <w:p w14:paraId="2978EF49">
      <w:pPr>
        <w:spacing w:before="1" w:line="258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(newnode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14:paraId="6EA85112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69DF15B6">
      <w:pPr>
        <w:ind w:left="607" w:right="7279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14:paraId="0E6159C0">
      <w:pPr>
        <w:ind w:left="607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1;</w:t>
      </w:r>
    </w:p>
    <w:p w14:paraId="2AAB94A4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&lt;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pos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-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1)</w:t>
      </w:r>
    </w:p>
    <w:p w14:paraId="403FD6D6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14:paraId="4EC1A745">
      <w:pPr>
        <w:spacing w:before="1"/>
        <w:ind w:left="799" w:right="7273"/>
        <w:rPr>
          <w:rFonts w:ascii="Cambria"/>
          <w:b/>
        </w:rPr>
      </w:pPr>
      <w:r>
        <w:rPr>
          <w:rFonts w:ascii="Cambria"/>
          <w:b/>
        </w:rPr>
        <w:t>temp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count++;</w:t>
      </w:r>
    </w:p>
    <w:p w14:paraId="3F54F446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14:paraId="10339A0F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(pos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1)</w:t>
      </w:r>
    </w:p>
    <w:p w14:paraId="45C9041A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14:paraId="15EB89C9">
      <w:pPr>
        <w:spacing w:before="1"/>
        <w:ind w:left="799" w:right="6876"/>
        <w:jc w:val="both"/>
        <w:rPr>
          <w:rFonts w:ascii="Cambria"/>
          <w:b/>
        </w:rPr>
      </w:pPr>
      <w:r>
        <w:rPr>
          <w:rFonts w:ascii="Cambria"/>
          <w:b/>
        </w:rPr>
        <w:t>newnode-&gt;next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newnode;</w:t>
      </w:r>
    </w:p>
    <w:p w14:paraId="64FBD30A">
      <w:pPr>
        <w:spacing w:before="2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14:paraId="60880480">
      <w:pPr>
        <w:rPr>
          <w:rFonts w:ascii="Cambria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0E7F6A7F">
      <w:pPr>
        <w:spacing w:before="90"/>
        <w:jc w:val="right"/>
        <w:rPr>
          <w:rFonts w:ascii="Cambria"/>
          <w:b/>
        </w:rPr>
      </w:pPr>
      <w:r>
        <w:rPr>
          <w:rFonts w:ascii="Cambria"/>
          <w:b/>
        </w:rPr>
        <w:t>else</w:t>
      </w:r>
    </w:p>
    <w:p w14:paraId="233F7C6A">
      <w:pPr>
        <w:spacing w:before="2"/>
        <w:ind w:right="23"/>
        <w:jc w:val="right"/>
        <w:rPr>
          <w:rFonts w:ascii="Cambria"/>
          <w:b/>
        </w:rPr>
      </w:pPr>
      <w:r>
        <w:rPr>
          <w:rFonts w:ascii="Cambria"/>
          <w:b/>
        </w:rPr>
        <w:t>{</w:t>
      </w:r>
    </w:p>
    <w:p w14:paraId="4E552C88">
      <w:pPr>
        <w:pStyle w:val="6"/>
        <w:rPr>
          <w:rFonts w:ascii="Cambria"/>
          <w:b/>
          <w:sz w:val="26"/>
        </w:rPr>
      </w:pPr>
    </w:p>
    <w:p w14:paraId="7CDA4515">
      <w:pPr>
        <w:pStyle w:val="6"/>
        <w:rPr>
          <w:rFonts w:ascii="Cambria"/>
          <w:b/>
          <w:sz w:val="26"/>
        </w:rPr>
      </w:pPr>
    </w:p>
    <w:p w14:paraId="57D45DC5">
      <w:pPr>
        <w:pStyle w:val="6"/>
        <w:rPr>
          <w:rFonts w:ascii="Cambria"/>
          <w:b/>
          <w:sz w:val="26"/>
        </w:rPr>
      </w:pPr>
    </w:p>
    <w:p w14:paraId="2DFCC97E">
      <w:pPr>
        <w:pStyle w:val="6"/>
        <w:rPr>
          <w:rFonts w:ascii="Cambria"/>
          <w:b/>
          <w:sz w:val="32"/>
        </w:rPr>
      </w:pPr>
    </w:p>
    <w:p w14:paraId="0FF2CE62">
      <w:pPr>
        <w:spacing w:before="1" w:line="256" w:lineRule="exact"/>
        <w:ind w:right="23"/>
        <w:jc w:val="right"/>
        <w:rPr>
          <w:rFonts w:ascii="Cambria"/>
          <w:b/>
        </w:rPr>
      </w:pPr>
      <w:r>
        <w:rPr>
          <w:rFonts w:ascii="Cambria"/>
          <w:b/>
        </w:rPr>
        <w:t>}</w:t>
      </w:r>
    </w:p>
    <w:p w14:paraId="1B540E84">
      <w:pPr>
        <w:pStyle w:val="6"/>
        <w:rPr>
          <w:rFonts w:ascii="Cambria"/>
          <w:b/>
          <w:sz w:val="26"/>
        </w:rPr>
      </w:pPr>
      <w:r>
        <w:br w:type="column"/>
      </w:r>
    </w:p>
    <w:p w14:paraId="2AB969C0">
      <w:pPr>
        <w:pStyle w:val="6"/>
        <w:spacing w:before="9"/>
        <w:rPr>
          <w:rFonts w:ascii="Cambria"/>
          <w:b/>
          <w:sz w:val="25"/>
        </w:rPr>
      </w:pPr>
    </w:p>
    <w:p w14:paraId="7B9DA613">
      <w:pPr>
        <w:ind w:left="39" w:right="6215"/>
        <w:rPr>
          <w:rFonts w:ascii="Cambria"/>
          <w:b/>
        </w:rPr>
      </w:pPr>
      <w:r>
        <w:rPr>
          <w:rFonts w:ascii="Cambria"/>
          <w:b/>
        </w:rPr>
        <w:t>newnode-&gt;next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(temp-&gt;next !=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NULL)</w:t>
      </w:r>
    </w:p>
    <w:p w14:paraId="10D217D1">
      <w:pPr>
        <w:ind w:left="39" w:right="6004" w:firstLine="194"/>
        <w:rPr>
          <w:rFonts w:ascii="Cambria"/>
          <w:b/>
        </w:rPr>
      </w:pPr>
      <w:r>
        <w:rPr>
          <w:rFonts w:ascii="Cambria"/>
          <w:b/>
        </w:rPr>
        <w:t>temp-&gt;next-&gt;prev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temp-&gt;next = 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temp;</w:t>
      </w:r>
    </w:p>
    <w:p w14:paraId="12879270">
      <w:pPr>
        <w:rPr>
          <w:rFonts w:ascii="Cambria"/>
        </w:rPr>
        <w:sectPr>
          <w:pgSz w:w="11920" w:h="16860"/>
          <w:pgMar w:top="1240" w:right="760" w:bottom="280" w:left="1080" w:header="707" w:footer="0" w:gutter="0"/>
          <w:cols w:equalWidth="0" w:num="2">
            <w:col w:w="721" w:space="40"/>
            <w:col w:w="9319"/>
          </w:cols>
        </w:sectPr>
      </w:pPr>
    </w:p>
    <w:p w14:paraId="1A48F3D8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1DD383B6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4F11D7C6">
      <w:pPr>
        <w:pStyle w:val="6"/>
        <w:spacing w:before="2"/>
        <w:rPr>
          <w:rFonts w:ascii="Cambria"/>
          <w:b/>
          <w:sz w:val="13"/>
        </w:rPr>
      </w:pPr>
    </w:p>
    <w:p w14:paraId="31A23108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find(int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14:paraId="09903992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2637D17D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int c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1;</w:t>
      </w:r>
    </w:p>
    <w:p w14:paraId="70E3CE4A">
      <w:pPr>
        <w:spacing w:before="2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14:paraId="6CDCA579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14:paraId="53491590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128AB08B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empty");</w:t>
      </w:r>
    </w:p>
    <w:p w14:paraId="055C1117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6503F8E2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14:paraId="11F09612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5B6AEF8B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&amp;&amp;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temp-&gt;next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14:paraId="51E1C12D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14:paraId="491154BC">
      <w:pPr>
        <w:spacing w:before="1"/>
        <w:ind w:left="799" w:right="7273"/>
        <w:rPr>
          <w:rFonts w:ascii="Cambria"/>
          <w:b/>
        </w:rPr>
      </w:pPr>
      <w:r>
        <w:rPr>
          <w:rFonts w:ascii="Cambria"/>
          <w:b/>
        </w:rPr>
        <w:t>temp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c++;</w:t>
      </w:r>
    </w:p>
    <w:p w14:paraId="1753006D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14:paraId="4700DBAE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&amp;&amp;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14:paraId="100CC70F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14:paraId="6D42B79D">
      <w:pPr>
        <w:spacing w:before="1"/>
        <w:ind w:left="221" w:right="562" w:firstLine="578"/>
        <w:rPr>
          <w:rFonts w:ascii="Cambria"/>
          <w:b/>
        </w:rPr>
      </w:pPr>
      <w:r>
        <w:rPr>
          <w:rFonts w:ascii="Cambria"/>
          <w:b/>
        </w:rPr>
        <w:t>printf("\n Searching ele %d is present in the addr of %p in the pos%d", temp-&gt;data,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c);</w:t>
      </w:r>
    </w:p>
    <w:p w14:paraId="274573FF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14:paraId="21A2CF1F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else</w:t>
      </w:r>
    </w:p>
    <w:p w14:paraId="6F34E5E9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14:paraId="4526BC93">
      <w:pPr>
        <w:ind w:left="799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Searching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not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present",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s);</w:t>
      </w:r>
    </w:p>
    <w:p w14:paraId="69CE8675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14:paraId="34FBBFD8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716DCD07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338F5C03">
      <w:pPr>
        <w:pStyle w:val="6"/>
        <w:spacing w:before="5"/>
        <w:rPr>
          <w:rFonts w:ascii="Cambria"/>
          <w:b/>
          <w:sz w:val="13"/>
        </w:rPr>
      </w:pPr>
    </w:p>
    <w:p w14:paraId="1B554197">
      <w:pPr>
        <w:spacing w:before="101" w:line="258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findnext(int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14:paraId="0337649D">
      <w:pPr>
        <w:spacing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632BD1D7">
      <w:pPr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14:paraId="797DB61E">
      <w:pPr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||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</w:p>
    <w:p w14:paraId="5763279D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2C667B2F">
      <w:pPr>
        <w:ind w:left="607"/>
        <w:rPr>
          <w:rFonts w:ascii="Cambria"/>
          <w:b/>
        </w:rPr>
      </w:pPr>
      <w:r>
        <w:rPr>
          <w:rFonts w:ascii="Cambria"/>
          <w:b/>
        </w:rPr>
        <w:t>printf("No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next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");</w:t>
      </w:r>
    </w:p>
    <w:p w14:paraId="645A2F0F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2A3D851B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14:paraId="6B9B6F16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765A4AD7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s)</w:t>
      </w:r>
    </w:p>
    <w:p w14:paraId="17702792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14:paraId="5EF69FF9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14:paraId="4387946F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14:paraId="1E303D8B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printf("\nNext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temp-&gt;next-&gt;data);</w:t>
      </w:r>
    </w:p>
    <w:p w14:paraId="1609B676">
      <w:pPr>
        <w:rPr>
          <w:rFonts w:ascii="Cambria"/>
        </w:rPr>
        <w:sectPr>
          <w:type w:val="continuous"/>
          <w:pgSz w:w="11920" w:h="16860"/>
          <w:pgMar w:top="1600" w:right="760" w:bottom="280" w:left="1080" w:header="720" w:footer="720" w:gutter="0"/>
          <w:cols w:space="720" w:num="1"/>
        </w:sectPr>
      </w:pPr>
    </w:p>
    <w:p w14:paraId="1567A50F">
      <w:pPr>
        <w:spacing w:before="90"/>
        <w:ind w:left="317"/>
        <w:rPr>
          <w:rFonts w:ascii="Cambria"/>
          <w:b/>
        </w:rPr>
      </w:pPr>
      <w:r>
        <w:rPr>
          <w:rFonts w:ascii="Cambria"/>
          <w:b/>
        </w:rPr>
        <w:t>}</w:t>
      </w:r>
    </w:p>
    <w:p w14:paraId="1409235D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5B7229D9">
      <w:pPr>
        <w:pStyle w:val="6"/>
        <w:spacing w:before="5"/>
        <w:rPr>
          <w:rFonts w:ascii="Cambria"/>
          <w:b/>
          <w:sz w:val="13"/>
        </w:rPr>
      </w:pPr>
    </w:p>
    <w:p w14:paraId="09033592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findprev(int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14:paraId="76582C40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5F318AD2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14:paraId="3B4F5227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14:paraId="72EC3A0F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5E56AD93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empty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");</w:t>
      </w:r>
    </w:p>
    <w:p w14:paraId="4A9C9C42">
      <w:pPr>
        <w:spacing w:line="255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4D886F35">
      <w:pPr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14:paraId="0406D76C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550F6A08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s)</w:t>
      </w:r>
    </w:p>
    <w:p w14:paraId="4BDF3F04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14:paraId="721C63F9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14:paraId="3E358F9F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14:paraId="0E007982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previous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ele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temp-&gt;prev-&gt;data);</w:t>
      </w:r>
    </w:p>
    <w:p w14:paraId="6B618EF2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13C3CF7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27CFDB0E">
      <w:pPr>
        <w:pStyle w:val="6"/>
        <w:spacing w:before="5"/>
        <w:rPr>
          <w:rFonts w:ascii="Cambria"/>
          <w:b/>
          <w:sz w:val="13"/>
        </w:rPr>
      </w:pPr>
    </w:p>
    <w:p w14:paraId="78A6B98B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deleteAtBeginning()</w:t>
      </w:r>
    </w:p>
    <w:p w14:paraId="50CA4075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61E15A9B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14:paraId="155E758A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57930B69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empty");</w:t>
      </w:r>
    </w:p>
    <w:p w14:paraId="631A76BD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7249E482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14:paraId="54217F76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5CA619F7">
      <w:pPr>
        <w:spacing w:before="1"/>
        <w:ind w:left="607" w:right="7286"/>
        <w:rPr>
          <w:rFonts w:ascii="Cambria"/>
          <w:b/>
        </w:rPr>
      </w:pPr>
      <w:r>
        <w:rPr>
          <w:rFonts w:ascii="Cambria"/>
          <w:b/>
        </w:rPr>
        <w:t>struct node *t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head-&gt;next;</w:t>
      </w:r>
    </w:p>
    <w:p w14:paraId="20C068A8">
      <w:pPr>
        <w:ind w:left="799" w:right="7269" w:hanging="192"/>
        <w:rPr>
          <w:rFonts w:ascii="Cambria"/>
          <w:b/>
        </w:rPr>
      </w:pPr>
      <w:r>
        <w:rPr>
          <w:rFonts w:ascii="Cambria"/>
          <w:b/>
        </w:rPr>
        <w:t>if (head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head-&gt;prev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NULL;</w:t>
      </w:r>
    </w:p>
    <w:p w14:paraId="349B09B5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free(t);</w:t>
      </w:r>
    </w:p>
    <w:p w14:paraId="79A4C7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2DC8E4B3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08EC64AD">
      <w:pPr>
        <w:pStyle w:val="6"/>
        <w:spacing w:before="4"/>
        <w:rPr>
          <w:rFonts w:ascii="Cambria"/>
          <w:b/>
          <w:sz w:val="13"/>
        </w:rPr>
      </w:pPr>
    </w:p>
    <w:p w14:paraId="4BABF502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deleteAtEnd()</w:t>
      </w:r>
    </w:p>
    <w:p w14:paraId="1D42B36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3E3870A8">
      <w:pPr>
        <w:spacing w:before="2" w:line="258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14:paraId="42285184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7FD566B1">
      <w:pPr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empty");</w:t>
      </w:r>
    </w:p>
    <w:p w14:paraId="1C2E0A80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214AC1C4">
      <w:pPr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14:paraId="4D63E7BF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5C3006D4">
      <w:pPr>
        <w:ind w:left="607" w:right="6448"/>
        <w:rPr>
          <w:rFonts w:ascii="Cambria"/>
          <w:b/>
        </w:rPr>
      </w:pPr>
      <w:r>
        <w:rPr>
          <w:rFonts w:ascii="Cambria"/>
          <w:b/>
        </w:rPr>
        <w:t>struct node *temp = head;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(temp-&gt;next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</w:p>
    <w:p w14:paraId="40F33960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14:paraId="79C3A614">
      <w:pPr>
        <w:spacing w:before="1" w:line="257" w:lineRule="exact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14:paraId="410A7C11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14:paraId="2B37A325">
      <w:pPr>
        <w:spacing w:before="1"/>
        <w:ind w:left="799" w:right="6592" w:hanging="192"/>
        <w:rPr>
          <w:rFonts w:ascii="Cambria"/>
          <w:b/>
        </w:rPr>
      </w:pPr>
      <w:r>
        <w:rPr>
          <w:rFonts w:ascii="Cambria"/>
          <w:b/>
        </w:rPr>
        <w:t>if (temp-&gt;prev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temp-&gt;prev-&gt;next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NULL;</w:t>
      </w:r>
    </w:p>
    <w:p w14:paraId="15BD8D0D">
      <w:pPr>
        <w:ind w:left="607"/>
        <w:rPr>
          <w:rFonts w:ascii="Cambria"/>
          <w:b/>
        </w:rPr>
      </w:pPr>
      <w:r>
        <w:rPr>
          <w:rFonts w:ascii="Cambria"/>
          <w:b/>
        </w:rPr>
        <w:t>free(temp);</w:t>
      </w:r>
    </w:p>
    <w:p w14:paraId="18C2962F">
      <w:pPr>
        <w:rPr>
          <w:rFonts w:ascii="Cambria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514793BF">
      <w:pPr>
        <w:spacing w:before="90"/>
        <w:ind w:left="269"/>
        <w:rPr>
          <w:rFonts w:ascii="Cambria"/>
          <w:b/>
        </w:rPr>
      </w:pPr>
      <w:r>
        <w:rPr>
          <w:rFonts w:ascii="Cambria"/>
          <w:b/>
        </w:rPr>
        <w:t>}</w:t>
      </w:r>
    </w:p>
    <w:p w14:paraId="5F31F981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603239A1">
      <w:pPr>
        <w:pStyle w:val="6"/>
        <w:rPr>
          <w:rFonts w:ascii="Cambria"/>
          <w:b/>
        </w:rPr>
      </w:pPr>
    </w:p>
    <w:p w14:paraId="3258BC2D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delete(int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ele)</w:t>
      </w:r>
    </w:p>
    <w:p w14:paraId="35AA6EC3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1E3A665A">
      <w:pPr>
        <w:spacing w:before="2"/>
        <w:ind w:left="413" w:right="7480"/>
        <w:rPr>
          <w:rFonts w:ascii="Cambria"/>
          <w:b/>
        </w:rPr>
      </w:pPr>
      <w:r>
        <w:rPr>
          <w:rFonts w:ascii="Cambria"/>
          <w:b/>
        </w:rPr>
        <w:t>struct node *t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(t-&gt;data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14:paraId="7D03E7FD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1F0854DE">
      <w:pPr>
        <w:ind w:left="607"/>
        <w:rPr>
          <w:rFonts w:ascii="Cambria"/>
          <w:b/>
        </w:rPr>
      </w:pP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t-&gt;next;</w:t>
      </w:r>
    </w:p>
    <w:p w14:paraId="022CB0B7">
      <w:pPr>
        <w:spacing w:before="2"/>
        <w:ind w:left="799" w:right="7269" w:hanging="192"/>
        <w:rPr>
          <w:rFonts w:ascii="Cambria"/>
          <w:b/>
        </w:rPr>
      </w:pPr>
      <w:r>
        <w:rPr>
          <w:rFonts w:ascii="Cambria"/>
          <w:b/>
        </w:rPr>
        <w:t>if (head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head-&gt;prev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NULL;</w:t>
      </w:r>
    </w:p>
    <w:p w14:paraId="27ED8E81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free(t);</w:t>
      </w:r>
    </w:p>
    <w:p w14:paraId="0084BEC4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60FB1359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14:paraId="34A5BAF6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483F9863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14:paraId="354BB918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14:paraId="247A977B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14:paraId="29D24C9A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14:paraId="003530AE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14:paraId="004F3FBF">
      <w:pPr>
        <w:spacing w:before="1"/>
        <w:ind w:left="607" w:right="6824" w:firstLine="192"/>
        <w:rPr>
          <w:rFonts w:ascii="Cambria"/>
          <w:b/>
        </w:rPr>
      </w:pPr>
      <w:r>
        <w:rPr>
          <w:rFonts w:ascii="Cambria"/>
          <w:b/>
        </w:rPr>
        <w:t>t-&gt;next-&gt;prev = t-&gt;prev;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t-&gt;prev-&gt;next = t-&gt;next;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free(t);</w:t>
      </w:r>
    </w:p>
    <w:p w14:paraId="77D771DD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69485FA6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7B982EEE">
      <w:pPr>
        <w:pStyle w:val="6"/>
        <w:spacing w:before="2"/>
        <w:rPr>
          <w:rFonts w:ascii="Cambria"/>
          <w:b/>
          <w:sz w:val="13"/>
        </w:rPr>
      </w:pPr>
    </w:p>
    <w:p w14:paraId="6838088A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display()</w:t>
      </w:r>
    </w:p>
    <w:p w14:paraId="26D38C5C">
      <w:pPr>
        <w:spacing w:before="2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4AD2DB89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14:paraId="1A05ED10">
      <w:pPr>
        <w:ind w:left="413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 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14:paraId="3DC7FAD7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14:paraId="5965F26F">
      <w:pPr>
        <w:spacing w:before="1"/>
        <w:ind w:left="607" w:right="6539"/>
        <w:rPr>
          <w:rFonts w:ascii="Cambria"/>
          <w:b/>
        </w:rPr>
      </w:pPr>
      <w:r>
        <w:rPr>
          <w:rFonts w:ascii="Cambria"/>
          <w:b/>
        </w:rPr>
        <w:t>printf("%d--&gt;", temp-&gt;data);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14:paraId="757AB34A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14:paraId="175A254D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432370BB">
      <w:pPr>
        <w:pStyle w:val="6"/>
        <w:spacing w:before="5"/>
        <w:rPr>
          <w:rFonts w:ascii="Cambria"/>
          <w:b/>
          <w:sz w:val="13"/>
        </w:rPr>
      </w:pPr>
    </w:p>
    <w:p w14:paraId="5200B8F5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main()</w:t>
      </w:r>
    </w:p>
    <w:p w14:paraId="03E79C4D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14:paraId="37990932">
      <w:pPr>
        <w:spacing w:before="1"/>
        <w:ind w:left="413" w:right="8037"/>
        <w:jc w:val="both"/>
        <w:rPr>
          <w:rFonts w:ascii="Cambria"/>
          <w:b/>
        </w:rPr>
      </w:pPr>
      <w:r>
        <w:rPr>
          <w:rFonts w:ascii="Cambria"/>
          <w:b/>
        </w:rPr>
        <w:t>insertfront(10);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insertfront(20);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insertfront(30);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display();</w:t>
      </w:r>
    </w:p>
    <w:p w14:paraId="4D850AD4">
      <w:pPr>
        <w:ind w:left="413" w:right="5527"/>
        <w:rPr>
          <w:rFonts w:ascii="Cambria"/>
          <w:b/>
        </w:rPr>
      </w:pPr>
      <w:r>
        <w:rPr>
          <w:rFonts w:ascii="Cambria"/>
          <w:b/>
        </w:rPr>
        <w:t>printf("\n Inserted ele 40 at the end\n");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insertend(40);</w:t>
      </w:r>
    </w:p>
    <w:p w14:paraId="71B4CF79">
      <w:pPr>
        <w:ind w:left="413" w:right="7956"/>
        <w:rPr>
          <w:rFonts w:ascii="Cambria"/>
          <w:b/>
        </w:rPr>
      </w:pPr>
      <w:r>
        <w:rPr>
          <w:rFonts w:ascii="Cambria"/>
          <w:b/>
        </w:rPr>
        <w:t>display();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insertpos(25, 3);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display();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find(25);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findnext(25);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findprev(25);</w:t>
      </w:r>
    </w:p>
    <w:p w14:paraId="1026878A">
      <w:pPr>
        <w:ind w:left="413" w:right="4771"/>
        <w:rPr>
          <w:rFonts w:ascii="Cambria"/>
          <w:b/>
        </w:rPr>
      </w:pPr>
      <w:r>
        <w:rPr>
          <w:rFonts w:ascii="Cambria"/>
          <w:b/>
        </w:rPr>
        <w:t>printf("\n element deleted in the beginning\n");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deleteAtBeginning();</w:t>
      </w:r>
    </w:p>
    <w:p w14:paraId="751746C5">
      <w:pPr>
        <w:ind w:left="413"/>
        <w:rPr>
          <w:rFonts w:ascii="Cambria"/>
          <w:b/>
        </w:rPr>
      </w:pPr>
      <w:r>
        <w:rPr>
          <w:rFonts w:ascii="Cambria"/>
          <w:b/>
        </w:rPr>
        <w:t>display();</w:t>
      </w:r>
    </w:p>
    <w:p w14:paraId="7DE9C245">
      <w:pPr>
        <w:rPr>
          <w:rFonts w:ascii="Cambria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3D604E7F">
      <w:pPr>
        <w:spacing w:before="90"/>
        <w:ind w:left="317"/>
        <w:rPr>
          <w:rFonts w:ascii="Cambria"/>
          <w:b/>
        </w:rPr>
      </w:pPr>
      <w:r>
        <w:rPr>
          <w:rFonts w:ascii="Cambria"/>
          <w:b/>
        </w:rPr>
        <w:t>deleteAtEnd();</w:t>
      </w:r>
    </w:p>
    <w:p w14:paraId="0575C813">
      <w:pPr>
        <w:spacing w:before="2"/>
        <w:ind w:left="413" w:right="5396"/>
        <w:rPr>
          <w:rFonts w:ascii="Cambria"/>
          <w:b/>
        </w:rPr>
      </w:pPr>
      <w:r>
        <w:rPr>
          <w:rFonts w:ascii="Cambria"/>
          <w:b/>
        </w:rPr>
        <w:t>printf("\n Element deleted at the end\n");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display();</w:t>
      </w:r>
    </w:p>
    <w:p w14:paraId="44CFEEE1">
      <w:pPr>
        <w:ind w:left="413" w:right="5520"/>
        <w:rPr>
          <w:rFonts w:ascii="Cambria"/>
          <w:b/>
        </w:rPr>
      </w:pPr>
      <w:r>
        <w:rPr>
          <w:rFonts w:ascii="Cambria"/>
          <w:b/>
        </w:rPr>
        <w:t>printf("\n After deleting element 25\n");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delete(25);</w:t>
      </w:r>
    </w:p>
    <w:p w14:paraId="167E79A1">
      <w:pPr>
        <w:ind w:left="413" w:right="8670"/>
        <w:rPr>
          <w:rFonts w:ascii="Cambria"/>
          <w:b/>
        </w:rPr>
      </w:pPr>
      <w:r>
        <w:rPr>
          <w:rFonts w:ascii="Cambria"/>
          <w:b/>
        </w:rPr>
        <w:t>display();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0;</w:t>
      </w:r>
    </w:p>
    <w:p w14:paraId="1B19B69D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18479ADE">
      <w:pPr>
        <w:pStyle w:val="6"/>
        <w:rPr>
          <w:rFonts w:ascii="Cambria"/>
          <w:b/>
          <w:sz w:val="20"/>
        </w:rPr>
      </w:pPr>
    </w:p>
    <w:p w14:paraId="07A05032">
      <w:pPr>
        <w:pStyle w:val="6"/>
        <w:spacing w:before="10"/>
        <w:rPr>
          <w:rFonts w:ascii="Cambria"/>
          <w:b/>
          <w:sz w:val="23"/>
        </w:rPr>
      </w:pPr>
    </w:p>
    <w:p w14:paraId="4513DA85">
      <w:pPr>
        <w:ind w:left="221"/>
        <w:rPr>
          <w:rFonts w:ascii="Cambria"/>
          <w:b/>
        </w:rPr>
      </w:pPr>
      <w:r>
        <w:rPr>
          <w:rFonts w:ascii="Cambria"/>
          <w:b/>
        </w:rPr>
        <w:t>OUTPUT:</w:t>
      </w:r>
    </w:p>
    <w:p w14:paraId="34BBB8A1">
      <w:pPr>
        <w:pStyle w:val="6"/>
        <w:spacing w:before="8"/>
        <w:rPr>
          <w:rFonts w:ascii="Cambria"/>
          <w:b/>
          <w:sz w:val="18"/>
        </w:rPr>
      </w:pPr>
      <w:r>
        <w:rPr>
          <w:lang w:bidi="ta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163830</wp:posOffset>
            </wp:positionV>
            <wp:extent cx="5515610" cy="2486025"/>
            <wp:effectExtent l="0" t="0" r="0" b="0"/>
            <wp:wrapTopAndBottom/>
            <wp:docPr id="104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image10.png"/>
                    <pic:cNvPicPr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582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F1B251">
      <w:pPr>
        <w:pStyle w:val="6"/>
        <w:rPr>
          <w:rFonts w:ascii="Cambria"/>
          <w:b/>
          <w:sz w:val="26"/>
        </w:rPr>
      </w:pPr>
    </w:p>
    <w:p w14:paraId="58284325">
      <w:pPr>
        <w:pStyle w:val="6"/>
        <w:rPr>
          <w:rFonts w:ascii="Cambria"/>
          <w:b/>
          <w:sz w:val="26"/>
        </w:rPr>
      </w:pPr>
    </w:p>
    <w:p w14:paraId="0AF121D3">
      <w:pPr>
        <w:pStyle w:val="6"/>
        <w:rPr>
          <w:rFonts w:ascii="Cambria"/>
          <w:b/>
          <w:sz w:val="26"/>
        </w:rPr>
      </w:pPr>
    </w:p>
    <w:p w14:paraId="7C9681C6">
      <w:pPr>
        <w:pStyle w:val="6"/>
        <w:rPr>
          <w:rFonts w:ascii="Cambria"/>
          <w:b/>
          <w:sz w:val="26"/>
        </w:rPr>
      </w:pPr>
    </w:p>
    <w:p w14:paraId="3BCFDC14">
      <w:pPr>
        <w:pStyle w:val="6"/>
        <w:rPr>
          <w:rFonts w:ascii="Cambria"/>
          <w:b/>
          <w:sz w:val="26"/>
        </w:rPr>
      </w:pPr>
    </w:p>
    <w:p w14:paraId="18F503D2">
      <w:pPr>
        <w:pStyle w:val="6"/>
        <w:rPr>
          <w:rFonts w:ascii="Cambria"/>
          <w:b/>
          <w:sz w:val="26"/>
        </w:rPr>
      </w:pPr>
    </w:p>
    <w:p w14:paraId="257FEC67">
      <w:pPr>
        <w:pStyle w:val="6"/>
        <w:rPr>
          <w:rFonts w:ascii="Cambria"/>
          <w:b/>
          <w:sz w:val="26"/>
        </w:rPr>
      </w:pPr>
    </w:p>
    <w:p w14:paraId="71F587D1">
      <w:pPr>
        <w:pStyle w:val="6"/>
        <w:rPr>
          <w:rFonts w:ascii="Cambria"/>
          <w:b/>
          <w:sz w:val="26"/>
        </w:rPr>
      </w:pPr>
    </w:p>
    <w:p w14:paraId="3C672D9D">
      <w:pPr>
        <w:pStyle w:val="6"/>
        <w:rPr>
          <w:rFonts w:ascii="Cambria"/>
          <w:b/>
          <w:sz w:val="26"/>
        </w:rPr>
      </w:pPr>
    </w:p>
    <w:p w14:paraId="0A892E6B">
      <w:pPr>
        <w:pStyle w:val="6"/>
        <w:rPr>
          <w:rFonts w:ascii="Cambria"/>
          <w:b/>
          <w:sz w:val="26"/>
        </w:rPr>
      </w:pPr>
    </w:p>
    <w:p w14:paraId="57500A19">
      <w:pPr>
        <w:pStyle w:val="6"/>
        <w:rPr>
          <w:rFonts w:ascii="Cambria"/>
          <w:b/>
          <w:sz w:val="26"/>
        </w:rPr>
      </w:pPr>
    </w:p>
    <w:p w14:paraId="70E94DE2">
      <w:pPr>
        <w:pStyle w:val="6"/>
        <w:rPr>
          <w:rFonts w:ascii="Cambria"/>
          <w:b/>
          <w:sz w:val="26"/>
        </w:rPr>
      </w:pPr>
    </w:p>
    <w:p w14:paraId="3F6BAC2F">
      <w:pPr>
        <w:pStyle w:val="6"/>
        <w:rPr>
          <w:rFonts w:ascii="Cambria"/>
          <w:b/>
          <w:sz w:val="26"/>
        </w:rPr>
      </w:pPr>
    </w:p>
    <w:p w14:paraId="3896E38C">
      <w:pPr>
        <w:pStyle w:val="6"/>
        <w:rPr>
          <w:rFonts w:ascii="Cambria"/>
          <w:b/>
          <w:sz w:val="26"/>
        </w:rPr>
      </w:pPr>
    </w:p>
    <w:p w14:paraId="0AAB7CE6">
      <w:pPr>
        <w:pStyle w:val="6"/>
        <w:rPr>
          <w:rFonts w:ascii="Cambria"/>
          <w:b/>
          <w:sz w:val="26"/>
        </w:rPr>
      </w:pPr>
    </w:p>
    <w:p w14:paraId="695B1749">
      <w:pPr>
        <w:pStyle w:val="6"/>
        <w:rPr>
          <w:rFonts w:ascii="Cambria"/>
          <w:b/>
          <w:sz w:val="26"/>
        </w:rPr>
      </w:pPr>
    </w:p>
    <w:p w14:paraId="6BC380A5">
      <w:pPr>
        <w:pStyle w:val="6"/>
        <w:rPr>
          <w:rFonts w:ascii="Cambria"/>
          <w:b/>
          <w:sz w:val="26"/>
        </w:rPr>
      </w:pPr>
    </w:p>
    <w:p w14:paraId="0DC72C28">
      <w:pPr>
        <w:pStyle w:val="6"/>
        <w:rPr>
          <w:rFonts w:ascii="Cambria"/>
          <w:b/>
          <w:sz w:val="26"/>
        </w:rPr>
      </w:pPr>
    </w:p>
    <w:p w14:paraId="0C3A4305">
      <w:pPr>
        <w:pStyle w:val="6"/>
        <w:rPr>
          <w:rFonts w:ascii="Cambria"/>
          <w:b/>
          <w:sz w:val="26"/>
        </w:rPr>
      </w:pPr>
    </w:p>
    <w:p w14:paraId="18EBA31E">
      <w:pPr>
        <w:pStyle w:val="6"/>
        <w:rPr>
          <w:rFonts w:ascii="Cambria"/>
          <w:b/>
          <w:sz w:val="26"/>
        </w:rPr>
      </w:pPr>
    </w:p>
    <w:p w14:paraId="4800FB9A">
      <w:pPr>
        <w:pStyle w:val="6"/>
        <w:spacing w:before="8"/>
        <w:rPr>
          <w:rFonts w:ascii="Cambria"/>
          <w:b/>
          <w:sz w:val="27"/>
        </w:rPr>
      </w:pPr>
    </w:p>
    <w:p w14:paraId="0F0C2BDB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0B53B983">
      <w:pPr>
        <w:rPr>
          <w:rFonts w:ascii="Cambria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502A7907">
      <w:pPr>
        <w:pStyle w:val="6"/>
        <w:rPr>
          <w:rFonts w:ascii="Cambria"/>
          <w:b/>
          <w:sz w:val="20"/>
        </w:rPr>
      </w:pPr>
    </w:p>
    <w:p w14:paraId="33D29003">
      <w:pPr>
        <w:pStyle w:val="6"/>
        <w:rPr>
          <w:rFonts w:ascii="Cambria"/>
          <w:b/>
          <w:sz w:val="20"/>
        </w:rPr>
      </w:pPr>
    </w:p>
    <w:p w14:paraId="17057B67">
      <w:pPr>
        <w:pStyle w:val="6"/>
        <w:spacing w:before="9"/>
        <w:rPr>
          <w:rFonts w:ascii="Cambria"/>
          <w:b/>
          <w:sz w:val="11"/>
        </w:rPr>
      </w:pPr>
    </w:p>
    <w:tbl>
      <w:tblPr>
        <w:tblStyle w:val="5"/>
        <w:tblW w:w="0" w:type="auto"/>
        <w:tblInd w:w="37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4"/>
        <w:gridCol w:w="5529"/>
        <w:gridCol w:w="2348"/>
      </w:tblGrid>
      <w:tr w14:paraId="7B92E7B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47" w:hRule="atLeast"/>
        </w:trPr>
        <w:tc>
          <w:tcPr>
            <w:tcW w:w="1704" w:type="dxa"/>
          </w:tcPr>
          <w:p w14:paraId="353BBEAF">
            <w:pPr>
              <w:pStyle w:val="9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No.:03</w:t>
            </w:r>
          </w:p>
        </w:tc>
        <w:tc>
          <w:tcPr>
            <w:tcW w:w="5529" w:type="dxa"/>
          </w:tcPr>
          <w:p w14:paraId="17865F6C">
            <w:pPr>
              <w:pStyle w:val="9"/>
              <w:spacing w:before="2"/>
              <w:ind w:left="1373"/>
              <w:rPr>
                <w:b/>
                <w:sz w:val="24"/>
              </w:rPr>
            </w:pPr>
            <w:r>
              <w:rPr>
                <w:b/>
                <w:sz w:val="24"/>
              </w:rPr>
              <w:t>Polynomial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Manipulation</w:t>
            </w:r>
          </w:p>
        </w:tc>
        <w:tc>
          <w:tcPr>
            <w:tcW w:w="2348" w:type="dxa"/>
          </w:tcPr>
          <w:p w14:paraId="20B9D9B0">
            <w:pPr>
              <w:pStyle w:val="9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Date:21/03/2024</w:t>
            </w:r>
          </w:p>
        </w:tc>
      </w:tr>
    </w:tbl>
    <w:p w14:paraId="3AB4DA2B">
      <w:pPr>
        <w:pStyle w:val="6"/>
        <w:rPr>
          <w:rFonts w:ascii="Cambria"/>
          <w:b/>
          <w:sz w:val="21"/>
        </w:rPr>
      </w:pPr>
    </w:p>
    <w:p w14:paraId="45FF54EA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Singly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14:paraId="1C0CF886">
      <w:pPr>
        <w:pStyle w:val="8"/>
        <w:numPr>
          <w:ilvl w:val="1"/>
          <w:numId w:val="6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Addition</w:t>
      </w:r>
    </w:p>
    <w:p w14:paraId="4B9A0526">
      <w:pPr>
        <w:pStyle w:val="8"/>
        <w:numPr>
          <w:ilvl w:val="1"/>
          <w:numId w:val="6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Subtraction</w:t>
      </w:r>
    </w:p>
    <w:p w14:paraId="4D4E88E4">
      <w:pPr>
        <w:pStyle w:val="8"/>
        <w:numPr>
          <w:ilvl w:val="1"/>
          <w:numId w:val="6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Multiplication</w:t>
      </w:r>
    </w:p>
    <w:p w14:paraId="4906495A">
      <w:pPr>
        <w:pStyle w:val="6"/>
        <w:rPr>
          <w:rFonts w:ascii="Cambria"/>
          <w:b/>
          <w:sz w:val="33"/>
        </w:rPr>
      </w:pPr>
    </w:p>
    <w:p w14:paraId="3EFED307">
      <w:pPr>
        <w:spacing w:before="1"/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7972EDC4">
      <w:pPr>
        <w:pStyle w:val="6"/>
        <w:spacing w:before="1"/>
        <w:rPr>
          <w:rFonts w:ascii="Cambria"/>
          <w:b/>
        </w:rPr>
      </w:pPr>
    </w:p>
    <w:p w14:paraId="41C9052A">
      <w:pPr>
        <w:pStyle w:val="8"/>
        <w:numPr>
          <w:ilvl w:val="0"/>
          <w:numId w:val="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14:paraId="6A5D0FE9">
      <w:pPr>
        <w:pStyle w:val="8"/>
        <w:numPr>
          <w:ilvl w:val="0"/>
          <w:numId w:val="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structure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exponents.</w:t>
      </w:r>
    </w:p>
    <w:p w14:paraId="2518473F">
      <w:pPr>
        <w:pStyle w:val="8"/>
        <w:numPr>
          <w:ilvl w:val="0"/>
          <w:numId w:val="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14:paraId="36E39A4F">
      <w:pPr>
        <w:ind w:left="221"/>
        <w:rPr>
          <w:sz w:val="24"/>
        </w:rPr>
      </w:pPr>
      <w:r>
        <w:rPr>
          <w:sz w:val="24"/>
        </w:rPr>
        <w:t>a.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</w:t>
      </w:r>
      <w:r>
        <w:rPr>
          <w:spacing w:val="-2"/>
          <w:sz w:val="24"/>
        </w:rPr>
        <w:t xml:space="preserve"> </w:t>
      </w:r>
      <w:r>
        <w:rPr>
          <w:sz w:val="24"/>
        </w:rPr>
        <w:t>addition:</w:t>
      </w:r>
    </w:p>
    <w:p w14:paraId="71B0BB05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polynomial.</w:t>
      </w:r>
    </w:p>
    <w:p w14:paraId="3DE5DEFF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4"/>
          <w:sz w:val="24"/>
        </w:rPr>
        <w:t xml:space="preserve"> </w:t>
      </w:r>
      <w:r>
        <w:rPr>
          <w:sz w:val="24"/>
        </w:rPr>
        <w:t>simultaneously.</w:t>
      </w:r>
    </w:p>
    <w:p w14:paraId="70730FFB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terms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result.</w:t>
      </w:r>
    </w:p>
    <w:p w14:paraId="25E1B059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3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from both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result.</w:t>
      </w:r>
    </w:p>
    <w:p w14:paraId="5DBEA812">
      <w:pPr>
        <w:pStyle w:val="8"/>
        <w:numPr>
          <w:ilvl w:val="0"/>
          <w:numId w:val="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Polynomial</w:t>
      </w:r>
      <w:r>
        <w:rPr>
          <w:spacing w:val="-3"/>
          <w:sz w:val="24"/>
        </w:rPr>
        <w:t xml:space="preserve"> </w:t>
      </w:r>
      <w:r>
        <w:rPr>
          <w:sz w:val="24"/>
        </w:rPr>
        <w:t>subtraction:</w:t>
      </w:r>
    </w:p>
    <w:p w14:paraId="6068F89C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polynomial.</w:t>
      </w:r>
    </w:p>
    <w:p w14:paraId="2B317313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4"/>
          <w:sz w:val="24"/>
        </w:rPr>
        <w:t xml:space="preserve"> </w:t>
      </w:r>
      <w:r>
        <w:rPr>
          <w:sz w:val="24"/>
        </w:rPr>
        <w:t>simultaneously.</w:t>
      </w:r>
    </w:p>
    <w:p w14:paraId="0950E3E2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Subtract</w:t>
      </w:r>
      <w:r>
        <w:rPr>
          <w:spacing w:val="-4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6"/>
          <w:sz w:val="24"/>
        </w:rPr>
        <w:t xml:space="preserve"> </w:t>
      </w:r>
      <w:r>
        <w:rPr>
          <w:sz w:val="24"/>
        </w:rPr>
        <w:t>of terms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result.</w:t>
      </w:r>
    </w:p>
    <w:p w14:paraId="5A17EF94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3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from both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result.</w:t>
      </w:r>
    </w:p>
    <w:p w14:paraId="456D247B">
      <w:pPr>
        <w:pStyle w:val="8"/>
        <w:numPr>
          <w:ilvl w:val="0"/>
          <w:numId w:val="7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Polynomial</w:t>
      </w:r>
      <w:r>
        <w:rPr>
          <w:spacing w:val="-4"/>
          <w:sz w:val="24"/>
        </w:rPr>
        <w:t xml:space="preserve"> </w:t>
      </w:r>
      <w:r>
        <w:rPr>
          <w:sz w:val="24"/>
        </w:rPr>
        <w:t>multiplication:</w:t>
      </w:r>
    </w:p>
    <w:p w14:paraId="55497840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polynomial.</w:t>
      </w:r>
    </w:p>
    <w:p w14:paraId="1EA57CE5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Multiply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4"/>
          <w:sz w:val="24"/>
        </w:rPr>
        <w:t xml:space="preserve"> </w:t>
      </w:r>
      <w:r>
        <w:rPr>
          <w:sz w:val="24"/>
        </w:rPr>
        <w:t>polynomial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second</w:t>
      </w:r>
      <w:r>
        <w:rPr>
          <w:spacing w:val="-4"/>
          <w:sz w:val="24"/>
        </w:rPr>
        <w:t xml:space="preserve"> </w:t>
      </w:r>
      <w:r>
        <w:rPr>
          <w:sz w:val="24"/>
        </w:rPr>
        <w:t>polynomial.</w:t>
      </w:r>
    </w:p>
    <w:p w14:paraId="0C658853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terms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result.</w:t>
      </w:r>
    </w:p>
    <w:p w14:paraId="10F66696">
      <w:pPr>
        <w:pStyle w:val="8"/>
        <w:numPr>
          <w:ilvl w:val="0"/>
          <w:numId w:val="7"/>
        </w:numPr>
        <w:tabs>
          <w:tab w:val="left" w:pos="503"/>
        </w:tabs>
        <w:ind w:left="221" w:right="599" w:firstLine="0"/>
        <w:rPr>
          <w:sz w:val="24"/>
        </w:rPr>
      </w:pPr>
      <w:r>
        <w:rPr>
          <w:sz w:val="24"/>
        </w:rPr>
        <w:t>Test the operations by performing addition, subtraction, and multiplication on sample</w:t>
      </w:r>
      <w:r>
        <w:rPr>
          <w:spacing w:val="-64"/>
          <w:sz w:val="24"/>
        </w:rPr>
        <w:t xml:space="preserve"> </w:t>
      </w:r>
      <w:r>
        <w:rPr>
          <w:sz w:val="24"/>
        </w:rPr>
        <w:t>polynomials.</w:t>
      </w:r>
    </w:p>
    <w:p w14:paraId="1861B91B">
      <w:pPr>
        <w:pStyle w:val="8"/>
        <w:numPr>
          <w:ilvl w:val="0"/>
          <w:numId w:val="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14:paraId="09748B99">
      <w:pPr>
        <w:rPr>
          <w:sz w:val="24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39679602">
      <w:pPr>
        <w:pStyle w:val="6"/>
        <w:rPr>
          <w:sz w:val="20"/>
        </w:rPr>
      </w:pPr>
    </w:p>
    <w:p w14:paraId="2E6ADD57">
      <w:pPr>
        <w:pStyle w:val="6"/>
        <w:rPr>
          <w:sz w:val="20"/>
        </w:rPr>
      </w:pPr>
    </w:p>
    <w:p w14:paraId="35E1C41E">
      <w:pPr>
        <w:pStyle w:val="6"/>
        <w:spacing w:before="6"/>
        <w:rPr>
          <w:sz w:val="26"/>
        </w:rPr>
      </w:pPr>
    </w:p>
    <w:p w14:paraId="38FB3644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PROGRAM:</w:t>
      </w:r>
    </w:p>
    <w:p w14:paraId="0869A344">
      <w:pPr>
        <w:pStyle w:val="6"/>
        <w:spacing w:before="5"/>
        <w:rPr>
          <w:rFonts w:ascii="Cambria"/>
          <w:b/>
          <w:sz w:val="20"/>
        </w:rPr>
      </w:pPr>
    </w:p>
    <w:p w14:paraId="6714486D">
      <w:pPr>
        <w:pStyle w:val="6"/>
        <w:spacing w:line="503" w:lineRule="auto"/>
        <w:ind w:left="221" w:right="8010"/>
        <w:jc w:val="both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-59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node</w:t>
      </w:r>
    </w:p>
    <w:p w14:paraId="12633A4E">
      <w:pPr>
        <w:pStyle w:val="6"/>
        <w:ind w:left="221"/>
      </w:pPr>
      <w:r>
        <w:t>{</w:t>
      </w:r>
    </w:p>
    <w:p w14:paraId="51E7E940">
      <w:pPr>
        <w:pStyle w:val="6"/>
        <w:spacing w:before="1"/>
        <w:rPr>
          <w:sz w:val="24"/>
        </w:rPr>
      </w:pPr>
    </w:p>
    <w:p w14:paraId="4DBA9649">
      <w:pPr>
        <w:pStyle w:val="6"/>
        <w:spacing w:line="503" w:lineRule="auto"/>
        <w:ind w:left="221" w:right="9007"/>
      </w:pPr>
      <w:r>
        <w:t>int coeff;</w:t>
      </w:r>
      <w:r>
        <w:rPr>
          <w:spacing w:val="-59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pow;</w:t>
      </w:r>
    </w:p>
    <w:p w14:paraId="161BCA30">
      <w:pPr>
        <w:pStyle w:val="6"/>
        <w:spacing w:before="1"/>
        <w:ind w:left="221"/>
      </w:pPr>
      <w:r>
        <w:t>struct</w:t>
      </w:r>
      <w:r>
        <w:rPr>
          <w:spacing w:val="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*Next;</w:t>
      </w:r>
    </w:p>
    <w:p w14:paraId="6120D999">
      <w:pPr>
        <w:pStyle w:val="6"/>
        <w:spacing w:before="2"/>
        <w:rPr>
          <w:sz w:val="24"/>
        </w:rPr>
      </w:pPr>
    </w:p>
    <w:p w14:paraId="0341D3EE">
      <w:pPr>
        <w:pStyle w:val="6"/>
        <w:ind w:left="221"/>
      </w:pPr>
      <w:r>
        <w:t>};</w:t>
      </w:r>
    </w:p>
    <w:p w14:paraId="25F9BC3C">
      <w:pPr>
        <w:pStyle w:val="6"/>
        <w:spacing w:before="1"/>
        <w:rPr>
          <w:sz w:val="24"/>
        </w:rPr>
      </w:pPr>
    </w:p>
    <w:p w14:paraId="54B4A92B">
      <w:pPr>
        <w:pStyle w:val="6"/>
        <w:spacing w:line="503" w:lineRule="auto"/>
        <w:ind w:left="221" w:right="6463" w:firstLine="62"/>
      </w:pPr>
      <w:r>
        <w:t>struct node *Poly1,*Poly2,*Result;</w:t>
      </w:r>
      <w:r>
        <w:rPr>
          <w:spacing w:val="-59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Create(struct</w:t>
      </w:r>
      <w:r>
        <w:rPr>
          <w:spacing w:val="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*List);</w:t>
      </w:r>
    </w:p>
    <w:p w14:paraId="31730484">
      <w:pPr>
        <w:pStyle w:val="6"/>
        <w:spacing w:line="251" w:lineRule="exact"/>
        <w:ind w:left="221"/>
      </w:pPr>
      <w:r>
        <w:t>void</w:t>
      </w:r>
      <w:r>
        <w:rPr>
          <w:spacing w:val="-2"/>
        </w:rPr>
        <w:t xml:space="preserve"> </w:t>
      </w:r>
      <w:r>
        <w:t>Display(struct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*List);</w:t>
      </w:r>
    </w:p>
    <w:p w14:paraId="5F987E8D">
      <w:pPr>
        <w:pStyle w:val="6"/>
        <w:spacing w:before="4"/>
        <w:rPr>
          <w:sz w:val="24"/>
        </w:rPr>
      </w:pPr>
    </w:p>
    <w:p w14:paraId="605AE844">
      <w:pPr>
        <w:pStyle w:val="6"/>
        <w:spacing w:before="1" w:line="503" w:lineRule="auto"/>
        <w:ind w:left="221" w:right="2819"/>
      </w:pPr>
      <w:r>
        <w:t>void Addition(struct node *Poly1,struct node *Poly2,struct node *Result);</w:t>
      </w:r>
      <w:r>
        <w:rPr>
          <w:spacing w:val="-59"/>
        </w:rPr>
        <w:t xml:space="preserve"> </w:t>
      </w:r>
      <w:r>
        <w:t>int main()</w:t>
      </w:r>
    </w:p>
    <w:p w14:paraId="48BFD394">
      <w:pPr>
        <w:pStyle w:val="6"/>
        <w:spacing w:line="251" w:lineRule="exact"/>
        <w:ind w:left="221"/>
      </w:pPr>
      <w:r>
        <w:t>{</w:t>
      </w:r>
    </w:p>
    <w:p w14:paraId="65795052">
      <w:pPr>
        <w:pStyle w:val="6"/>
        <w:spacing w:before="1"/>
        <w:rPr>
          <w:sz w:val="24"/>
        </w:rPr>
      </w:pPr>
    </w:p>
    <w:p w14:paraId="4E1396BD">
      <w:pPr>
        <w:pStyle w:val="6"/>
        <w:spacing w:line="503" w:lineRule="auto"/>
        <w:ind w:left="221" w:right="5123"/>
        <w:jc w:val="both"/>
      </w:pPr>
      <w:r>
        <w:t>Poly1=(struct node*)malloc(sizeof(struct node));</w:t>
      </w:r>
      <w:r>
        <w:rPr>
          <w:spacing w:val="1"/>
        </w:rPr>
        <w:t xml:space="preserve"> </w:t>
      </w:r>
      <w:r>
        <w:t>Poly2=(struct node*)malloc(sizeof(struct node));</w:t>
      </w:r>
      <w:r>
        <w:rPr>
          <w:spacing w:val="1"/>
        </w:rPr>
        <w:t xml:space="preserve"> </w:t>
      </w:r>
      <w:r>
        <w:t>Result=(struct</w:t>
      </w:r>
      <w:r>
        <w:rPr>
          <w:spacing w:val="-8"/>
        </w:rPr>
        <w:t xml:space="preserve"> </w:t>
      </w:r>
      <w:r>
        <w:t>node*)malloc(sizeof(struct</w:t>
      </w:r>
      <w:r>
        <w:rPr>
          <w:spacing w:val="-7"/>
        </w:rPr>
        <w:t xml:space="preserve"> </w:t>
      </w:r>
      <w:r>
        <w:t>node));</w:t>
      </w:r>
    </w:p>
    <w:p w14:paraId="3A68A935">
      <w:pPr>
        <w:pStyle w:val="6"/>
        <w:rPr>
          <w:sz w:val="24"/>
        </w:rPr>
      </w:pPr>
    </w:p>
    <w:p w14:paraId="6928CC41">
      <w:pPr>
        <w:pStyle w:val="6"/>
        <w:spacing w:before="2"/>
      </w:pPr>
    </w:p>
    <w:p w14:paraId="1A3EAE7D">
      <w:pPr>
        <w:pStyle w:val="6"/>
        <w:spacing w:line="503" w:lineRule="auto"/>
        <w:ind w:left="221" w:right="7768"/>
      </w:pPr>
      <w:r>
        <w:t>Poly1-&gt;Next = NULL;</w:t>
      </w:r>
      <w:r>
        <w:rPr>
          <w:spacing w:val="-59"/>
        </w:rPr>
        <w:t xml:space="preserve"> </w:t>
      </w:r>
      <w:r>
        <w:t>Poly2-&gt;Next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NULL;</w:t>
      </w:r>
    </w:p>
    <w:p w14:paraId="793ED0A1">
      <w:pPr>
        <w:pStyle w:val="6"/>
        <w:spacing w:before="1" w:line="503" w:lineRule="auto"/>
        <w:ind w:left="221" w:right="5244"/>
      </w:pPr>
      <w:r>
        <w:t>printf("Enter the values for first polynomial :\n");</w:t>
      </w:r>
      <w:r>
        <w:rPr>
          <w:spacing w:val="-59"/>
        </w:rPr>
        <w:t xml:space="preserve"> </w:t>
      </w:r>
      <w:r>
        <w:t>Create(Poly1);</w:t>
      </w:r>
    </w:p>
    <w:p w14:paraId="47D544E1">
      <w:pPr>
        <w:pStyle w:val="6"/>
        <w:spacing w:line="503" w:lineRule="auto"/>
        <w:ind w:left="221" w:right="6185"/>
      </w:pPr>
      <w:r>
        <w:t>printf("The polynomial equation is : ");</w:t>
      </w:r>
      <w:r>
        <w:rPr>
          <w:spacing w:val="-59"/>
        </w:rPr>
        <w:t xml:space="preserve"> </w:t>
      </w:r>
      <w:r>
        <w:t>Display(Poly1);</w:t>
      </w:r>
    </w:p>
    <w:p w14:paraId="0938EF75">
      <w:pPr>
        <w:pStyle w:val="6"/>
        <w:spacing w:line="252" w:lineRule="exact"/>
        <w:ind w:left="221"/>
      </w:pPr>
      <w:r>
        <w:t>printf("\nEnter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polynomial</w:t>
      </w:r>
      <w:r>
        <w:rPr>
          <w:spacing w:val="-2"/>
        </w:rPr>
        <w:t xml:space="preserve"> </w:t>
      </w:r>
      <w:r>
        <w:t>:\n");</w:t>
      </w:r>
    </w:p>
    <w:p w14:paraId="3F1A0B7B">
      <w:pPr>
        <w:spacing w:line="252" w:lineRule="exact"/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064C8EA1">
      <w:pPr>
        <w:pStyle w:val="6"/>
        <w:rPr>
          <w:sz w:val="20"/>
        </w:rPr>
      </w:pPr>
    </w:p>
    <w:p w14:paraId="3BD7C3BA">
      <w:pPr>
        <w:pStyle w:val="6"/>
        <w:spacing w:before="1"/>
        <w:rPr>
          <w:sz w:val="26"/>
        </w:rPr>
      </w:pPr>
    </w:p>
    <w:p w14:paraId="44B73BF9">
      <w:pPr>
        <w:pStyle w:val="6"/>
        <w:spacing w:before="94"/>
        <w:ind w:left="221"/>
      </w:pPr>
      <w:r>
        <w:t>Create(Poly2);</w:t>
      </w:r>
    </w:p>
    <w:p w14:paraId="6BF02AE8">
      <w:pPr>
        <w:pStyle w:val="6"/>
        <w:spacing w:before="1"/>
        <w:rPr>
          <w:sz w:val="24"/>
        </w:rPr>
      </w:pPr>
    </w:p>
    <w:p w14:paraId="41AB57C4">
      <w:pPr>
        <w:pStyle w:val="6"/>
        <w:spacing w:line="503" w:lineRule="auto"/>
        <w:ind w:left="221" w:right="6185"/>
      </w:pPr>
      <w:r>
        <w:t>printf("The polynomial equation is : ");</w:t>
      </w:r>
      <w:r>
        <w:rPr>
          <w:spacing w:val="-59"/>
        </w:rPr>
        <w:t xml:space="preserve"> </w:t>
      </w:r>
      <w:r>
        <w:t>Display(Poly2);</w:t>
      </w:r>
    </w:p>
    <w:p w14:paraId="66FC5913">
      <w:pPr>
        <w:pStyle w:val="6"/>
        <w:spacing w:line="251" w:lineRule="exact"/>
        <w:ind w:left="221"/>
      </w:pPr>
      <w:r>
        <w:t>Addition(Poly1,</w:t>
      </w:r>
      <w:r>
        <w:rPr>
          <w:spacing w:val="-3"/>
        </w:rPr>
        <w:t xml:space="preserve"> </w:t>
      </w:r>
      <w:r>
        <w:t>Poly2,</w:t>
      </w:r>
      <w:r>
        <w:rPr>
          <w:spacing w:val="-2"/>
        </w:rPr>
        <w:t xml:space="preserve"> </w:t>
      </w:r>
      <w:r>
        <w:t>Result);</w:t>
      </w:r>
    </w:p>
    <w:p w14:paraId="1C891884">
      <w:pPr>
        <w:pStyle w:val="6"/>
        <w:spacing w:before="2"/>
        <w:rPr>
          <w:sz w:val="24"/>
        </w:rPr>
      </w:pPr>
    </w:p>
    <w:p w14:paraId="2282F698">
      <w:pPr>
        <w:pStyle w:val="6"/>
        <w:spacing w:line="506" w:lineRule="auto"/>
        <w:ind w:left="221" w:right="4571"/>
      </w:pPr>
      <w:r>
        <w:t>printf("\nThe polynomial equation addition result is : ");</w:t>
      </w:r>
      <w:r>
        <w:rPr>
          <w:spacing w:val="-59"/>
        </w:rPr>
        <w:t xml:space="preserve"> </w:t>
      </w:r>
      <w:r>
        <w:t>Display(Result);</w:t>
      </w:r>
    </w:p>
    <w:p w14:paraId="635040F9">
      <w:pPr>
        <w:pStyle w:val="6"/>
        <w:spacing w:line="249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14:paraId="2B552F03">
      <w:pPr>
        <w:pStyle w:val="6"/>
        <w:spacing w:before="1"/>
        <w:rPr>
          <w:sz w:val="24"/>
        </w:rPr>
      </w:pPr>
    </w:p>
    <w:p w14:paraId="62D065CF">
      <w:pPr>
        <w:pStyle w:val="6"/>
        <w:ind w:left="221"/>
      </w:pPr>
      <w:r>
        <w:t>}</w:t>
      </w:r>
    </w:p>
    <w:p w14:paraId="1D62447F">
      <w:pPr>
        <w:pStyle w:val="6"/>
        <w:spacing w:before="2"/>
        <w:rPr>
          <w:sz w:val="24"/>
        </w:rPr>
      </w:pPr>
    </w:p>
    <w:p w14:paraId="1C13BB62">
      <w:pPr>
        <w:pStyle w:val="6"/>
        <w:ind w:left="221"/>
      </w:pPr>
      <w:r>
        <w:t>void</w:t>
      </w:r>
      <w:r>
        <w:rPr>
          <w:spacing w:val="-2"/>
        </w:rPr>
        <w:t xml:space="preserve"> </w:t>
      </w:r>
      <w:r>
        <w:t>Create(struct</w:t>
      </w:r>
      <w:r>
        <w:rPr>
          <w:spacing w:val="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</w:t>
      </w:r>
    </w:p>
    <w:p w14:paraId="588413AC">
      <w:pPr>
        <w:pStyle w:val="6"/>
        <w:spacing w:before="3"/>
        <w:rPr>
          <w:sz w:val="24"/>
        </w:rPr>
      </w:pPr>
    </w:p>
    <w:p w14:paraId="0DC951B2">
      <w:pPr>
        <w:pStyle w:val="6"/>
        <w:spacing w:before="1"/>
        <w:ind w:left="221"/>
      </w:pPr>
      <w:r>
        <w:t>{</w:t>
      </w:r>
    </w:p>
    <w:p w14:paraId="0418D721">
      <w:pPr>
        <w:pStyle w:val="6"/>
        <w:spacing w:before="1"/>
        <w:rPr>
          <w:sz w:val="24"/>
        </w:rPr>
      </w:pPr>
    </w:p>
    <w:p w14:paraId="7F60C041">
      <w:pPr>
        <w:pStyle w:val="6"/>
        <w:ind w:left="221"/>
      </w:pPr>
      <w:r>
        <w:t>int choice;</w:t>
      </w:r>
    </w:p>
    <w:p w14:paraId="454A5CDE">
      <w:pPr>
        <w:pStyle w:val="6"/>
        <w:spacing w:before="1"/>
        <w:rPr>
          <w:sz w:val="24"/>
        </w:rPr>
      </w:pPr>
    </w:p>
    <w:p w14:paraId="19292712">
      <w:pPr>
        <w:pStyle w:val="6"/>
        <w:spacing w:before="1" w:line="503" w:lineRule="auto"/>
        <w:ind w:left="221" w:right="6586"/>
      </w:pPr>
      <w:r>
        <w:t>struct node *Position, *NewNode;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List;</w:t>
      </w:r>
    </w:p>
    <w:p w14:paraId="0CA2ED20">
      <w:pPr>
        <w:pStyle w:val="6"/>
        <w:spacing w:line="252" w:lineRule="exact"/>
        <w:ind w:left="221"/>
      </w:pPr>
      <w:r>
        <w:t>do</w:t>
      </w:r>
    </w:p>
    <w:p w14:paraId="2319F73E">
      <w:pPr>
        <w:pStyle w:val="6"/>
        <w:spacing w:before="3"/>
        <w:rPr>
          <w:sz w:val="24"/>
        </w:rPr>
      </w:pPr>
    </w:p>
    <w:p w14:paraId="45AF1A6B">
      <w:pPr>
        <w:pStyle w:val="6"/>
        <w:ind w:left="221"/>
      </w:pPr>
      <w:r>
        <w:t>{</w:t>
      </w:r>
    </w:p>
    <w:p w14:paraId="5769B756">
      <w:pPr>
        <w:pStyle w:val="6"/>
        <w:spacing w:before="2"/>
        <w:rPr>
          <w:sz w:val="24"/>
        </w:rPr>
      </w:pPr>
    </w:p>
    <w:p w14:paraId="6E521CA8">
      <w:pPr>
        <w:pStyle w:val="6"/>
        <w:spacing w:line="503" w:lineRule="auto"/>
        <w:ind w:left="221" w:right="5969"/>
      </w:pPr>
      <w:r>
        <w:t>NewNode = malloc(sizeof(struct node));</w:t>
      </w:r>
      <w:r>
        <w:rPr>
          <w:spacing w:val="-59"/>
        </w:rPr>
        <w:t xml:space="preserve"> </w:t>
      </w:r>
      <w:r>
        <w:t>printf("Enter the coefficient : ");</w:t>
      </w:r>
      <w:r>
        <w:rPr>
          <w:spacing w:val="1"/>
        </w:rPr>
        <w:t xml:space="preserve"> </w:t>
      </w:r>
      <w:r>
        <w:t>scanf("%d", &amp;NewNode-&gt;coeff);</w:t>
      </w:r>
      <w:r>
        <w:rPr>
          <w:spacing w:val="1"/>
        </w:rPr>
        <w:t xml:space="preserve"> </w:t>
      </w:r>
      <w:r>
        <w:t>printf("Enter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");</w:t>
      </w:r>
    </w:p>
    <w:p w14:paraId="7555A814">
      <w:pPr>
        <w:pStyle w:val="6"/>
        <w:spacing w:line="503" w:lineRule="auto"/>
        <w:ind w:left="221" w:right="6800"/>
      </w:pPr>
      <w:r>
        <w:t>scanf("%d", &amp;NewNode-&gt;pow);</w:t>
      </w:r>
      <w:r>
        <w:rPr>
          <w:spacing w:val="-59"/>
        </w:rPr>
        <w:t xml:space="preserve"> </w:t>
      </w: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NewNode;</w:t>
      </w:r>
      <w:r>
        <w:rPr>
          <w:spacing w:val="1"/>
        </w:rPr>
        <w:t xml:space="preserve"> </w:t>
      </w:r>
      <w:r>
        <w:t>printf("Enter 1 to continue : ");</w:t>
      </w:r>
      <w:r>
        <w:rPr>
          <w:spacing w:val="1"/>
        </w:rPr>
        <w:t xml:space="preserve"> </w:t>
      </w:r>
      <w:r>
        <w:t>scanf("%d",</w:t>
      </w:r>
      <w:r>
        <w:rPr>
          <w:spacing w:val="-2"/>
        </w:rPr>
        <w:t xml:space="preserve"> </w:t>
      </w:r>
      <w:r>
        <w:t>&amp;choice);</w:t>
      </w:r>
    </w:p>
    <w:p w14:paraId="50687409">
      <w:pPr>
        <w:pStyle w:val="6"/>
        <w:spacing w:line="251" w:lineRule="exact"/>
        <w:ind w:left="221"/>
      </w:pPr>
      <w:r>
        <w:t>}</w:t>
      </w:r>
      <w:r>
        <w:rPr>
          <w:spacing w:val="-1"/>
        </w:rPr>
        <w:t xml:space="preserve"> </w:t>
      </w:r>
      <w:r>
        <w:t>while(choice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1);</w:t>
      </w:r>
    </w:p>
    <w:p w14:paraId="478F0BBE">
      <w:pPr>
        <w:pStyle w:val="6"/>
        <w:spacing w:before="1"/>
        <w:rPr>
          <w:sz w:val="24"/>
        </w:rPr>
      </w:pPr>
    </w:p>
    <w:p w14:paraId="435127C5">
      <w:pPr>
        <w:pStyle w:val="6"/>
        <w:ind w:left="221"/>
      </w:pPr>
      <w:r>
        <w:t>}</w:t>
      </w:r>
    </w:p>
    <w:p w14:paraId="0B48A845">
      <w:p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7620F688">
      <w:pPr>
        <w:pStyle w:val="6"/>
        <w:rPr>
          <w:sz w:val="20"/>
        </w:rPr>
      </w:pPr>
    </w:p>
    <w:p w14:paraId="0985708D">
      <w:pPr>
        <w:pStyle w:val="6"/>
        <w:spacing w:before="1"/>
        <w:rPr>
          <w:sz w:val="26"/>
        </w:rPr>
      </w:pPr>
    </w:p>
    <w:p w14:paraId="69C84793">
      <w:pPr>
        <w:pStyle w:val="6"/>
        <w:spacing w:before="94"/>
        <w:ind w:left="221"/>
      </w:pPr>
      <w:r>
        <w:t>void</w:t>
      </w:r>
      <w:r>
        <w:rPr>
          <w:spacing w:val="-1"/>
        </w:rPr>
        <w:t xml:space="preserve"> </w:t>
      </w:r>
      <w:r>
        <w:t>Display(struct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</w:t>
      </w:r>
    </w:p>
    <w:p w14:paraId="5A12F261">
      <w:pPr>
        <w:pStyle w:val="6"/>
        <w:spacing w:before="1"/>
        <w:rPr>
          <w:sz w:val="24"/>
        </w:rPr>
      </w:pPr>
    </w:p>
    <w:p w14:paraId="3F309A5E">
      <w:pPr>
        <w:pStyle w:val="6"/>
        <w:ind w:left="221"/>
      </w:pPr>
      <w:r>
        <w:t>{</w:t>
      </w:r>
    </w:p>
    <w:p w14:paraId="13A6A5BC">
      <w:pPr>
        <w:pStyle w:val="6"/>
        <w:spacing w:before="2"/>
        <w:rPr>
          <w:sz w:val="24"/>
        </w:rPr>
      </w:pPr>
    </w:p>
    <w:p w14:paraId="101BB1E8">
      <w:pPr>
        <w:pStyle w:val="6"/>
        <w:spacing w:line="503" w:lineRule="auto"/>
        <w:ind w:left="221" w:right="7323"/>
      </w:pPr>
      <w:r>
        <w:t>struct node *Position;</w:t>
      </w:r>
      <w:r>
        <w:rPr>
          <w:spacing w:val="1"/>
        </w:rPr>
        <w:t xml:space="preserve"> </w:t>
      </w:r>
      <w:r>
        <w:t>Position = List-&gt;Next;</w:t>
      </w:r>
      <w:r>
        <w:rPr>
          <w:spacing w:val="1"/>
        </w:rPr>
        <w:t xml:space="preserve"> </w:t>
      </w:r>
      <w:r>
        <w:t>while(Position</w:t>
      </w:r>
      <w:r>
        <w:rPr>
          <w:spacing w:val="-6"/>
        </w:rPr>
        <w:t xml:space="preserve"> </w:t>
      </w:r>
      <w:r>
        <w:t>!=</w:t>
      </w:r>
      <w:r>
        <w:rPr>
          <w:spacing w:val="-4"/>
        </w:rPr>
        <w:t xml:space="preserve"> </w:t>
      </w:r>
      <w:r>
        <w:t>NULL)</w:t>
      </w:r>
    </w:p>
    <w:p w14:paraId="0476BA83">
      <w:pPr>
        <w:pStyle w:val="6"/>
        <w:ind w:left="221"/>
      </w:pPr>
      <w:r>
        <w:t>{</w:t>
      </w:r>
    </w:p>
    <w:p w14:paraId="090FA0B4">
      <w:pPr>
        <w:pStyle w:val="6"/>
        <w:spacing w:before="2"/>
        <w:rPr>
          <w:sz w:val="24"/>
        </w:rPr>
      </w:pPr>
    </w:p>
    <w:p w14:paraId="13FC7401">
      <w:pPr>
        <w:pStyle w:val="6"/>
        <w:spacing w:line="503" w:lineRule="auto"/>
        <w:ind w:left="221" w:right="5043"/>
      </w:pPr>
      <w:r>
        <w:t>printf("%dx^%d", Position-&gt;coeff, Position-&gt;pow);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Position-&gt;Next;</w:t>
      </w:r>
    </w:p>
    <w:p w14:paraId="7EC265F0">
      <w:pPr>
        <w:pStyle w:val="6"/>
        <w:spacing w:line="251" w:lineRule="exact"/>
        <w:ind w:left="221"/>
      </w:pPr>
      <w:r>
        <w:t>if(Position</w:t>
      </w:r>
      <w:r>
        <w:rPr>
          <w:spacing w:val="-4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Position-&gt;coeff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0)</w:t>
      </w:r>
    </w:p>
    <w:p w14:paraId="54951A54">
      <w:pPr>
        <w:pStyle w:val="6"/>
        <w:spacing w:before="3"/>
        <w:rPr>
          <w:sz w:val="24"/>
        </w:rPr>
      </w:pPr>
    </w:p>
    <w:p w14:paraId="3CB89AFA">
      <w:pPr>
        <w:pStyle w:val="6"/>
        <w:spacing w:before="1"/>
        <w:ind w:left="221"/>
      </w:pPr>
      <w:r>
        <w:t>{</w:t>
      </w:r>
    </w:p>
    <w:p w14:paraId="06865E46">
      <w:pPr>
        <w:pStyle w:val="6"/>
        <w:spacing w:before="1"/>
        <w:rPr>
          <w:sz w:val="24"/>
        </w:rPr>
      </w:pPr>
    </w:p>
    <w:p w14:paraId="2B973867">
      <w:pPr>
        <w:pStyle w:val="6"/>
        <w:ind w:left="221"/>
      </w:pPr>
      <w:r>
        <w:t>printf("+");</w:t>
      </w:r>
    </w:p>
    <w:p w14:paraId="74C3A26A">
      <w:pPr>
        <w:pStyle w:val="6"/>
        <w:spacing w:before="1"/>
        <w:rPr>
          <w:sz w:val="24"/>
        </w:rPr>
      </w:pPr>
    </w:p>
    <w:p w14:paraId="21519FF0">
      <w:pPr>
        <w:pStyle w:val="6"/>
        <w:ind w:left="221"/>
      </w:pPr>
      <w:r>
        <w:t>}</w:t>
      </w:r>
    </w:p>
    <w:p w14:paraId="4B9087E1">
      <w:pPr>
        <w:pStyle w:val="6"/>
        <w:spacing w:before="2"/>
        <w:rPr>
          <w:sz w:val="24"/>
        </w:rPr>
      </w:pPr>
    </w:p>
    <w:p w14:paraId="5D429382">
      <w:pPr>
        <w:pStyle w:val="6"/>
        <w:ind w:left="221"/>
      </w:pPr>
      <w:r>
        <w:t>}</w:t>
      </w:r>
    </w:p>
    <w:p w14:paraId="07229757">
      <w:pPr>
        <w:pStyle w:val="6"/>
        <w:spacing w:before="2"/>
        <w:rPr>
          <w:sz w:val="24"/>
        </w:rPr>
      </w:pPr>
    </w:p>
    <w:p w14:paraId="304EC439">
      <w:pPr>
        <w:pStyle w:val="6"/>
        <w:ind w:left="221"/>
      </w:pPr>
      <w:r>
        <w:t>}</w:t>
      </w:r>
    </w:p>
    <w:p w14:paraId="75636361">
      <w:pPr>
        <w:pStyle w:val="6"/>
        <w:spacing w:before="3"/>
        <w:rPr>
          <w:sz w:val="24"/>
        </w:rPr>
      </w:pPr>
    </w:p>
    <w:p w14:paraId="7CB3D87D">
      <w:pPr>
        <w:pStyle w:val="6"/>
        <w:spacing w:before="1"/>
        <w:ind w:left="221"/>
      </w:pPr>
      <w:r>
        <w:t>void</w:t>
      </w:r>
      <w:r>
        <w:rPr>
          <w:spacing w:val="-2"/>
        </w:rPr>
        <w:t xml:space="preserve"> </w:t>
      </w:r>
      <w:r>
        <w:t>Addition(struct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*Poly1, 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*Poly2, 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*Result)</w:t>
      </w:r>
    </w:p>
    <w:p w14:paraId="258BCBE3">
      <w:pPr>
        <w:pStyle w:val="6"/>
        <w:spacing w:before="1"/>
        <w:rPr>
          <w:sz w:val="24"/>
        </w:rPr>
      </w:pPr>
    </w:p>
    <w:p w14:paraId="5AD1A124">
      <w:pPr>
        <w:pStyle w:val="6"/>
        <w:ind w:left="221"/>
      </w:pPr>
      <w:r>
        <w:t>{</w:t>
      </w:r>
    </w:p>
    <w:p w14:paraId="46350C2B">
      <w:pPr>
        <w:pStyle w:val="6"/>
        <w:spacing w:before="1"/>
        <w:rPr>
          <w:sz w:val="24"/>
        </w:rPr>
      </w:pPr>
    </w:p>
    <w:p w14:paraId="7DF301FA">
      <w:pPr>
        <w:pStyle w:val="6"/>
        <w:spacing w:before="1" w:line="503" w:lineRule="auto"/>
        <w:ind w:left="221" w:right="7586"/>
      </w:pPr>
      <w:r>
        <w:t>struct node *Position;</w:t>
      </w:r>
      <w:r>
        <w:rPr>
          <w:spacing w:val="1"/>
        </w:rPr>
        <w:t xml:space="preserve"> </w:t>
      </w:r>
      <w:r>
        <w:t>struct node *NewNode;</w:t>
      </w:r>
      <w:r>
        <w:rPr>
          <w:spacing w:val="-59"/>
        </w:rPr>
        <w:t xml:space="preserve"> </w:t>
      </w:r>
      <w:r>
        <w:t>Poly1 = Poly1-&gt;Next;</w:t>
      </w:r>
      <w:r>
        <w:rPr>
          <w:spacing w:val="1"/>
        </w:rPr>
        <w:t xml:space="preserve"> </w:t>
      </w:r>
      <w:r>
        <w:t>Poly2 = Poly2-&gt;Next;</w:t>
      </w:r>
      <w:r>
        <w:rPr>
          <w:spacing w:val="1"/>
        </w:rPr>
        <w:t xml:space="preserve"> </w:t>
      </w:r>
      <w:r>
        <w:t>Result-&gt;Next = NULL;</w:t>
      </w:r>
      <w:r>
        <w:rPr>
          <w:spacing w:val="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Result;</w:t>
      </w:r>
    </w:p>
    <w:p w14:paraId="08B66723">
      <w:pPr>
        <w:pStyle w:val="6"/>
        <w:spacing w:line="251" w:lineRule="exact"/>
        <w:ind w:left="221"/>
      </w:pPr>
      <w:r>
        <w:t>while(Poly1</w:t>
      </w:r>
      <w:r>
        <w:rPr>
          <w:spacing w:val="-2"/>
        </w:rPr>
        <w:t xml:space="preserve"> </w:t>
      </w:r>
      <w:r>
        <w:t>!= NULL</w:t>
      </w:r>
      <w:r>
        <w:rPr>
          <w:spacing w:val="-2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Poly2</w:t>
      </w:r>
      <w:r>
        <w:rPr>
          <w:spacing w:val="-2"/>
        </w:rPr>
        <w:t xml:space="preserve"> </w:t>
      </w:r>
      <w:r>
        <w:t>!= NULL)</w:t>
      </w:r>
    </w:p>
    <w:p w14:paraId="190D9272">
      <w:pPr>
        <w:pStyle w:val="6"/>
        <w:spacing w:before="3"/>
        <w:rPr>
          <w:sz w:val="24"/>
        </w:rPr>
      </w:pPr>
    </w:p>
    <w:p w14:paraId="1A4D7170">
      <w:pPr>
        <w:pStyle w:val="6"/>
        <w:ind w:left="221"/>
      </w:pPr>
      <w:r>
        <w:t>{</w:t>
      </w:r>
    </w:p>
    <w:p w14:paraId="2F8BFE34">
      <w:pPr>
        <w:pStyle w:val="6"/>
        <w:spacing w:before="2"/>
        <w:rPr>
          <w:sz w:val="24"/>
        </w:rPr>
      </w:pPr>
    </w:p>
    <w:p w14:paraId="2FCAAB0D">
      <w:pPr>
        <w:pStyle w:val="6"/>
        <w:spacing w:line="503" w:lineRule="auto"/>
        <w:ind w:left="221" w:right="5979"/>
      </w:pPr>
      <w:r>
        <w:t>NewNode = malloc(sizeof(struct node));</w:t>
      </w:r>
      <w:r>
        <w:rPr>
          <w:spacing w:val="-59"/>
        </w:rPr>
        <w:t xml:space="preserve"> </w:t>
      </w:r>
      <w:r>
        <w:t>if(Poly1-&gt;pow</w:t>
      </w:r>
      <w:r>
        <w:rPr>
          <w:spacing w:val="-4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Poly2-&gt;pow)</w:t>
      </w:r>
    </w:p>
    <w:p w14:paraId="1EE6200B">
      <w:pPr>
        <w:spacing w:line="503" w:lineRule="auto"/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5F0FA76E">
      <w:pPr>
        <w:pStyle w:val="6"/>
        <w:rPr>
          <w:sz w:val="20"/>
        </w:rPr>
      </w:pPr>
    </w:p>
    <w:p w14:paraId="797C69D8">
      <w:pPr>
        <w:pStyle w:val="6"/>
        <w:spacing w:before="1"/>
        <w:rPr>
          <w:sz w:val="26"/>
        </w:rPr>
      </w:pPr>
    </w:p>
    <w:p w14:paraId="6291C857">
      <w:pPr>
        <w:pStyle w:val="6"/>
        <w:spacing w:before="94"/>
        <w:ind w:left="221"/>
      </w:pPr>
      <w:r>
        <w:t>{</w:t>
      </w:r>
    </w:p>
    <w:p w14:paraId="5FECBC33">
      <w:pPr>
        <w:pStyle w:val="6"/>
        <w:spacing w:before="1"/>
        <w:rPr>
          <w:sz w:val="24"/>
        </w:rPr>
      </w:pPr>
    </w:p>
    <w:p w14:paraId="38750EEB">
      <w:pPr>
        <w:pStyle w:val="6"/>
        <w:spacing w:line="503" w:lineRule="auto"/>
        <w:ind w:left="221" w:right="5180"/>
      </w:pPr>
      <w:r>
        <w:t>NewNode-&gt;coeff = Poly1-&gt;coeff + Poly2-&gt;coeff;</w:t>
      </w:r>
      <w:r>
        <w:rPr>
          <w:spacing w:val="-59"/>
        </w:rPr>
        <w:t xml:space="preserve"> </w:t>
      </w:r>
      <w:r>
        <w:t>NewNode-&gt;pow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Poly1-&gt;pow;</w:t>
      </w:r>
    </w:p>
    <w:p w14:paraId="2E22CE0C">
      <w:pPr>
        <w:pStyle w:val="6"/>
        <w:spacing w:line="503" w:lineRule="auto"/>
        <w:ind w:left="221" w:right="7772"/>
      </w:pPr>
      <w:r>
        <w:t>Poly1 = Poly1-&gt;Next;</w:t>
      </w:r>
      <w:r>
        <w:rPr>
          <w:spacing w:val="-59"/>
        </w:rPr>
        <w:t xml:space="preserve"> </w:t>
      </w:r>
      <w:r>
        <w:t>Poly2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Poly2-&gt;Next;</w:t>
      </w:r>
    </w:p>
    <w:p w14:paraId="3CEF1C19">
      <w:pPr>
        <w:pStyle w:val="6"/>
        <w:ind w:left="221"/>
      </w:pPr>
      <w:r>
        <w:t>}</w:t>
      </w:r>
    </w:p>
    <w:p w14:paraId="1CD42931">
      <w:pPr>
        <w:pStyle w:val="6"/>
        <w:spacing w:before="1"/>
        <w:rPr>
          <w:sz w:val="24"/>
        </w:rPr>
      </w:pPr>
    </w:p>
    <w:p w14:paraId="67A329C0">
      <w:pPr>
        <w:pStyle w:val="6"/>
        <w:ind w:left="221"/>
      </w:pPr>
      <w:r>
        <w:t>else</w:t>
      </w:r>
      <w:r>
        <w:rPr>
          <w:spacing w:val="-2"/>
        </w:rPr>
        <w:t xml:space="preserve"> </w:t>
      </w:r>
      <w:r>
        <w:t>if(Poly1-&gt;pow</w:t>
      </w:r>
      <w:r>
        <w:rPr>
          <w:spacing w:val="-5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Poly2-&gt;pow)</w:t>
      </w:r>
    </w:p>
    <w:p w14:paraId="5C642BB1">
      <w:pPr>
        <w:pStyle w:val="6"/>
        <w:spacing w:before="2"/>
        <w:rPr>
          <w:sz w:val="24"/>
        </w:rPr>
      </w:pPr>
    </w:p>
    <w:p w14:paraId="221C1CCC">
      <w:pPr>
        <w:pStyle w:val="6"/>
        <w:ind w:left="221"/>
      </w:pPr>
      <w:r>
        <w:t>{</w:t>
      </w:r>
    </w:p>
    <w:p w14:paraId="6A9FF083">
      <w:pPr>
        <w:pStyle w:val="6"/>
        <w:spacing w:before="1"/>
        <w:rPr>
          <w:sz w:val="24"/>
        </w:rPr>
      </w:pPr>
    </w:p>
    <w:p w14:paraId="226D8852">
      <w:pPr>
        <w:pStyle w:val="6"/>
        <w:spacing w:line="503" w:lineRule="auto"/>
        <w:ind w:left="221" w:right="6659"/>
      </w:pPr>
      <w:r>
        <w:t>NewNode-&gt;coeff = Poly1-&gt;coeff;</w:t>
      </w:r>
      <w:r>
        <w:rPr>
          <w:spacing w:val="-59"/>
        </w:rPr>
        <w:t xml:space="preserve"> </w:t>
      </w:r>
      <w:r>
        <w:t>NewNode-&gt;pow = Poly1-&gt;pow;</w:t>
      </w:r>
      <w:r>
        <w:rPr>
          <w:spacing w:val="1"/>
        </w:rPr>
        <w:t xml:space="preserve"> </w:t>
      </w:r>
      <w:r>
        <w:t>Poly1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Poly1-&gt;Next;</w:t>
      </w:r>
    </w:p>
    <w:p w14:paraId="41F3E82A">
      <w:pPr>
        <w:pStyle w:val="6"/>
        <w:ind w:left="221"/>
      </w:pPr>
      <w:r>
        <w:t>}</w:t>
      </w:r>
    </w:p>
    <w:p w14:paraId="1BC40E31">
      <w:pPr>
        <w:pStyle w:val="6"/>
        <w:spacing w:before="2"/>
        <w:rPr>
          <w:sz w:val="24"/>
        </w:rPr>
      </w:pPr>
    </w:p>
    <w:p w14:paraId="7D9F0EF9">
      <w:pPr>
        <w:pStyle w:val="6"/>
        <w:ind w:left="221"/>
      </w:pPr>
      <w:r>
        <w:t>else</w:t>
      </w:r>
      <w:r>
        <w:rPr>
          <w:spacing w:val="-2"/>
        </w:rPr>
        <w:t xml:space="preserve"> </w:t>
      </w:r>
      <w:r>
        <w:t>if(Poly1-&gt;pow</w:t>
      </w:r>
      <w:r>
        <w:rPr>
          <w:spacing w:val="-5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Poly2-&gt;pow)</w:t>
      </w:r>
    </w:p>
    <w:p w14:paraId="547DD49C">
      <w:pPr>
        <w:pStyle w:val="6"/>
        <w:spacing w:before="1"/>
        <w:rPr>
          <w:sz w:val="24"/>
        </w:rPr>
      </w:pPr>
    </w:p>
    <w:p w14:paraId="23845CDE">
      <w:pPr>
        <w:pStyle w:val="6"/>
        <w:ind w:left="221"/>
      </w:pPr>
      <w:r>
        <w:t>{</w:t>
      </w:r>
    </w:p>
    <w:p w14:paraId="48897E1D">
      <w:pPr>
        <w:pStyle w:val="6"/>
        <w:spacing w:before="4"/>
        <w:rPr>
          <w:sz w:val="24"/>
        </w:rPr>
      </w:pPr>
    </w:p>
    <w:p w14:paraId="0689ABC3">
      <w:pPr>
        <w:pStyle w:val="6"/>
        <w:spacing w:line="503" w:lineRule="auto"/>
        <w:ind w:left="221" w:right="6659"/>
      </w:pPr>
      <w:r>
        <w:t>NewNode-&gt;coeff = Poly2-&gt;coeff;</w:t>
      </w:r>
      <w:r>
        <w:rPr>
          <w:spacing w:val="-59"/>
        </w:rPr>
        <w:t xml:space="preserve"> </w:t>
      </w:r>
      <w:r>
        <w:t>NewNode-&gt;pow = Poly2-&gt;pow;</w:t>
      </w:r>
      <w:r>
        <w:rPr>
          <w:spacing w:val="1"/>
        </w:rPr>
        <w:t xml:space="preserve"> </w:t>
      </w:r>
      <w:r>
        <w:t>Poly2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Poly2-&gt;Next;</w:t>
      </w:r>
    </w:p>
    <w:p w14:paraId="2209A97C">
      <w:pPr>
        <w:pStyle w:val="6"/>
        <w:spacing w:line="250" w:lineRule="exact"/>
        <w:ind w:left="221"/>
      </w:pPr>
      <w:r>
        <w:t>}</w:t>
      </w:r>
    </w:p>
    <w:p w14:paraId="78271E16">
      <w:pPr>
        <w:pStyle w:val="6"/>
        <w:spacing w:before="4"/>
        <w:rPr>
          <w:sz w:val="24"/>
        </w:rPr>
      </w:pPr>
    </w:p>
    <w:p w14:paraId="0580C1F1">
      <w:pPr>
        <w:pStyle w:val="6"/>
        <w:spacing w:line="503" w:lineRule="auto"/>
        <w:ind w:left="221" w:right="7132"/>
      </w:pP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NewNode;</w:t>
      </w:r>
    </w:p>
    <w:p w14:paraId="3B1AB05C">
      <w:pPr>
        <w:pStyle w:val="6"/>
        <w:spacing w:line="251" w:lineRule="exact"/>
        <w:ind w:left="221"/>
      </w:pPr>
      <w:r>
        <w:t>}</w:t>
      </w:r>
    </w:p>
    <w:p w14:paraId="53E798CE">
      <w:pPr>
        <w:pStyle w:val="6"/>
        <w:spacing w:before="1"/>
        <w:rPr>
          <w:sz w:val="24"/>
        </w:rPr>
      </w:pPr>
    </w:p>
    <w:p w14:paraId="530CD619">
      <w:pPr>
        <w:pStyle w:val="6"/>
        <w:spacing w:before="1"/>
        <w:ind w:left="221"/>
      </w:pPr>
      <w:r>
        <w:t>while(Poly1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Poly2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NULL)</w:t>
      </w:r>
    </w:p>
    <w:p w14:paraId="6E5CA182">
      <w:pPr>
        <w:pStyle w:val="6"/>
        <w:spacing w:before="3"/>
        <w:rPr>
          <w:sz w:val="24"/>
        </w:rPr>
      </w:pPr>
    </w:p>
    <w:p w14:paraId="70467264">
      <w:pPr>
        <w:pStyle w:val="6"/>
        <w:ind w:left="221"/>
      </w:pPr>
      <w:r>
        <w:t>{</w:t>
      </w:r>
    </w:p>
    <w:p w14:paraId="1F1648BC">
      <w:pPr>
        <w:pStyle w:val="6"/>
        <w:spacing w:before="2"/>
        <w:rPr>
          <w:sz w:val="24"/>
        </w:rPr>
      </w:pPr>
    </w:p>
    <w:p w14:paraId="78DD029A">
      <w:pPr>
        <w:pStyle w:val="6"/>
        <w:spacing w:line="503" w:lineRule="auto"/>
        <w:ind w:left="221" w:right="5969"/>
      </w:pPr>
      <w:r>
        <w:t>NewNode = malloc(sizeof(struct node));</w:t>
      </w:r>
      <w:r>
        <w:rPr>
          <w:spacing w:val="-59"/>
        </w:rPr>
        <w:t xml:space="preserve"> </w:t>
      </w:r>
      <w:r>
        <w:t>if(Poly1</w:t>
      </w:r>
      <w:r>
        <w:rPr>
          <w:spacing w:val="-1"/>
        </w:rPr>
        <w:t xml:space="preserve"> </w:t>
      </w:r>
      <w:r>
        <w:t>!=</w:t>
      </w:r>
      <w:r>
        <w:rPr>
          <w:spacing w:val="1"/>
        </w:rPr>
        <w:t xml:space="preserve"> </w:t>
      </w:r>
      <w:r>
        <w:t>NULL)</w:t>
      </w:r>
    </w:p>
    <w:p w14:paraId="406504CC">
      <w:pPr>
        <w:spacing w:line="503" w:lineRule="auto"/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2B149D6C">
      <w:pPr>
        <w:pStyle w:val="6"/>
        <w:rPr>
          <w:sz w:val="20"/>
        </w:rPr>
      </w:pPr>
    </w:p>
    <w:p w14:paraId="27583496">
      <w:pPr>
        <w:pStyle w:val="6"/>
        <w:spacing w:before="1"/>
        <w:rPr>
          <w:sz w:val="26"/>
        </w:rPr>
      </w:pPr>
    </w:p>
    <w:p w14:paraId="3FCD20FE">
      <w:pPr>
        <w:pStyle w:val="6"/>
        <w:spacing w:before="94"/>
        <w:ind w:left="221"/>
      </w:pPr>
      <w:r>
        <w:t>{</w:t>
      </w:r>
    </w:p>
    <w:p w14:paraId="1723E4F3">
      <w:pPr>
        <w:pStyle w:val="6"/>
        <w:spacing w:before="1"/>
        <w:rPr>
          <w:sz w:val="24"/>
        </w:rPr>
      </w:pPr>
    </w:p>
    <w:p w14:paraId="735B01FE">
      <w:pPr>
        <w:pStyle w:val="6"/>
        <w:spacing w:line="503" w:lineRule="auto"/>
        <w:ind w:left="221" w:right="6659"/>
      </w:pPr>
      <w:r>
        <w:t>NewNode-&gt;coeff = Poly1-&gt;coeff;</w:t>
      </w:r>
      <w:r>
        <w:rPr>
          <w:spacing w:val="-59"/>
        </w:rPr>
        <w:t xml:space="preserve"> </w:t>
      </w:r>
      <w:r>
        <w:t>NewNode-&gt;pow = Poly1-&gt;pow;</w:t>
      </w:r>
      <w:r>
        <w:rPr>
          <w:spacing w:val="1"/>
        </w:rPr>
        <w:t xml:space="preserve"> </w:t>
      </w:r>
      <w:r>
        <w:t>Poly1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Poly1-&gt;Next;</w:t>
      </w:r>
    </w:p>
    <w:p w14:paraId="07F1D730">
      <w:pPr>
        <w:pStyle w:val="6"/>
        <w:spacing w:line="250" w:lineRule="exact"/>
        <w:ind w:left="221"/>
      </w:pPr>
      <w:r>
        <w:t>}</w:t>
      </w:r>
    </w:p>
    <w:p w14:paraId="7341A79B">
      <w:pPr>
        <w:pStyle w:val="6"/>
        <w:spacing w:before="4"/>
        <w:rPr>
          <w:sz w:val="24"/>
        </w:rPr>
      </w:pPr>
    </w:p>
    <w:p w14:paraId="549FFBCB">
      <w:pPr>
        <w:pStyle w:val="6"/>
        <w:ind w:left="221"/>
      </w:pPr>
      <w:r>
        <w:t>if(Poly2</w:t>
      </w:r>
      <w:r>
        <w:rPr>
          <w:spacing w:val="-3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NULL)</w:t>
      </w:r>
    </w:p>
    <w:p w14:paraId="7ED27F45">
      <w:pPr>
        <w:pStyle w:val="6"/>
        <w:spacing w:before="2"/>
        <w:rPr>
          <w:sz w:val="24"/>
        </w:rPr>
      </w:pPr>
    </w:p>
    <w:p w14:paraId="008059B7">
      <w:pPr>
        <w:pStyle w:val="6"/>
        <w:ind w:left="221"/>
      </w:pPr>
      <w:r>
        <w:t>{</w:t>
      </w:r>
    </w:p>
    <w:p w14:paraId="2068B783">
      <w:pPr>
        <w:pStyle w:val="6"/>
        <w:spacing w:before="2"/>
        <w:rPr>
          <w:sz w:val="24"/>
        </w:rPr>
      </w:pPr>
    </w:p>
    <w:p w14:paraId="1425A74F">
      <w:pPr>
        <w:pStyle w:val="6"/>
        <w:spacing w:line="503" w:lineRule="auto"/>
        <w:ind w:left="221" w:right="6659"/>
      </w:pPr>
      <w:r>
        <w:t>NewNode-&gt;coeff = Poly2-&gt;coeff;</w:t>
      </w:r>
      <w:r>
        <w:rPr>
          <w:spacing w:val="-59"/>
        </w:rPr>
        <w:t xml:space="preserve"> </w:t>
      </w:r>
      <w:r>
        <w:t>NewNode-&gt;pow = Poly2-&gt;pow;</w:t>
      </w:r>
      <w:r>
        <w:rPr>
          <w:spacing w:val="1"/>
        </w:rPr>
        <w:t xml:space="preserve"> </w:t>
      </w:r>
      <w:r>
        <w:t>Poly2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Poly2-&gt;Next;</w:t>
      </w:r>
    </w:p>
    <w:p w14:paraId="12631432">
      <w:pPr>
        <w:pStyle w:val="6"/>
        <w:ind w:left="221"/>
      </w:pPr>
      <w:r>
        <w:t>}</w:t>
      </w:r>
    </w:p>
    <w:p w14:paraId="2E6990E0">
      <w:pPr>
        <w:pStyle w:val="6"/>
        <w:spacing w:before="1"/>
        <w:rPr>
          <w:sz w:val="24"/>
        </w:rPr>
      </w:pPr>
    </w:p>
    <w:p w14:paraId="446A265E">
      <w:pPr>
        <w:pStyle w:val="6"/>
        <w:spacing w:line="503" w:lineRule="auto"/>
        <w:ind w:left="221" w:right="7132"/>
      </w:pP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NewNode;</w:t>
      </w:r>
    </w:p>
    <w:p w14:paraId="36506B87">
      <w:pPr>
        <w:pStyle w:val="6"/>
        <w:ind w:left="221"/>
      </w:pPr>
      <w:r>
        <w:t>}</w:t>
      </w:r>
    </w:p>
    <w:p w14:paraId="48610228">
      <w:pPr>
        <w:pStyle w:val="6"/>
        <w:spacing w:before="2"/>
        <w:rPr>
          <w:sz w:val="24"/>
        </w:rPr>
      </w:pPr>
    </w:p>
    <w:p w14:paraId="4538A4FA">
      <w:pPr>
        <w:pStyle w:val="6"/>
        <w:ind w:left="221"/>
      </w:pPr>
      <w:r>
        <w:t>}</w:t>
      </w:r>
    </w:p>
    <w:p w14:paraId="04EF566F">
      <w:pPr>
        <w:pStyle w:val="6"/>
        <w:spacing w:before="1"/>
        <w:rPr>
          <w:sz w:val="24"/>
        </w:rPr>
      </w:pPr>
    </w:p>
    <w:p w14:paraId="66B2EE40">
      <w:pPr>
        <w:pStyle w:val="6"/>
        <w:spacing w:line="276" w:lineRule="auto"/>
        <w:ind w:left="221" w:right="8065"/>
      </w:pPr>
      <w:r>
        <w:rPr>
          <w:rFonts w:ascii="Arial"/>
          <w:b/>
        </w:rPr>
        <w:t>Program 2:</w:t>
      </w:r>
      <w:r>
        <w:rPr>
          <w:rFonts w:ascii="Arial"/>
          <w:b/>
          <w:spacing w:val="1"/>
        </w:rPr>
        <w:t xml:space="preserve"> </w:t>
      </w:r>
      <w:r>
        <w:t>#include&lt;stdio.h&gt;</w:t>
      </w:r>
      <w:r>
        <w:rPr>
          <w:spacing w:val="1"/>
        </w:rPr>
        <w:t xml:space="preserve"> </w:t>
      </w:r>
      <w:r>
        <w:t>#include&lt;stdlib.h&gt;</w:t>
      </w:r>
      <w:r>
        <w:rPr>
          <w:spacing w:val="-59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node</w:t>
      </w:r>
    </w:p>
    <w:p w14:paraId="25A0AA5D">
      <w:pPr>
        <w:pStyle w:val="6"/>
        <w:ind w:left="221"/>
      </w:pPr>
      <w:r>
        <w:t>{</w:t>
      </w:r>
    </w:p>
    <w:p w14:paraId="5C275BB0">
      <w:pPr>
        <w:pStyle w:val="6"/>
        <w:spacing w:before="38" w:line="276" w:lineRule="auto"/>
        <w:ind w:left="468" w:right="8760"/>
      </w:pPr>
      <w:r>
        <w:t>int coeff;</w:t>
      </w:r>
      <w:r>
        <w:rPr>
          <w:spacing w:val="-59"/>
        </w:rPr>
        <w:t xml:space="preserve"> </w:t>
      </w:r>
      <w:r>
        <w:rPr>
          <w:spacing w:val="-1"/>
        </w:rPr>
        <w:t>int</w:t>
      </w:r>
      <w:r>
        <w:rPr>
          <w:spacing w:val="-10"/>
        </w:rPr>
        <w:t xml:space="preserve"> </w:t>
      </w:r>
      <w:r>
        <w:rPr>
          <w:spacing w:val="-1"/>
        </w:rPr>
        <w:t>expo;</w:t>
      </w:r>
    </w:p>
    <w:p w14:paraId="4E71802F">
      <w:pPr>
        <w:pStyle w:val="6"/>
        <w:spacing w:before="2"/>
        <w:ind w:left="468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*next;</w:t>
      </w:r>
    </w:p>
    <w:p w14:paraId="6D9176A4">
      <w:pPr>
        <w:pStyle w:val="6"/>
        <w:spacing w:before="37"/>
        <w:ind w:left="221"/>
      </w:pPr>
      <w:r>
        <w:t>};</w:t>
      </w:r>
    </w:p>
    <w:p w14:paraId="3B3F2A2D">
      <w:pPr>
        <w:pStyle w:val="6"/>
        <w:spacing w:before="4"/>
        <w:rPr>
          <w:sz w:val="20"/>
        </w:rPr>
      </w:pPr>
    </w:p>
    <w:p w14:paraId="551772CE">
      <w:pPr>
        <w:pStyle w:val="6"/>
        <w:spacing w:before="94"/>
        <w:ind w:left="221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t>insert(struct</w:t>
      </w:r>
      <w:r>
        <w:rPr>
          <w:spacing w:val="-5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*head,int</w:t>
      </w:r>
      <w:r>
        <w:rPr>
          <w:spacing w:val="-1"/>
        </w:rPr>
        <w:t xml:space="preserve"> </w:t>
      </w:r>
      <w:r>
        <w:t>co,int</w:t>
      </w:r>
      <w:r>
        <w:rPr>
          <w:spacing w:val="-3"/>
        </w:rPr>
        <w:t xml:space="preserve"> </w:t>
      </w:r>
      <w:r>
        <w:t>exp)</w:t>
      </w:r>
    </w:p>
    <w:p w14:paraId="36942A5C">
      <w:pPr>
        <w:pStyle w:val="6"/>
        <w:spacing w:before="38"/>
        <w:ind w:left="221"/>
      </w:pPr>
      <w:r>
        <w:t>{</w:t>
      </w:r>
    </w:p>
    <w:p w14:paraId="7BBF7798">
      <w:pPr>
        <w:pStyle w:val="6"/>
        <w:spacing w:before="39"/>
        <w:ind w:left="468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*temp;</w:t>
      </w:r>
    </w:p>
    <w:p w14:paraId="638ECD3F">
      <w:pPr>
        <w:pStyle w:val="6"/>
        <w:spacing w:before="38" w:line="276" w:lineRule="auto"/>
        <w:ind w:left="468" w:right="4691"/>
      </w:pPr>
      <w:r>
        <w:t>struct node *newnode=malloc(sizeof(struct node));</w:t>
      </w:r>
      <w:r>
        <w:rPr>
          <w:spacing w:val="-59"/>
        </w:rPr>
        <w:t xml:space="preserve"> </w:t>
      </w:r>
      <w:r>
        <w:t>newnode-&gt;coeff=co;</w:t>
      </w:r>
    </w:p>
    <w:p w14:paraId="7EFA9DC2">
      <w:pPr>
        <w:pStyle w:val="6"/>
        <w:spacing w:line="278" w:lineRule="auto"/>
        <w:ind w:left="468" w:right="7341"/>
      </w:pPr>
      <w:r>
        <w:t>newnode-&gt;expo=exp;</w:t>
      </w:r>
      <w:r>
        <w:rPr>
          <w:spacing w:val="1"/>
        </w:rPr>
        <w:t xml:space="preserve"> </w:t>
      </w:r>
      <w:r>
        <w:t>newnode-&gt;next=NULL;</w:t>
      </w:r>
    </w:p>
    <w:p w14:paraId="09F31F25">
      <w:pPr>
        <w:spacing w:line="278" w:lineRule="auto"/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6C7F7176">
      <w:pPr>
        <w:pStyle w:val="6"/>
        <w:rPr>
          <w:sz w:val="20"/>
        </w:rPr>
      </w:pPr>
    </w:p>
    <w:p w14:paraId="381D3E54">
      <w:pPr>
        <w:pStyle w:val="6"/>
        <w:rPr>
          <w:sz w:val="20"/>
        </w:rPr>
      </w:pPr>
    </w:p>
    <w:p w14:paraId="4BFB5005">
      <w:pPr>
        <w:pStyle w:val="6"/>
        <w:spacing w:before="214"/>
        <w:ind w:left="221"/>
      </w:pPr>
      <w:r>
        <w:t>if(head==NULL</w:t>
      </w:r>
      <w:r>
        <w:rPr>
          <w:spacing w:val="-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exp&gt;head-&gt;expo)</w:t>
      </w:r>
    </w:p>
    <w:p w14:paraId="3CC4DD49">
      <w:pPr>
        <w:pStyle w:val="6"/>
        <w:spacing w:before="38"/>
        <w:ind w:left="466"/>
      </w:pPr>
      <w:r>
        <w:t>{</w:t>
      </w:r>
    </w:p>
    <w:p w14:paraId="6FEC6BCF">
      <w:pPr>
        <w:pStyle w:val="6"/>
        <w:spacing w:before="37" w:line="276" w:lineRule="auto"/>
        <w:ind w:left="713" w:right="7157"/>
      </w:pPr>
      <w:r>
        <w:t>newnode-&gt;next=head;</w:t>
      </w:r>
      <w:r>
        <w:rPr>
          <w:spacing w:val="-59"/>
        </w:rPr>
        <w:t xml:space="preserve"> </w:t>
      </w:r>
      <w:r>
        <w:t>head=newnode;</w:t>
      </w:r>
    </w:p>
    <w:p w14:paraId="2219FDF7">
      <w:pPr>
        <w:pStyle w:val="6"/>
        <w:spacing w:before="2"/>
        <w:ind w:left="466"/>
      </w:pPr>
      <w:r>
        <w:t>}</w:t>
      </w:r>
    </w:p>
    <w:p w14:paraId="5A3A770C">
      <w:pPr>
        <w:pStyle w:val="6"/>
        <w:spacing w:before="37"/>
        <w:ind w:left="468"/>
      </w:pPr>
      <w:r>
        <w:t>else</w:t>
      </w:r>
    </w:p>
    <w:p w14:paraId="1F199E34">
      <w:pPr>
        <w:pStyle w:val="6"/>
        <w:spacing w:before="37"/>
        <w:ind w:left="466"/>
      </w:pPr>
      <w:r>
        <w:t>{</w:t>
      </w:r>
    </w:p>
    <w:p w14:paraId="3ED050C5">
      <w:pPr>
        <w:pStyle w:val="6"/>
        <w:spacing w:before="38"/>
        <w:ind w:left="710"/>
      </w:pPr>
      <w:r>
        <w:t>temp=head;</w:t>
      </w:r>
    </w:p>
    <w:p w14:paraId="5460E9ED">
      <w:pPr>
        <w:pStyle w:val="6"/>
        <w:spacing w:before="40" w:line="276" w:lineRule="auto"/>
        <w:ind w:left="955" w:right="4102" w:hanging="243"/>
      </w:pPr>
      <w:r>
        <w:t>while(temp-&gt;next!=NULL &amp;&amp;temp-&gt;next-&gt;expo&gt;=exp)</w:t>
      </w:r>
      <w:r>
        <w:rPr>
          <w:spacing w:val="-59"/>
        </w:rPr>
        <w:t xml:space="preserve"> </w:t>
      </w:r>
      <w:r>
        <w:t>temp=temp-&gt;next;</w:t>
      </w:r>
    </w:p>
    <w:p w14:paraId="5BDA8695">
      <w:pPr>
        <w:pStyle w:val="6"/>
        <w:spacing w:line="276" w:lineRule="auto"/>
        <w:ind w:left="710" w:right="6550" w:firstLine="2"/>
      </w:pPr>
      <w:r>
        <w:t>newnode-&gt;next=temp-&gt;next;</w:t>
      </w:r>
      <w:r>
        <w:rPr>
          <w:spacing w:val="-59"/>
        </w:rPr>
        <w:t xml:space="preserve"> </w:t>
      </w:r>
      <w:r>
        <w:t>temp-&gt;next=newnode;</w:t>
      </w:r>
    </w:p>
    <w:p w14:paraId="3B8C2935">
      <w:pPr>
        <w:pStyle w:val="6"/>
        <w:spacing w:line="252" w:lineRule="exact"/>
        <w:ind w:left="466"/>
      </w:pPr>
      <w:r>
        <w:t>}</w:t>
      </w:r>
    </w:p>
    <w:p w14:paraId="697B3149">
      <w:pPr>
        <w:pStyle w:val="6"/>
        <w:spacing w:before="39"/>
        <w:ind w:left="466"/>
      </w:pPr>
      <w:r>
        <w:t>return</w:t>
      </w:r>
      <w:r>
        <w:rPr>
          <w:spacing w:val="-2"/>
        </w:rPr>
        <w:t xml:space="preserve"> </w:t>
      </w:r>
      <w:r>
        <w:t>head;</w:t>
      </w:r>
    </w:p>
    <w:p w14:paraId="571D2026">
      <w:pPr>
        <w:pStyle w:val="6"/>
        <w:spacing w:before="37"/>
        <w:ind w:left="221"/>
      </w:pPr>
      <w:r>
        <w:t>}</w:t>
      </w:r>
    </w:p>
    <w:p w14:paraId="18079EC8">
      <w:pPr>
        <w:pStyle w:val="6"/>
        <w:spacing w:before="38"/>
        <w:ind w:left="221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t>create(struct node</w:t>
      </w:r>
      <w:r>
        <w:rPr>
          <w:spacing w:val="-4"/>
        </w:rPr>
        <w:t xml:space="preserve"> </w:t>
      </w:r>
      <w:r>
        <w:t>*head)</w:t>
      </w:r>
    </w:p>
    <w:p w14:paraId="5AF67CD2">
      <w:pPr>
        <w:pStyle w:val="6"/>
        <w:spacing w:before="37"/>
        <w:ind w:left="221"/>
      </w:pPr>
      <w:r>
        <w:t>{</w:t>
      </w:r>
    </w:p>
    <w:p w14:paraId="4523847D">
      <w:pPr>
        <w:pStyle w:val="6"/>
        <w:spacing w:before="40" w:line="276" w:lineRule="auto"/>
        <w:ind w:left="468" w:right="8760"/>
      </w:pPr>
      <w:r>
        <w:t>int</w:t>
      </w:r>
      <w:r>
        <w:rPr>
          <w:spacing w:val="61"/>
        </w:rPr>
        <w:t xml:space="preserve"> </w:t>
      </w:r>
      <w:r>
        <w:t>n,i;</w:t>
      </w:r>
      <w:r>
        <w:rPr>
          <w:spacing w:val="1"/>
        </w:rPr>
        <w:t xml:space="preserve"> </w:t>
      </w:r>
      <w:r>
        <w:t>int coeff;</w:t>
      </w:r>
      <w:r>
        <w:rPr>
          <w:spacing w:val="-59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expo;</w:t>
      </w:r>
    </w:p>
    <w:p w14:paraId="4A202C0D">
      <w:pPr>
        <w:pStyle w:val="6"/>
        <w:spacing w:line="276" w:lineRule="auto"/>
        <w:ind w:left="466" w:right="6635" w:firstLine="2"/>
      </w:pPr>
      <w:r>
        <w:t>printf("Enter the no of terms:");</w:t>
      </w:r>
      <w:r>
        <w:rPr>
          <w:spacing w:val="-59"/>
        </w:rPr>
        <w:t xml:space="preserve"> </w:t>
      </w:r>
      <w:r>
        <w:t>scanf("%d",&amp;n);</w:t>
      </w:r>
      <w:r>
        <w:rPr>
          <w:spacing w:val="1"/>
        </w:rPr>
        <w:t xml:space="preserve"> </w:t>
      </w:r>
      <w:r>
        <w:t>for(i=0;i&lt;n;i++)</w:t>
      </w:r>
    </w:p>
    <w:p w14:paraId="5E84D566">
      <w:pPr>
        <w:pStyle w:val="6"/>
        <w:ind w:left="466"/>
      </w:pPr>
      <w:r>
        <w:t>{</w:t>
      </w:r>
    </w:p>
    <w:p w14:paraId="4D161EB7">
      <w:pPr>
        <w:pStyle w:val="6"/>
        <w:spacing w:before="37" w:line="276" w:lineRule="auto"/>
        <w:ind w:left="713" w:right="4807"/>
      </w:pPr>
      <w:r>
        <w:t>printf("Enter the coeefficient for term %d:",i+1);</w:t>
      </w:r>
      <w:r>
        <w:rPr>
          <w:spacing w:val="-59"/>
        </w:rPr>
        <w:t xml:space="preserve"> </w:t>
      </w:r>
      <w:r>
        <w:t>scanf("%d",&amp;coeff);</w:t>
      </w:r>
    </w:p>
    <w:p w14:paraId="08CA01CD">
      <w:pPr>
        <w:pStyle w:val="6"/>
        <w:spacing w:before="4"/>
        <w:rPr>
          <w:sz w:val="25"/>
        </w:rPr>
      </w:pPr>
    </w:p>
    <w:p w14:paraId="42377C8C">
      <w:pPr>
        <w:pStyle w:val="6"/>
        <w:spacing w:line="276" w:lineRule="auto"/>
        <w:ind w:left="713" w:right="5014"/>
      </w:pPr>
      <w:r>
        <w:t>printf("Enter the exponent for term %d:",i+1);</w:t>
      </w:r>
      <w:r>
        <w:rPr>
          <w:spacing w:val="-59"/>
        </w:rPr>
        <w:t xml:space="preserve"> </w:t>
      </w:r>
      <w:r>
        <w:t>scanf("%d",&amp;expo);</w:t>
      </w:r>
    </w:p>
    <w:p w14:paraId="06452D0F">
      <w:pPr>
        <w:pStyle w:val="6"/>
        <w:spacing w:before="1"/>
        <w:rPr>
          <w:sz w:val="17"/>
        </w:rPr>
      </w:pPr>
    </w:p>
    <w:p w14:paraId="79CD3BBC">
      <w:pPr>
        <w:pStyle w:val="6"/>
        <w:spacing w:before="93"/>
        <w:ind w:left="713"/>
      </w:pPr>
      <w:r>
        <w:t>head=insert(head,coeff,expo);</w:t>
      </w:r>
    </w:p>
    <w:p w14:paraId="37326CFB">
      <w:pPr>
        <w:pStyle w:val="6"/>
        <w:spacing w:before="40"/>
        <w:ind w:left="466"/>
      </w:pPr>
      <w:r>
        <w:t>}</w:t>
      </w:r>
    </w:p>
    <w:p w14:paraId="30CA8C4C">
      <w:pPr>
        <w:pStyle w:val="6"/>
        <w:spacing w:before="38"/>
        <w:ind w:left="466"/>
      </w:pPr>
      <w:r>
        <w:t>return</w:t>
      </w:r>
      <w:r>
        <w:rPr>
          <w:spacing w:val="-2"/>
        </w:rPr>
        <w:t xml:space="preserve"> </w:t>
      </w:r>
      <w:r>
        <w:t>head;</w:t>
      </w:r>
    </w:p>
    <w:p w14:paraId="042AF246">
      <w:pPr>
        <w:pStyle w:val="6"/>
        <w:spacing w:before="37"/>
        <w:ind w:left="221"/>
      </w:pPr>
      <w:r>
        <w:t>}</w:t>
      </w:r>
    </w:p>
    <w:p w14:paraId="294F0BF0">
      <w:pPr>
        <w:pStyle w:val="6"/>
        <w:spacing w:before="38"/>
        <w:ind w:left="468"/>
      </w:pPr>
      <w:r>
        <w:t>void</w:t>
      </w:r>
      <w:r>
        <w:rPr>
          <w:spacing w:val="-3"/>
        </w:rPr>
        <w:t xml:space="preserve"> </w:t>
      </w:r>
      <w:r>
        <w:t>print(struct</w:t>
      </w:r>
      <w:r>
        <w:rPr>
          <w:spacing w:val="-3"/>
        </w:rPr>
        <w:t xml:space="preserve"> </w:t>
      </w:r>
      <w:r>
        <w:t>node*</w:t>
      </w:r>
      <w:r>
        <w:rPr>
          <w:spacing w:val="-6"/>
        </w:rPr>
        <w:t xml:space="preserve"> </w:t>
      </w:r>
      <w:r>
        <w:t>head)</w:t>
      </w:r>
    </w:p>
    <w:p w14:paraId="3F144763">
      <w:pPr>
        <w:pStyle w:val="6"/>
        <w:spacing w:before="37"/>
        <w:ind w:left="466"/>
      </w:pPr>
      <w:r>
        <w:t>{</w:t>
      </w:r>
    </w:p>
    <w:p w14:paraId="4A038F59">
      <w:pPr>
        <w:pStyle w:val="6"/>
        <w:spacing w:before="40" w:line="276" w:lineRule="auto"/>
        <w:ind w:left="958" w:right="6843" w:hanging="245"/>
      </w:pPr>
      <w:r>
        <w:t>if(head==NULL)</w:t>
      </w:r>
      <w:r>
        <w:rPr>
          <w:spacing w:val="1"/>
        </w:rPr>
        <w:t xml:space="preserve"> </w:t>
      </w:r>
      <w:r>
        <w:t>printf("No</w:t>
      </w:r>
      <w:r>
        <w:rPr>
          <w:spacing w:val="-15"/>
        </w:rPr>
        <w:t xml:space="preserve"> </w:t>
      </w:r>
      <w:r>
        <w:t>Polynomial");</w:t>
      </w:r>
    </w:p>
    <w:p w14:paraId="5A25DA64">
      <w:pPr>
        <w:pStyle w:val="6"/>
        <w:spacing w:line="252" w:lineRule="exact"/>
        <w:ind w:left="713"/>
      </w:pPr>
      <w:r>
        <w:t>else</w:t>
      </w:r>
    </w:p>
    <w:p w14:paraId="7E72E271">
      <w:pPr>
        <w:pStyle w:val="6"/>
        <w:spacing w:before="38"/>
        <w:ind w:left="710"/>
      </w:pPr>
      <w:r>
        <w:t>{</w:t>
      </w:r>
    </w:p>
    <w:p w14:paraId="179BB2DD">
      <w:pPr>
        <w:pStyle w:val="6"/>
        <w:spacing w:before="40" w:line="276" w:lineRule="auto"/>
        <w:ind w:left="958" w:right="6701" w:hanging="3"/>
      </w:pPr>
      <w:r>
        <w:t>struct node *temp=head;</w:t>
      </w:r>
      <w:r>
        <w:rPr>
          <w:spacing w:val="-59"/>
        </w:rPr>
        <w:t xml:space="preserve"> </w:t>
      </w:r>
      <w:r>
        <w:t>while(temp!=NULL)</w:t>
      </w:r>
    </w:p>
    <w:p w14:paraId="4F50DFD6">
      <w:pPr>
        <w:pStyle w:val="6"/>
        <w:spacing w:line="252" w:lineRule="exact"/>
        <w:ind w:left="955"/>
      </w:pPr>
      <w:r>
        <w:t>{</w:t>
      </w:r>
    </w:p>
    <w:p w14:paraId="4FE37C4B">
      <w:pPr>
        <w:pStyle w:val="6"/>
        <w:spacing w:before="37" w:line="276" w:lineRule="auto"/>
        <w:ind w:left="1200" w:right="4707" w:firstLine="2"/>
      </w:pPr>
      <w:r>
        <w:t>printf("%dx^%d",temp-&gt;coeff,temp-&gt;expo);</w:t>
      </w:r>
      <w:r>
        <w:rPr>
          <w:spacing w:val="-59"/>
        </w:rPr>
        <w:t xml:space="preserve"> </w:t>
      </w:r>
      <w:r>
        <w:t>temp=temp-&gt;next;</w:t>
      </w:r>
    </w:p>
    <w:p w14:paraId="12047C17">
      <w:pPr>
        <w:pStyle w:val="6"/>
        <w:spacing w:before="1" w:line="276" w:lineRule="auto"/>
        <w:ind w:left="1445" w:right="7360" w:hanging="243"/>
      </w:pPr>
      <w:r>
        <w:t>if(temp!=NULL)</w:t>
      </w:r>
      <w:r>
        <w:rPr>
          <w:spacing w:val="-59"/>
        </w:rPr>
        <w:t xml:space="preserve"> </w:t>
      </w:r>
      <w:r>
        <w:t>printf("+");</w:t>
      </w:r>
    </w:p>
    <w:p w14:paraId="5BC59265">
      <w:pPr>
        <w:spacing w:line="276" w:lineRule="auto"/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3C3E803D">
      <w:pPr>
        <w:pStyle w:val="6"/>
        <w:rPr>
          <w:sz w:val="20"/>
        </w:rPr>
      </w:pPr>
    </w:p>
    <w:p w14:paraId="470D24B3">
      <w:pPr>
        <w:pStyle w:val="6"/>
        <w:rPr>
          <w:sz w:val="20"/>
        </w:rPr>
      </w:pPr>
    </w:p>
    <w:p w14:paraId="7EF94810">
      <w:pPr>
        <w:rPr>
          <w:sz w:val="20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478AD8EB">
      <w:pPr>
        <w:pStyle w:val="6"/>
        <w:spacing w:before="214"/>
        <w:jc w:val="right"/>
      </w:pPr>
      <w:r>
        <w:t>else</w:t>
      </w:r>
    </w:p>
    <w:p w14:paraId="069C1C00">
      <w:pPr>
        <w:pStyle w:val="6"/>
        <w:spacing w:before="6"/>
        <w:rPr>
          <w:sz w:val="28"/>
        </w:rPr>
      </w:pPr>
    </w:p>
    <w:p w14:paraId="4A96461B">
      <w:pPr>
        <w:pStyle w:val="6"/>
        <w:ind w:left="577"/>
        <w:jc w:val="center"/>
      </w:pPr>
      <w:r>
        <w:t>}</w:t>
      </w:r>
    </w:p>
    <w:p w14:paraId="200667A2">
      <w:pPr>
        <w:pStyle w:val="6"/>
        <w:spacing w:before="38"/>
        <w:ind w:left="88"/>
        <w:jc w:val="center"/>
      </w:pPr>
      <w:r>
        <w:t>}</w:t>
      </w:r>
    </w:p>
    <w:p w14:paraId="477037E4">
      <w:pPr>
        <w:pStyle w:val="6"/>
        <w:spacing w:before="39"/>
        <w:ind w:right="399"/>
        <w:jc w:val="center"/>
      </w:pPr>
      <w:r>
        <w:t>}</w:t>
      </w:r>
    </w:p>
    <w:p w14:paraId="001FBE1F">
      <w:pPr>
        <w:pStyle w:val="6"/>
        <w:rPr>
          <w:sz w:val="24"/>
        </w:rPr>
      </w:pPr>
      <w:r>
        <w:br w:type="column"/>
      </w:r>
    </w:p>
    <w:p w14:paraId="639C4205">
      <w:pPr>
        <w:pStyle w:val="6"/>
        <w:spacing w:before="10"/>
        <w:rPr>
          <w:sz w:val="19"/>
        </w:rPr>
      </w:pPr>
    </w:p>
    <w:p w14:paraId="39758A3B">
      <w:pPr>
        <w:pStyle w:val="6"/>
        <w:ind w:left="-3"/>
      </w:pPr>
      <w:r>
        <w:t>printf("\n");</w:t>
      </w:r>
    </w:p>
    <w:p w14:paraId="0724A961">
      <w:pPr>
        <w:sectPr>
          <w:type w:val="continuous"/>
          <w:pgSz w:w="11920" w:h="16860"/>
          <w:pgMar w:top="1600" w:right="760" w:bottom="280" w:left="1080" w:header="720" w:footer="720" w:gutter="0"/>
          <w:cols w:equalWidth="0" w:num="2">
            <w:col w:w="1408" w:space="40"/>
            <w:col w:w="8632"/>
          </w:cols>
        </w:sectPr>
      </w:pPr>
    </w:p>
    <w:p w14:paraId="30ECD318">
      <w:pPr>
        <w:pStyle w:val="6"/>
        <w:spacing w:before="5"/>
        <w:rPr>
          <w:sz w:val="20"/>
        </w:rPr>
      </w:pPr>
    </w:p>
    <w:p w14:paraId="79DA5918">
      <w:pPr>
        <w:pStyle w:val="6"/>
        <w:spacing w:before="93"/>
        <w:ind w:left="468"/>
      </w:pPr>
      <w:r>
        <w:t>void</w:t>
      </w:r>
      <w:r>
        <w:rPr>
          <w:spacing w:val="-2"/>
        </w:rPr>
        <w:t xml:space="preserve"> </w:t>
      </w:r>
      <w:r>
        <w:t>polyAdd(struct node</w:t>
      </w:r>
      <w:r>
        <w:rPr>
          <w:spacing w:val="-2"/>
        </w:rPr>
        <w:t xml:space="preserve"> </w:t>
      </w:r>
      <w:r>
        <w:t>*head1,</w:t>
      </w:r>
      <w:r>
        <w:rPr>
          <w:spacing w:val="-3"/>
        </w:rPr>
        <w:t xml:space="preserve"> </w:t>
      </w:r>
      <w:r>
        <w:t>struct node</w:t>
      </w:r>
      <w:r>
        <w:rPr>
          <w:spacing w:val="-4"/>
        </w:rPr>
        <w:t xml:space="preserve"> </w:t>
      </w:r>
      <w:r>
        <w:t>*head2)</w:t>
      </w:r>
    </w:p>
    <w:p w14:paraId="5C04DFDC">
      <w:pPr>
        <w:pStyle w:val="6"/>
        <w:spacing w:before="38"/>
        <w:ind w:left="466"/>
      </w:pPr>
      <w:r>
        <w:t>{</w:t>
      </w:r>
    </w:p>
    <w:p w14:paraId="6C78EB7F">
      <w:pPr>
        <w:pStyle w:val="6"/>
        <w:spacing w:before="40" w:line="276" w:lineRule="auto"/>
        <w:ind w:left="713" w:right="6448"/>
      </w:pPr>
      <w:r>
        <w:t>struct node *ptr1=head1;</w:t>
      </w:r>
      <w:r>
        <w:rPr>
          <w:spacing w:val="1"/>
        </w:rPr>
        <w:t xml:space="preserve"> </w:t>
      </w:r>
      <w:r>
        <w:t>struct node *ptr2=head2;</w:t>
      </w:r>
      <w:r>
        <w:rPr>
          <w:spacing w:val="1"/>
        </w:rPr>
        <w:t xml:space="preserve"> </w:t>
      </w:r>
      <w:r>
        <w:t>struct</w:t>
      </w:r>
      <w:r>
        <w:rPr>
          <w:spacing w:val="-9"/>
        </w:rPr>
        <w:t xml:space="preserve"> </w:t>
      </w:r>
      <w:r>
        <w:t>node</w:t>
      </w:r>
      <w:r>
        <w:rPr>
          <w:spacing w:val="-9"/>
        </w:rPr>
        <w:t xml:space="preserve"> </w:t>
      </w:r>
      <w:r>
        <w:t>*head3=NULL;</w:t>
      </w:r>
    </w:p>
    <w:p w14:paraId="322149F8">
      <w:pPr>
        <w:pStyle w:val="6"/>
        <w:spacing w:line="252" w:lineRule="exact"/>
        <w:ind w:left="713"/>
      </w:pPr>
      <w:r>
        <w:t>while(ptr1!=NULL</w:t>
      </w:r>
      <w:r>
        <w:rPr>
          <w:spacing w:val="-4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ptr2!=NULL)</w:t>
      </w:r>
    </w:p>
    <w:p w14:paraId="263854A9">
      <w:pPr>
        <w:pStyle w:val="6"/>
        <w:spacing w:before="37"/>
        <w:ind w:left="710"/>
      </w:pPr>
      <w:r>
        <w:t>{</w:t>
      </w:r>
    </w:p>
    <w:p w14:paraId="4BA5F8E6">
      <w:pPr>
        <w:pStyle w:val="6"/>
        <w:spacing w:before="40"/>
        <w:ind w:left="958"/>
      </w:pPr>
      <w:r>
        <w:t>if(ptr1-&gt;expo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ptr2-&gt;expo)</w:t>
      </w:r>
    </w:p>
    <w:p w14:paraId="1526EFBA">
      <w:pPr>
        <w:pStyle w:val="6"/>
        <w:spacing w:before="37"/>
        <w:ind w:left="955"/>
      </w:pPr>
      <w:r>
        <w:t>{</w:t>
      </w:r>
    </w:p>
    <w:p w14:paraId="175F67C1">
      <w:pPr>
        <w:pStyle w:val="6"/>
        <w:spacing w:before="38" w:line="276" w:lineRule="auto"/>
        <w:ind w:left="1202" w:right="3589" w:hanging="245"/>
      </w:pPr>
      <w:r>
        <w:t>head3=insert(head3,ptr1-&gt;coeff+ptr2-&gt;coeff,ptr1-&gt;expo);</w:t>
      </w:r>
      <w:r>
        <w:rPr>
          <w:spacing w:val="-59"/>
        </w:rPr>
        <w:t xml:space="preserve"> </w:t>
      </w:r>
      <w:r>
        <w:t>ptr1=ptr1-&gt;next;</w:t>
      </w:r>
    </w:p>
    <w:p w14:paraId="58609960">
      <w:pPr>
        <w:pStyle w:val="6"/>
        <w:spacing w:before="1"/>
        <w:ind w:left="1202"/>
      </w:pPr>
      <w:r>
        <w:t>ptr2=ptr2-&gt;next;</w:t>
      </w:r>
    </w:p>
    <w:p w14:paraId="77161F40">
      <w:pPr>
        <w:pStyle w:val="6"/>
        <w:spacing w:before="37"/>
        <w:ind w:left="955"/>
      </w:pPr>
      <w:r>
        <w:t>}</w:t>
      </w:r>
    </w:p>
    <w:p w14:paraId="37C5AD0C">
      <w:pPr>
        <w:pStyle w:val="6"/>
        <w:spacing w:before="38"/>
        <w:ind w:left="958"/>
      </w:pPr>
      <w:r>
        <w:t>else</w:t>
      </w:r>
      <w:r>
        <w:rPr>
          <w:spacing w:val="-5"/>
        </w:rPr>
        <w:t xml:space="preserve"> </w:t>
      </w:r>
      <w:r>
        <w:t>if(ptr1-&gt;expo</w:t>
      </w:r>
      <w:r>
        <w:rPr>
          <w:spacing w:val="-4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ptr2-&gt;expo)</w:t>
      </w:r>
    </w:p>
    <w:p w14:paraId="0C730BAF">
      <w:pPr>
        <w:pStyle w:val="6"/>
        <w:spacing w:before="37"/>
        <w:ind w:left="955"/>
      </w:pPr>
      <w:r>
        <w:t>{</w:t>
      </w:r>
    </w:p>
    <w:p w14:paraId="5645E771">
      <w:pPr>
        <w:pStyle w:val="6"/>
        <w:spacing w:before="38" w:line="278" w:lineRule="auto"/>
        <w:ind w:left="1202" w:right="4532"/>
      </w:pPr>
      <w:r>
        <w:t>head3=insert(head3,ptr1-&gt;coeff,ptr1-&gt;expo);</w:t>
      </w:r>
      <w:r>
        <w:rPr>
          <w:spacing w:val="-59"/>
        </w:rPr>
        <w:t xml:space="preserve"> </w:t>
      </w:r>
      <w:r>
        <w:t>ptr1=ptr1-&gt;next;</w:t>
      </w:r>
    </w:p>
    <w:p w14:paraId="6008AC7F">
      <w:pPr>
        <w:pStyle w:val="6"/>
        <w:spacing w:line="250" w:lineRule="exact"/>
        <w:ind w:left="955"/>
      </w:pPr>
      <w:r>
        <w:t>}</w:t>
      </w:r>
    </w:p>
    <w:p w14:paraId="4309F804">
      <w:pPr>
        <w:pStyle w:val="6"/>
        <w:spacing w:before="37"/>
        <w:ind w:left="958"/>
      </w:pPr>
      <w:r>
        <w:t>else</w:t>
      </w:r>
      <w:r>
        <w:rPr>
          <w:spacing w:val="-5"/>
        </w:rPr>
        <w:t xml:space="preserve"> </w:t>
      </w:r>
      <w:r>
        <w:t>if(ptr1-&gt;expo</w:t>
      </w:r>
      <w:r>
        <w:rPr>
          <w:spacing w:val="-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ptr2-&gt;expo)</w:t>
      </w:r>
    </w:p>
    <w:p w14:paraId="6BF49CBF">
      <w:pPr>
        <w:pStyle w:val="6"/>
        <w:spacing w:before="38"/>
        <w:ind w:left="955"/>
      </w:pPr>
      <w:r>
        <w:t>{</w:t>
      </w:r>
    </w:p>
    <w:p w14:paraId="4E908693">
      <w:pPr>
        <w:pStyle w:val="6"/>
        <w:spacing w:before="37" w:line="278" w:lineRule="auto"/>
        <w:ind w:left="1202" w:right="4532"/>
      </w:pPr>
      <w:r>
        <w:t>head3=insert(head3,ptr2-&gt;coeff,ptr2-&gt;expo);</w:t>
      </w:r>
      <w:r>
        <w:rPr>
          <w:spacing w:val="-59"/>
        </w:rPr>
        <w:t xml:space="preserve"> </w:t>
      </w:r>
      <w:r>
        <w:t>ptr2=ptr2-&gt;next;</w:t>
      </w:r>
    </w:p>
    <w:p w14:paraId="10BF7C79">
      <w:pPr>
        <w:pStyle w:val="6"/>
        <w:spacing w:line="249" w:lineRule="exact"/>
        <w:ind w:left="955"/>
      </w:pPr>
      <w:r>
        <w:t>}</w:t>
      </w:r>
    </w:p>
    <w:p w14:paraId="5ACF257A">
      <w:pPr>
        <w:pStyle w:val="6"/>
        <w:spacing w:before="37"/>
        <w:ind w:left="710"/>
      </w:pPr>
      <w:r>
        <w:t>}</w:t>
      </w:r>
    </w:p>
    <w:p w14:paraId="442D2008">
      <w:pPr>
        <w:pStyle w:val="6"/>
        <w:spacing w:before="38"/>
        <w:ind w:left="713"/>
      </w:pPr>
      <w:r>
        <w:t>while(ptr1!=NULL)</w:t>
      </w:r>
    </w:p>
    <w:p w14:paraId="2B18CB0E">
      <w:pPr>
        <w:pStyle w:val="6"/>
        <w:spacing w:before="40"/>
        <w:ind w:left="710"/>
      </w:pPr>
      <w:r>
        <w:t>{</w:t>
      </w:r>
    </w:p>
    <w:p w14:paraId="66405EA2">
      <w:pPr>
        <w:pStyle w:val="6"/>
        <w:spacing w:before="37" w:line="276" w:lineRule="auto"/>
        <w:ind w:left="958" w:right="4774"/>
      </w:pPr>
      <w:r>
        <w:t>head3=insert(head3,ptr1-&gt;coeff,ptr1-&gt;expo);</w:t>
      </w:r>
      <w:r>
        <w:rPr>
          <w:spacing w:val="-59"/>
        </w:rPr>
        <w:t xml:space="preserve"> </w:t>
      </w:r>
      <w:r>
        <w:t>ptr1=ptr1-&gt;next;</w:t>
      </w:r>
    </w:p>
    <w:p w14:paraId="4450A20E">
      <w:pPr>
        <w:pStyle w:val="6"/>
        <w:spacing w:line="253" w:lineRule="exact"/>
        <w:ind w:left="710"/>
      </w:pPr>
      <w:r>
        <w:t>}</w:t>
      </w:r>
    </w:p>
    <w:p w14:paraId="63E63F89">
      <w:pPr>
        <w:pStyle w:val="6"/>
        <w:spacing w:before="37"/>
        <w:ind w:left="713"/>
      </w:pPr>
      <w:r>
        <w:t>while(ptr2!=NULL)</w:t>
      </w:r>
    </w:p>
    <w:p w14:paraId="4B2DC65F">
      <w:pPr>
        <w:pStyle w:val="6"/>
        <w:spacing w:before="40"/>
        <w:ind w:left="710"/>
      </w:pPr>
      <w:r>
        <w:t>{</w:t>
      </w:r>
    </w:p>
    <w:p w14:paraId="1B1D8309">
      <w:pPr>
        <w:pStyle w:val="6"/>
        <w:spacing w:before="38" w:line="276" w:lineRule="auto"/>
        <w:ind w:left="958" w:right="4774"/>
      </w:pPr>
      <w:r>
        <w:t>head3=insert(head3,ptr2-&gt;coeff,ptr2-&gt;expo);</w:t>
      </w:r>
      <w:r>
        <w:rPr>
          <w:spacing w:val="-59"/>
        </w:rPr>
        <w:t xml:space="preserve"> </w:t>
      </w:r>
      <w:r>
        <w:t>ptr2=ptr2-&gt;next;</w:t>
      </w:r>
    </w:p>
    <w:p w14:paraId="29766F15">
      <w:pPr>
        <w:pStyle w:val="6"/>
        <w:spacing w:line="252" w:lineRule="exact"/>
        <w:ind w:left="710"/>
      </w:pPr>
      <w:r>
        <w:t>}</w:t>
      </w:r>
    </w:p>
    <w:p w14:paraId="1EBA94EB">
      <w:pPr>
        <w:pStyle w:val="6"/>
        <w:spacing w:before="40" w:line="276" w:lineRule="auto"/>
        <w:ind w:left="650" w:right="6380"/>
      </w:pPr>
      <w:r>
        <w:t>printf("Added Polynomial is: ") ;</w:t>
      </w:r>
      <w:r>
        <w:rPr>
          <w:spacing w:val="-59"/>
        </w:rPr>
        <w:t xml:space="preserve"> </w:t>
      </w:r>
      <w:r>
        <w:t>print(head3);</w:t>
      </w:r>
    </w:p>
    <w:p w14:paraId="38C8BCE9">
      <w:pPr>
        <w:pStyle w:val="6"/>
        <w:spacing w:line="252" w:lineRule="exact"/>
        <w:ind w:left="466"/>
      </w:pPr>
      <w:r>
        <w:t>}</w:t>
      </w:r>
    </w:p>
    <w:p w14:paraId="2629707B">
      <w:pPr>
        <w:pStyle w:val="6"/>
        <w:spacing w:before="37"/>
        <w:ind w:left="468"/>
      </w:pPr>
      <w:r>
        <w:t>int</w:t>
      </w:r>
      <w:r>
        <w:rPr>
          <w:spacing w:val="-3"/>
        </w:rPr>
        <w:t xml:space="preserve"> </w:t>
      </w:r>
      <w:r>
        <w:t>main()</w:t>
      </w:r>
    </w:p>
    <w:p w14:paraId="4C004106">
      <w:pPr>
        <w:pStyle w:val="6"/>
        <w:spacing w:before="37"/>
        <w:ind w:left="466"/>
      </w:pPr>
      <w:r>
        <w:t>{</w:t>
      </w:r>
    </w:p>
    <w:p w14:paraId="25EFA778">
      <w:pPr>
        <w:pStyle w:val="6"/>
        <w:spacing w:before="40" w:line="276" w:lineRule="auto"/>
        <w:ind w:left="713" w:right="6250"/>
      </w:pPr>
      <w:r>
        <w:t>struct node *head1=NULL;</w:t>
      </w:r>
      <w:r>
        <w:rPr>
          <w:spacing w:val="1"/>
        </w:rPr>
        <w:t xml:space="preserve"> </w:t>
      </w:r>
      <w:r>
        <w:t>struct node *head2=NULL;</w:t>
      </w:r>
      <w:r>
        <w:rPr>
          <w:spacing w:val="1"/>
        </w:rPr>
        <w:t xml:space="preserve"> </w:t>
      </w:r>
      <w:r>
        <w:t>printf("Enter</w:t>
      </w:r>
      <w:r>
        <w:rPr>
          <w:spacing w:val="-8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polynomial\n");</w:t>
      </w:r>
    </w:p>
    <w:p w14:paraId="04630A98">
      <w:pPr>
        <w:spacing w:line="276" w:lineRule="auto"/>
        <w:sectPr>
          <w:type w:val="continuous"/>
          <w:pgSz w:w="11920" w:h="16860"/>
          <w:pgMar w:top="1600" w:right="760" w:bottom="280" w:left="1080" w:header="720" w:footer="720" w:gutter="0"/>
          <w:cols w:space="720" w:num="1"/>
        </w:sectPr>
      </w:pPr>
    </w:p>
    <w:p w14:paraId="19B746FF">
      <w:pPr>
        <w:pStyle w:val="6"/>
        <w:rPr>
          <w:sz w:val="20"/>
        </w:rPr>
      </w:pPr>
    </w:p>
    <w:p w14:paraId="1E0EF4FF">
      <w:pPr>
        <w:pStyle w:val="6"/>
        <w:rPr>
          <w:sz w:val="20"/>
        </w:rPr>
      </w:pPr>
    </w:p>
    <w:p w14:paraId="5605DAB3">
      <w:pPr>
        <w:pStyle w:val="6"/>
        <w:spacing w:before="214"/>
        <w:ind w:left="713"/>
      </w:pPr>
      <w:r>
        <w:t>head1=create(head1);</w:t>
      </w:r>
    </w:p>
    <w:p w14:paraId="7B994BCD">
      <w:pPr>
        <w:pStyle w:val="6"/>
        <w:spacing w:before="38" w:line="276" w:lineRule="auto"/>
        <w:ind w:left="713" w:right="5901"/>
      </w:pPr>
      <w:r>
        <w:t>printf("Enter second polynomial\n");</w:t>
      </w:r>
      <w:r>
        <w:rPr>
          <w:spacing w:val="-59"/>
        </w:rPr>
        <w:t xml:space="preserve"> </w:t>
      </w:r>
      <w:r>
        <w:t>head2=create(head2);</w:t>
      </w:r>
      <w:r>
        <w:rPr>
          <w:spacing w:val="1"/>
        </w:rPr>
        <w:t xml:space="preserve"> </w:t>
      </w:r>
      <w:r>
        <w:t>polyAdd(head1,head2);</w:t>
      </w:r>
    </w:p>
    <w:p w14:paraId="3A1F2211">
      <w:pPr>
        <w:pStyle w:val="6"/>
        <w:spacing w:before="1"/>
        <w:ind w:left="710"/>
      </w:pPr>
      <w:r>
        <w:t>return</w:t>
      </w:r>
      <w:r>
        <w:rPr>
          <w:spacing w:val="-2"/>
        </w:rPr>
        <w:t xml:space="preserve"> </w:t>
      </w:r>
      <w:r>
        <w:t>0;</w:t>
      </w:r>
    </w:p>
    <w:p w14:paraId="55128632">
      <w:pPr>
        <w:pStyle w:val="6"/>
        <w:spacing w:before="4"/>
        <w:rPr>
          <w:sz w:val="20"/>
        </w:rPr>
      </w:pPr>
    </w:p>
    <w:p w14:paraId="74EF51C9">
      <w:pPr>
        <w:pStyle w:val="6"/>
        <w:spacing w:before="93" w:line="554" w:lineRule="auto"/>
        <w:ind w:left="406" w:right="8688" w:firstLine="60"/>
      </w:pPr>
      <w:r>
        <w:t>}</w:t>
      </w:r>
      <w:r>
        <w:rPr>
          <w:spacing w:val="1"/>
        </w:rPr>
        <w:t xml:space="preserve"> </w:t>
      </w:r>
      <w:r>
        <w:t>OUTPUT:</w:t>
      </w:r>
    </w:p>
    <w:p w14:paraId="61E2824C">
      <w:pPr>
        <w:pStyle w:val="6"/>
        <w:ind w:left="220"/>
        <w:rPr>
          <w:sz w:val="20"/>
        </w:rPr>
      </w:pPr>
      <w:r>
        <w:rPr>
          <w:sz w:val="20"/>
          <w:lang w:bidi="ta-IN"/>
        </w:rPr>
        <w:drawing>
          <wp:inline distT="0" distB="0" distL="0" distR="0">
            <wp:extent cx="5948680" cy="2952750"/>
            <wp:effectExtent l="0" t="0" r="0" b="0"/>
            <wp:docPr id="104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image11.png"/>
                    <pic:cNvPicPr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927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136C">
      <w:pPr>
        <w:pStyle w:val="6"/>
        <w:rPr>
          <w:sz w:val="24"/>
        </w:rPr>
      </w:pPr>
    </w:p>
    <w:p w14:paraId="2A3A9C2F">
      <w:pPr>
        <w:pStyle w:val="6"/>
        <w:rPr>
          <w:sz w:val="24"/>
        </w:rPr>
      </w:pPr>
    </w:p>
    <w:p w14:paraId="79BAC4CD">
      <w:pPr>
        <w:pStyle w:val="6"/>
        <w:rPr>
          <w:sz w:val="24"/>
        </w:rPr>
      </w:pPr>
    </w:p>
    <w:p w14:paraId="33123553">
      <w:pPr>
        <w:pStyle w:val="6"/>
        <w:rPr>
          <w:sz w:val="24"/>
        </w:rPr>
      </w:pPr>
    </w:p>
    <w:p w14:paraId="791E275E">
      <w:pPr>
        <w:pStyle w:val="6"/>
        <w:rPr>
          <w:sz w:val="24"/>
        </w:rPr>
      </w:pPr>
    </w:p>
    <w:p w14:paraId="13E5B85B">
      <w:pPr>
        <w:pStyle w:val="6"/>
        <w:rPr>
          <w:sz w:val="24"/>
        </w:rPr>
      </w:pPr>
    </w:p>
    <w:p w14:paraId="6348BF89">
      <w:pPr>
        <w:pStyle w:val="6"/>
        <w:rPr>
          <w:sz w:val="24"/>
        </w:rPr>
      </w:pPr>
    </w:p>
    <w:p w14:paraId="31A90FA5">
      <w:pPr>
        <w:pStyle w:val="6"/>
        <w:rPr>
          <w:sz w:val="24"/>
        </w:rPr>
      </w:pPr>
    </w:p>
    <w:p w14:paraId="63FC6694">
      <w:pPr>
        <w:pStyle w:val="6"/>
        <w:rPr>
          <w:sz w:val="24"/>
        </w:rPr>
      </w:pPr>
    </w:p>
    <w:p w14:paraId="6A910652">
      <w:pPr>
        <w:pStyle w:val="6"/>
        <w:rPr>
          <w:sz w:val="24"/>
        </w:rPr>
      </w:pPr>
    </w:p>
    <w:p w14:paraId="57893D9C">
      <w:pPr>
        <w:pStyle w:val="6"/>
        <w:rPr>
          <w:sz w:val="24"/>
        </w:rPr>
      </w:pPr>
    </w:p>
    <w:p w14:paraId="30BEA698">
      <w:pPr>
        <w:pStyle w:val="6"/>
        <w:rPr>
          <w:sz w:val="24"/>
        </w:rPr>
      </w:pPr>
    </w:p>
    <w:p w14:paraId="1A021F19">
      <w:pPr>
        <w:pStyle w:val="6"/>
        <w:rPr>
          <w:sz w:val="24"/>
        </w:rPr>
      </w:pPr>
    </w:p>
    <w:p w14:paraId="4C525289">
      <w:pPr>
        <w:pStyle w:val="6"/>
        <w:rPr>
          <w:sz w:val="24"/>
        </w:rPr>
      </w:pPr>
    </w:p>
    <w:p w14:paraId="34AB535F">
      <w:pPr>
        <w:pStyle w:val="6"/>
        <w:rPr>
          <w:sz w:val="24"/>
        </w:rPr>
      </w:pPr>
    </w:p>
    <w:p w14:paraId="13BDFD44">
      <w:pPr>
        <w:pStyle w:val="6"/>
        <w:rPr>
          <w:sz w:val="24"/>
        </w:rPr>
      </w:pPr>
    </w:p>
    <w:p w14:paraId="17733930">
      <w:pPr>
        <w:pStyle w:val="6"/>
        <w:rPr>
          <w:sz w:val="24"/>
        </w:rPr>
      </w:pPr>
    </w:p>
    <w:p w14:paraId="018230E5">
      <w:pPr>
        <w:pStyle w:val="6"/>
        <w:rPr>
          <w:sz w:val="24"/>
        </w:rPr>
      </w:pPr>
    </w:p>
    <w:p w14:paraId="23567453">
      <w:pPr>
        <w:pStyle w:val="6"/>
        <w:rPr>
          <w:sz w:val="24"/>
        </w:rPr>
      </w:pPr>
    </w:p>
    <w:p w14:paraId="36051681">
      <w:pPr>
        <w:pStyle w:val="6"/>
        <w:spacing w:before="4"/>
        <w:rPr>
          <w:sz w:val="35"/>
        </w:rPr>
      </w:pPr>
    </w:p>
    <w:p w14:paraId="0719BC24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0283281B">
      <w:pPr>
        <w:rPr>
          <w:rFonts w:ascii="Cambria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21C432CE">
      <w:pPr>
        <w:pStyle w:val="6"/>
        <w:spacing w:before="8"/>
        <w:rPr>
          <w:rFonts w:ascii="Cambria"/>
          <w:b/>
          <w:sz w:val="7"/>
        </w:rPr>
      </w:pPr>
    </w:p>
    <w:tbl>
      <w:tblPr>
        <w:tblStyle w:val="5"/>
        <w:tblW w:w="0" w:type="auto"/>
        <w:tblInd w:w="37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4"/>
        <w:gridCol w:w="5529"/>
        <w:gridCol w:w="2348"/>
      </w:tblGrid>
      <w:tr w14:paraId="4E4AE8E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8" w:hRule="atLeast"/>
        </w:trPr>
        <w:tc>
          <w:tcPr>
            <w:tcW w:w="1704" w:type="dxa"/>
          </w:tcPr>
          <w:p w14:paraId="511391E9">
            <w:pPr>
              <w:pStyle w:val="9"/>
              <w:spacing w:before="91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No.:04</w:t>
            </w:r>
          </w:p>
        </w:tc>
        <w:tc>
          <w:tcPr>
            <w:tcW w:w="5529" w:type="dxa"/>
          </w:tcPr>
          <w:p w14:paraId="79C9C32A">
            <w:pPr>
              <w:pStyle w:val="9"/>
              <w:spacing w:line="258" w:lineRule="exact"/>
              <w:ind w:left="1365" w:right="662" w:hanging="663"/>
              <w:rPr>
                <w:b/>
              </w:rPr>
            </w:pPr>
            <w:r>
              <w:rPr>
                <w:b/>
              </w:rPr>
              <w:t>Implementation of Stack using Array and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Implementation</w:t>
            </w:r>
          </w:p>
        </w:tc>
        <w:tc>
          <w:tcPr>
            <w:tcW w:w="2348" w:type="dxa"/>
          </w:tcPr>
          <w:p w14:paraId="4CC9B25C">
            <w:pPr>
              <w:pStyle w:val="9"/>
              <w:spacing w:before="91"/>
              <w:ind w:left="107"/>
              <w:rPr>
                <w:b/>
              </w:rPr>
            </w:pPr>
            <w:r>
              <w:rPr>
                <w:b/>
              </w:rPr>
              <w:t>Date:21/03/2024</w:t>
            </w:r>
          </w:p>
        </w:tc>
      </w:tr>
    </w:tbl>
    <w:p w14:paraId="31B7F8DB">
      <w:pPr>
        <w:pStyle w:val="6"/>
        <w:spacing w:before="1"/>
        <w:rPr>
          <w:rFonts w:ascii="Cambria"/>
          <w:b/>
          <w:sz w:val="21"/>
        </w:rPr>
      </w:pPr>
    </w:p>
    <w:p w14:paraId="1D166136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stack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Array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28"/>
        </w:rPr>
        <w:t xml:space="preserve"> </w:t>
      </w:r>
      <w:r>
        <w:rPr>
          <w:rFonts w:ascii="Cambria"/>
          <w:b/>
        </w:rPr>
        <w:t>implementation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execute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following operation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stack.</w:t>
      </w:r>
    </w:p>
    <w:p w14:paraId="13B397DD">
      <w:pPr>
        <w:pStyle w:val="8"/>
        <w:numPr>
          <w:ilvl w:val="1"/>
          <w:numId w:val="7"/>
        </w:numPr>
        <w:tabs>
          <w:tab w:val="left" w:pos="1188"/>
          <w:tab w:val="left" w:pos="1189"/>
        </w:tabs>
        <w:spacing w:line="257" w:lineRule="exact"/>
        <w:ind w:hanging="721"/>
        <w:rPr>
          <w:rFonts w:ascii="Cambria"/>
          <w:b/>
        </w:rPr>
      </w:pPr>
      <w:r>
        <w:rPr>
          <w:rFonts w:ascii="Cambria"/>
          <w:b/>
        </w:rPr>
        <w:t>Push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into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stack</w:t>
      </w:r>
    </w:p>
    <w:p w14:paraId="6DC16FF1">
      <w:pPr>
        <w:pStyle w:val="8"/>
        <w:numPr>
          <w:ilvl w:val="1"/>
          <w:numId w:val="7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Pop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from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stack</w:t>
      </w:r>
    </w:p>
    <w:p w14:paraId="1584F791">
      <w:pPr>
        <w:pStyle w:val="8"/>
        <w:numPr>
          <w:ilvl w:val="1"/>
          <w:numId w:val="7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Top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most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from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stack</w:t>
      </w:r>
    </w:p>
    <w:p w14:paraId="01AB6A16">
      <w:pPr>
        <w:pStyle w:val="8"/>
        <w:numPr>
          <w:ilvl w:val="1"/>
          <w:numId w:val="7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stack</w:t>
      </w:r>
    </w:p>
    <w:p w14:paraId="6148A8A1">
      <w:pPr>
        <w:pStyle w:val="6"/>
        <w:spacing w:before="1"/>
        <w:rPr>
          <w:rFonts w:ascii="Cambria"/>
          <w:b/>
          <w:sz w:val="33"/>
        </w:rPr>
      </w:pPr>
    </w:p>
    <w:p w14:paraId="3707B727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6448201A">
      <w:pPr>
        <w:pStyle w:val="6"/>
        <w:spacing w:before="1"/>
        <w:rPr>
          <w:rFonts w:ascii="Cambria"/>
          <w:b/>
        </w:rPr>
      </w:pPr>
    </w:p>
    <w:p w14:paraId="52C702D6">
      <w:pPr>
        <w:pStyle w:val="8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14:paraId="0FFE3E4F">
      <w:pPr>
        <w:pStyle w:val="8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Array:</w:t>
      </w:r>
    </w:p>
    <w:p w14:paraId="123ED264">
      <w:pPr>
        <w:pStyle w:val="8"/>
        <w:numPr>
          <w:ilvl w:val="0"/>
          <w:numId w:val="8"/>
        </w:numPr>
        <w:tabs>
          <w:tab w:val="left" w:pos="503"/>
        </w:tabs>
        <w:ind w:left="355" w:right="531" w:hanging="135"/>
        <w:rPr>
          <w:sz w:val="24"/>
        </w:rPr>
      </w:pPr>
      <w:r>
        <w:rPr>
          <w:sz w:val="24"/>
        </w:rPr>
        <w:t>Define a fixed-size array to store the stack elements and initialize a variable top to -1.</w:t>
      </w:r>
      <w:r>
        <w:rPr>
          <w:spacing w:val="-64"/>
          <w:sz w:val="24"/>
        </w:rPr>
        <w:t xml:space="preserve"> </w:t>
      </w: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5"/>
          <w:sz w:val="24"/>
        </w:rPr>
        <w:t xml:space="preserve"> </w:t>
      </w:r>
      <w:r>
        <w:rPr>
          <w:sz w:val="24"/>
        </w:rPr>
        <w:t>for 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operations:</w:t>
      </w:r>
    </w:p>
    <w:p w14:paraId="001E685C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Push:</w:t>
      </w:r>
      <w:r>
        <w:rPr>
          <w:spacing w:val="-4"/>
          <w:sz w:val="24"/>
        </w:rPr>
        <w:t xml:space="preserve"> </w:t>
      </w:r>
      <w:r>
        <w:rPr>
          <w:sz w:val="24"/>
        </w:rPr>
        <w:t>Increment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index.</w:t>
      </w:r>
    </w:p>
    <w:p w14:paraId="2022CD87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Pop:</w:t>
      </w:r>
      <w:r>
        <w:rPr>
          <w:spacing w:val="-3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decrement</w:t>
      </w:r>
      <w:r>
        <w:rPr>
          <w:spacing w:val="-4"/>
          <w:sz w:val="24"/>
        </w:rPr>
        <w:t xml:space="preserve"> </w:t>
      </w:r>
      <w:r>
        <w:rPr>
          <w:sz w:val="24"/>
        </w:rPr>
        <w:t>top.</w:t>
      </w:r>
    </w:p>
    <w:p w14:paraId="40B769BD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Peek: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4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removing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14:paraId="281AF2B1">
      <w:pPr>
        <w:pStyle w:val="8"/>
        <w:numPr>
          <w:ilvl w:val="0"/>
          <w:numId w:val="4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top</w:t>
      </w:r>
      <w:r>
        <w:rPr>
          <w:spacing w:val="-3"/>
          <w:sz w:val="24"/>
        </w:rPr>
        <w:t xml:space="preserve"> </w:t>
      </w:r>
      <w:r>
        <w:rPr>
          <w:sz w:val="24"/>
        </w:rPr>
        <w:t>is -1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determine</w:t>
      </w:r>
      <w:r>
        <w:rPr>
          <w:spacing w:val="-1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empty.</w:t>
      </w:r>
    </w:p>
    <w:p w14:paraId="2ABAEB1B">
      <w:pPr>
        <w:pStyle w:val="8"/>
        <w:numPr>
          <w:ilvl w:val="0"/>
          <w:numId w:val="4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IsFull: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top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equal 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maximum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size to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stack is</w:t>
      </w:r>
      <w:r>
        <w:rPr>
          <w:spacing w:val="-3"/>
          <w:sz w:val="24"/>
        </w:rPr>
        <w:t xml:space="preserve"> </w:t>
      </w:r>
      <w:r>
        <w:rPr>
          <w:sz w:val="24"/>
        </w:rPr>
        <w:t>full.</w:t>
      </w:r>
    </w:p>
    <w:p w14:paraId="7F3CDFDA">
      <w:pPr>
        <w:pStyle w:val="6"/>
        <w:rPr>
          <w:sz w:val="24"/>
        </w:rPr>
      </w:pPr>
    </w:p>
    <w:p w14:paraId="1B8AD1F7">
      <w:pPr>
        <w:pStyle w:val="8"/>
        <w:numPr>
          <w:ilvl w:val="0"/>
          <w:numId w:val="8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Stack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Linked</w:t>
      </w:r>
      <w:r>
        <w:rPr>
          <w:spacing w:val="-2"/>
          <w:sz w:val="24"/>
        </w:rPr>
        <w:t xml:space="preserve"> </w:t>
      </w:r>
      <w:r>
        <w:rPr>
          <w:sz w:val="24"/>
        </w:rPr>
        <w:t>List:</w:t>
      </w:r>
    </w:p>
    <w:p w14:paraId="02842B55">
      <w:pPr>
        <w:pStyle w:val="8"/>
        <w:numPr>
          <w:ilvl w:val="0"/>
          <w:numId w:val="9"/>
        </w:numPr>
        <w:tabs>
          <w:tab w:val="left" w:pos="490"/>
        </w:tabs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14:paraId="2E0BDF92">
      <w:pPr>
        <w:pStyle w:val="8"/>
        <w:numPr>
          <w:ilvl w:val="0"/>
          <w:numId w:val="9"/>
        </w:numPr>
        <w:tabs>
          <w:tab w:val="left" w:pos="490"/>
        </w:tabs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NULL.</w:t>
      </w:r>
    </w:p>
    <w:p w14:paraId="4AC7CE38">
      <w:pPr>
        <w:pStyle w:val="8"/>
        <w:numPr>
          <w:ilvl w:val="0"/>
          <w:numId w:val="9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14:paraId="4F5CEB6C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Push: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data and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14:paraId="091F2C12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Pop: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14:paraId="36A18C7C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Peek: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removing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14:paraId="30347EA9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NULL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empty.</w:t>
      </w:r>
    </w:p>
    <w:p w14:paraId="0A7D366F">
      <w:pPr>
        <w:pStyle w:val="8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14:paraId="1471040C">
      <w:pPr>
        <w:rPr>
          <w:sz w:val="24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6A6D7ECC">
      <w:pPr>
        <w:spacing w:before="90"/>
        <w:ind w:left="221"/>
        <w:rPr>
          <w:rFonts w:ascii="Times New Roman"/>
          <w:sz w:val="24"/>
        </w:rPr>
      </w:pPr>
      <w:r>
        <w:rPr>
          <w:rFonts w:ascii="Times New Roman"/>
          <w:sz w:val="24"/>
        </w:rPr>
        <w:t>PROGRAM: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ARRAY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IMPLEMENTATION</w:t>
      </w:r>
    </w:p>
    <w:p w14:paraId="2191775B">
      <w:pPr>
        <w:pStyle w:val="6"/>
        <w:rPr>
          <w:rFonts w:ascii="Times New Roman"/>
          <w:sz w:val="26"/>
        </w:rPr>
      </w:pPr>
    </w:p>
    <w:p w14:paraId="15364F32">
      <w:pPr>
        <w:pStyle w:val="6"/>
        <w:spacing w:before="9"/>
        <w:rPr>
          <w:rFonts w:ascii="Times New Roman"/>
          <w:sz w:val="28"/>
        </w:rPr>
      </w:pPr>
    </w:p>
    <w:p w14:paraId="030598D2">
      <w:pPr>
        <w:spacing w:line="434" w:lineRule="auto"/>
        <w:ind w:left="221" w:right="8064"/>
        <w:rPr>
          <w:sz w:val="21"/>
        </w:rPr>
      </w:pPr>
      <w:r>
        <w:rPr>
          <w:sz w:val="21"/>
        </w:rPr>
        <w:t>#include &lt;stdio.h&gt;</w:t>
      </w:r>
      <w:r>
        <w:rPr>
          <w:spacing w:val="1"/>
          <w:sz w:val="21"/>
        </w:rPr>
        <w:t xml:space="preserve"> </w:t>
      </w:r>
      <w:r>
        <w:rPr>
          <w:sz w:val="21"/>
        </w:rPr>
        <w:t>#include &lt;string.h&gt;</w:t>
      </w:r>
      <w:r>
        <w:rPr>
          <w:spacing w:val="-56"/>
          <w:sz w:val="21"/>
        </w:rPr>
        <w:t xml:space="preserve"> </w:t>
      </w:r>
      <w:r>
        <w:rPr>
          <w:sz w:val="21"/>
        </w:rPr>
        <w:t>#include&lt;ctype.h&gt;</w:t>
      </w:r>
      <w:r>
        <w:rPr>
          <w:spacing w:val="1"/>
          <w:sz w:val="21"/>
        </w:rPr>
        <w:t xml:space="preserve"> </w:t>
      </w: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top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-1;</w:t>
      </w:r>
    </w:p>
    <w:p w14:paraId="4D678780">
      <w:pPr>
        <w:spacing w:before="1"/>
        <w:ind w:left="221"/>
        <w:rPr>
          <w:sz w:val="21"/>
        </w:rPr>
      </w:pPr>
      <w:r>
        <w:rPr>
          <w:sz w:val="21"/>
        </w:rPr>
        <w:t>int</w:t>
      </w:r>
      <w:r>
        <w:rPr>
          <w:spacing w:val="-3"/>
          <w:sz w:val="21"/>
        </w:rPr>
        <w:t xml:space="preserve"> </w:t>
      </w:r>
      <w:r>
        <w:rPr>
          <w:sz w:val="21"/>
        </w:rPr>
        <w:t>stack[100];</w:t>
      </w:r>
    </w:p>
    <w:p w14:paraId="304E280D">
      <w:pPr>
        <w:spacing w:before="198" w:line="434" w:lineRule="auto"/>
        <w:ind w:left="221" w:right="7924"/>
        <w:rPr>
          <w:sz w:val="21"/>
        </w:rPr>
      </w:pPr>
      <w:r>
        <w:rPr>
          <w:sz w:val="21"/>
        </w:rPr>
        <w:t>void push (int data) {</w:t>
      </w:r>
      <w:r>
        <w:rPr>
          <w:spacing w:val="-56"/>
          <w:sz w:val="21"/>
        </w:rPr>
        <w:t xml:space="preserve"> </w:t>
      </w:r>
      <w:r>
        <w:rPr>
          <w:sz w:val="21"/>
        </w:rPr>
        <w:t>stack[++top]</w:t>
      </w:r>
      <w:r>
        <w:rPr>
          <w:spacing w:val="-3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data;</w:t>
      </w:r>
    </w:p>
    <w:p w14:paraId="0474A49F">
      <w:pPr>
        <w:ind w:left="221"/>
        <w:rPr>
          <w:sz w:val="21"/>
        </w:rPr>
      </w:pPr>
      <w:r>
        <w:rPr>
          <w:sz w:val="21"/>
        </w:rPr>
        <w:t>}</w:t>
      </w:r>
    </w:p>
    <w:p w14:paraId="1CFFBF08">
      <w:pPr>
        <w:spacing w:before="195" w:line="436" w:lineRule="auto"/>
        <w:ind w:left="221" w:right="8881"/>
        <w:rPr>
          <w:sz w:val="21"/>
        </w:rPr>
      </w:pPr>
      <w:r>
        <w:rPr>
          <w:sz w:val="21"/>
        </w:rPr>
        <w:t>int pop () {</w:t>
      </w:r>
      <w:r>
        <w:rPr>
          <w:spacing w:val="-56"/>
          <w:sz w:val="21"/>
        </w:rPr>
        <w:t xml:space="preserve"> </w:t>
      </w: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data;</w:t>
      </w:r>
    </w:p>
    <w:p w14:paraId="291699FD">
      <w:pPr>
        <w:spacing w:line="434" w:lineRule="auto"/>
        <w:ind w:left="221" w:right="8695"/>
        <w:rPr>
          <w:sz w:val="21"/>
        </w:rPr>
      </w:pPr>
      <w:r>
        <w:rPr>
          <w:sz w:val="21"/>
        </w:rPr>
        <w:t>if (top == -1)</w:t>
      </w:r>
      <w:r>
        <w:rPr>
          <w:spacing w:val="-56"/>
          <w:sz w:val="21"/>
        </w:rPr>
        <w:t xml:space="preserve"> </w:t>
      </w:r>
      <w:r>
        <w:rPr>
          <w:sz w:val="21"/>
        </w:rPr>
        <w:t>return</w:t>
      </w:r>
      <w:r>
        <w:rPr>
          <w:spacing w:val="-2"/>
          <w:sz w:val="21"/>
        </w:rPr>
        <w:t xml:space="preserve"> </w:t>
      </w:r>
      <w:r>
        <w:rPr>
          <w:sz w:val="21"/>
        </w:rPr>
        <w:t>-1;</w:t>
      </w:r>
    </w:p>
    <w:p w14:paraId="04DD4EDC">
      <w:pPr>
        <w:spacing w:line="434" w:lineRule="auto"/>
        <w:ind w:left="221" w:right="8241"/>
        <w:rPr>
          <w:sz w:val="21"/>
        </w:rPr>
      </w:pPr>
      <w:r>
        <w:rPr>
          <w:sz w:val="21"/>
        </w:rPr>
        <w:t>data = stack[top];</w:t>
      </w:r>
      <w:r>
        <w:rPr>
          <w:spacing w:val="-56"/>
          <w:sz w:val="21"/>
        </w:rPr>
        <w:t xml:space="preserve"> </w:t>
      </w:r>
      <w:r>
        <w:rPr>
          <w:sz w:val="21"/>
        </w:rPr>
        <w:t>stack[top] = 0;</w:t>
      </w:r>
      <w:r>
        <w:rPr>
          <w:spacing w:val="1"/>
          <w:sz w:val="21"/>
        </w:rPr>
        <w:t xml:space="preserve"> </w:t>
      </w:r>
      <w:r>
        <w:rPr>
          <w:sz w:val="21"/>
        </w:rPr>
        <w:t>top--;</w:t>
      </w:r>
    </w:p>
    <w:p w14:paraId="7DD97214">
      <w:pPr>
        <w:spacing w:line="241" w:lineRule="exact"/>
        <w:ind w:left="221"/>
        <w:rPr>
          <w:sz w:val="21"/>
        </w:rPr>
      </w:pPr>
      <w:r>
        <w:rPr>
          <w:sz w:val="21"/>
        </w:rPr>
        <w:t>return</w:t>
      </w:r>
      <w:r>
        <w:rPr>
          <w:spacing w:val="-1"/>
          <w:sz w:val="21"/>
        </w:rPr>
        <w:t xml:space="preserve"> </w:t>
      </w:r>
      <w:r>
        <w:rPr>
          <w:sz w:val="21"/>
        </w:rPr>
        <w:t>(data);</w:t>
      </w:r>
    </w:p>
    <w:p w14:paraId="6BC3E71F">
      <w:pPr>
        <w:spacing w:before="197"/>
        <w:ind w:left="221"/>
        <w:rPr>
          <w:sz w:val="21"/>
        </w:rPr>
      </w:pPr>
      <w:r>
        <w:rPr>
          <w:sz w:val="21"/>
        </w:rPr>
        <w:t>}</w:t>
      </w:r>
    </w:p>
    <w:p w14:paraId="6EB54957">
      <w:pPr>
        <w:spacing w:before="195"/>
        <w:ind w:left="221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main()</w:t>
      </w:r>
    </w:p>
    <w:p w14:paraId="2CBF728E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14:paraId="55D5BE98">
      <w:pPr>
        <w:spacing w:before="196"/>
        <w:ind w:left="221"/>
        <w:rPr>
          <w:sz w:val="21"/>
        </w:rPr>
      </w:pPr>
      <w:r>
        <w:rPr>
          <w:sz w:val="21"/>
        </w:rPr>
        <w:t>char</w:t>
      </w:r>
      <w:r>
        <w:rPr>
          <w:spacing w:val="-2"/>
          <w:sz w:val="21"/>
        </w:rPr>
        <w:t xml:space="preserve"> </w:t>
      </w:r>
      <w:r>
        <w:rPr>
          <w:sz w:val="21"/>
        </w:rPr>
        <w:t>str[100];</w:t>
      </w:r>
    </w:p>
    <w:p w14:paraId="7E10542A">
      <w:pPr>
        <w:spacing w:before="197" w:line="434" w:lineRule="auto"/>
        <w:ind w:left="221" w:right="5863"/>
        <w:rPr>
          <w:sz w:val="21"/>
        </w:rPr>
      </w:pPr>
      <w:r>
        <w:rPr>
          <w:sz w:val="21"/>
        </w:rPr>
        <w:t>int i, data = -1, operand1, operand2, result;</w:t>
      </w:r>
      <w:r>
        <w:rPr>
          <w:spacing w:val="-56"/>
          <w:sz w:val="21"/>
        </w:rPr>
        <w:t xml:space="preserve"> </w:t>
      </w:r>
      <w:r>
        <w:rPr>
          <w:sz w:val="21"/>
        </w:rPr>
        <w:t>printf("Enter ur postfix expression:");</w:t>
      </w:r>
      <w:r>
        <w:rPr>
          <w:spacing w:val="1"/>
          <w:sz w:val="21"/>
        </w:rPr>
        <w:t xml:space="preserve"> </w:t>
      </w:r>
      <w:r>
        <w:rPr>
          <w:sz w:val="21"/>
        </w:rPr>
        <w:t>fgets(str,</w:t>
      </w:r>
      <w:r>
        <w:rPr>
          <w:spacing w:val="-2"/>
          <w:sz w:val="21"/>
        </w:rPr>
        <w:t xml:space="preserve"> </w:t>
      </w:r>
      <w:r>
        <w:rPr>
          <w:sz w:val="21"/>
        </w:rPr>
        <w:t>100,</w:t>
      </w:r>
      <w:r>
        <w:rPr>
          <w:spacing w:val="-2"/>
          <w:sz w:val="21"/>
        </w:rPr>
        <w:t xml:space="preserve"> </w:t>
      </w:r>
      <w:r>
        <w:rPr>
          <w:sz w:val="21"/>
        </w:rPr>
        <w:t>stdin);</w:t>
      </w:r>
    </w:p>
    <w:p w14:paraId="60434FBB">
      <w:pPr>
        <w:spacing w:before="3"/>
        <w:ind w:left="221"/>
        <w:rPr>
          <w:sz w:val="21"/>
        </w:rPr>
      </w:pPr>
      <w:r>
        <w:rPr>
          <w:sz w:val="21"/>
        </w:rPr>
        <w:t>for</w:t>
      </w:r>
      <w:r>
        <w:rPr>
          <w:spacing w:val="-2"/>
          <w:sz w:val="21"/>
        </w:rPr>
        <w:t xml:space="preserve"> </w:t>
      </w:r>
      <w:r>
        <w:rPr>
          <w:sz w:val="21"/>
        </w:rPr>
        <w:t>(i =</w:t>
      </w:r>
      <w:r>
        <w:rPr>
          <w:spacing w:val="-2"/>
          <w:sz w:val="21"/>
        </w:rPr>
        <w:t xml:space="preserve"> </w:t>
      </w:r>
      <w:r>
        <w:rPr>
          <w:sz w:val="21"/>
        </w:rPr>
        <w:t>0;</w:t>
      </w:r>
      <w:r>
        <w:rPr>
          <w:spacing w:val="-1"/>
          <w:sz w:val="21"/>
        </w:rPr>
        <w:t xml:space="preserve"> </w:t>
      </w:r>
      <w:r>
        <w:rPr>
          <w:sz w:val="21"/>
        </w:rPr>
        <w:t>i &lt;</w:t>
      </w:r>
      <w:r>
        <w:rPr>
          <w:spacing w:val="-2"/>
          <w:sz w:val="21"/>
        </w:rPr>
        <w:t xml:space="preserve"> </w:t>
      </w:r>
      <w:r>
        <w:rPr>
          <w:sz w:val="21"/>
        </w:rPr>
        <w:t>strlen(str);</w:t>
      </w:r>
      <w:r>
        <w:rPr>
          <w:spacing w:val="-2"/>
          <w:sz w:val="21"/>
        </w:rPr>
        <w:t xml:space="preserve"> </w:t>
      </w:r>
      <w:r>
        <w:rPr>
          <w:sz w:val="21"/>
        </w:rPr>
        <w:t>i++)</w:t>
      </w:r>
    </w:p>
    <w:p w14:paraId="4DAB34E7">
      <w:pPr>
        <w:pStyle w:val="6"/>
        <w:rPr>
          <w:sz w:val="24"/>
        </w:rPr>
      </w:pPr>
    </w:p>
    <w:p w14:paraId="29BC9A7C">
      <w:pPr>
        <w:pStyle w:val="6"/>
        <w:spacing w:before="11"/>
        <w:rPr>
          <w:sz w:val="30"/>
        </w:rPr>
      </w:pPr>
    </w:p>
    <w:p w14:paraId="4ABE84EE">
      <w:pPr>
        <w:ind w:left="221"/>
        <w:rPr>
          <w:sz w:val="21"/>
        </w:rPr>
      </w:pPr>
      <w:r>
        <w:rPr>
          <w:sz w:val="21"/>
        </w:rPr>
        <w:t>{</w:t>
      </w:r>
    </w:p>
    <w:p w14:paraId="614FFAA1">
      <w:pPr>
        <w:spacing w:before="195"/>
        <w:ind w:left="221"/>
        <w:rPr>
          <w:sz w:val="21"/>
        </w:rPr>
      </w:pPr>
      <w:r>
        <w:rPr>
          <w:sz w:val="21"/>
        </w:rPr>
        <w:t>if</w:t>
      </w:r>
      <w:r>
        <w:rPr>
          <w:spacing w:val="-4"/>
          <w:sz w:val="21"/>
        </w:rPr>
        <w:t xml:space="preserve"> </w:t>
      </w:r>
      <w:r>
        <w:rPr>
          <w:sz w:val="21"/>
        </w:rPr>
        <w:t>(isdigit(str[i]))</w:t>
      </w:r>
    </w:p>
    <w:p w14:paraId="478EF6CA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14:paraId="66134F99">
      <w:pPr>
        <w:spacing w:before="195" w:line="434" w:lineRule="auto"/>
        <w:ind w:left="221" w:right="6945"/>
        <w:rPr>
          <w:sz w:val="21"/>
        </w:rPr>
      </w:pPr>
      <w:r>
        <w:rPr>
          <w:sz w:val="21"/>
        </w:rPr>
        <w:t>data = (data == -1) ? 0 : data;</w:t>
      </w:r>
      <w:r>
        <w:rPr>
          <w:spacing w:val="1"/>
          <w:sz w:val="21"/>
        </w:rPr>
        <w:t xml:space="preserve"> </w:t>
      </w:r>
      <w:r>
        <w:rPr>
          <w:sz w:val="21"/>
        </w:rPr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(data</w:t>
      </w:r>
      <w:r>
        <w:rPr>
          <w:spacing w:val="-1"/>
          <w:sz w:val="21"/>
        </w:rPr>
        <w:t xml:space="preserve"> </w:t>
      </w:r>
      <w:r>
        <w:rPr>
          <w:sz w:val="21"/>
        </w:rPr>
        <w:t>*</w:t>
      </w:r>
      <w:r>
        <w:rPr>
          <w:spacing w:val="-1"/>
          <w:sz w:val="21"/>
        </w:rPr>
        <w:t xml:space="preserve"> </w:t>
      </w:r>
      <w:r>
        <w:rPr>
          <w:sz w:val="21"/>
        </w:rPr>
        <w:t>10)</w:t>
      </w:r>
      <w:r>
        <w:rPr>
          <w:spacing w:val="-2"/>
          <w:sz w:val="21"/>
        </w:rPr>
        <w:t xml:space="preserve"> </w:t>
      </w:r>
      <w:r>
        <w:rPr>
          <w:sz w:val="21"/>
        </w:rPr>
        <w:t>+</w:t>
      </w:r>
      <w:r>
        <w:rPr>
          <w:spacing w:val="-1"/>
          <w:sz w:val="21"/>
        </w:rPr>
        <w:t xml:space="preserve"> </w:t>
      </w:r>
      <w:r>
        <w:rPr>
          <w:sz w:val="21"/>
        </w:rPr>
        <w:t>(str[i] -</w:t>
      </w:r>
      <w:r>
        <w:rPr>
          <w:spacing w:val="-1"/>
          <w:sz w:val="21"/>
        </w:rPr>
        <w:t xml:space="preserve"> </w:t>
      </w:r>
      <w:r>
        <w:rPr>
          <w:sz w:val="21"/>
        </w:rPr>
        <w:t>48);</w:t>
      </w:r>
    </w:p>
    <w:p w14:paraId="7F6A0195">
      <w:pPr>
        <w:spacing w:line="434" w:lineRule="auto"/>
        <w:rPr>
          <w:sz w:val="21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4B09F927">
      <w:pPr>
        <w:spacing w:before="91"/>
        <w:ind w:left="221"/>
        <w:rPr>
          <w:sz w:val="21"/>
        </w:rPr>
      </w:pPr>
      <w:r>
        <w:rPr>
          <w:sz w:val="21"/>
        </w:rPr>
        <w:t>continue;</w:t>
      </w:r>
    </w:p>
    <w:p w14:paraId="3553C073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14:paraId="13144AA2">
      <w:pPr>
        <w:spacing w:before="196"/>
        <w:ind w:left="221"/>
        <w:rPr>
          <w:sz w:val="21"/>
        </w:rPr>
      </w:pPr>
      <w:r>
        <w:rPr>
          <w:sz w:val="21"/>
        </w:rPr>
        <w:t>if</w:t>
      </w:r>
      <w:r>
        <w:rPr>
          <w:spacing w:val="1"/>
          <w:sz w:val="21"/>
        </w:rPr>
        <w:t xml:space="preserve"> </w:t>
      </w:r>
      <w:r>
        <w:rPr>
          <w:sz w:val="21"/>
        </w:rPr>
        <w:t>(data</w:t>
      </w:r>
      <w:r>
        <w:rPr>
          <w:spacing w:val="-5"/>
          <w:sz w:val="21"/>
        </w:rPr>
        <w:t xml:space="preserve"> </w:t>
      </w:r>
      <w:r>
        <w:rPr>
          <w:sz w:val="21"/>
        </w:rPr>
        <w:t>!=</w:t>
      </w:r>
      <w:r>
        <w:rPr>
          <w:spacing w:val="-1"/>
          <w:sz w:val="21"/>
        </w:rPr>
        <w:t xml:space="preserve"> </w:t>
      </w:r>
      <w:r>
        <w:rPr>
          <w:sz w:val="21"/>
        </w:rPr>
        <w:t>-1)</w:t>
      </w:r>
    </w:p>
    <w:p w14:paraId="5680DCE4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14:paraId="4940211C">
      <w:pPr>
        <w:spacing w:before="196"/>
        <w:ind w:left="221"/>
        <w:rPr>
          <w:sz w:val="21"/>
        </w:rPr>
      </w:pPr>
      <w:r>
        <w:rPr>
          <w:sz w:val="21"/>
        </w:rPr>
        <w:t>push(data);</w:t>
      </w:r>
    </w:p>
    <w:p w14:paraId="306EE947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14:paraId="42CAFCA1">
      <w:pPr>
        <w:spacing w:before="195"/>
        <w:ind w:left="221"/>
        <w:rPr>
          <w:sz w:val="21"/>
        </w:rPr>
      </w:pPr>
      <w:r>
        <w:rPr>
          <w:sz w:val="21"/>
        </w:rPr>
        <w:t>if</w:t>
      </w:r>
      <w:r>
        <w:rPr>
          <w:spacing w:val="-1"/>
          <w:sz w:val="21"/>
        </w:rPr>
        <w:t xml:space="preserve"> </w:t>
      </w:r>
      <w:r>
        <w:rPr>
          <w:sz w:val="21"/>
        </w:rPr>
        <w:t>(str[i]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'+'</w:t>
      </w:r>
      <w:r>
        <w:rPr>
          <w:spacing w:val="-2"/>
          <w:sz w:val="21"/>
        </w:rPr>
        <w:t xml:space="preserve"> </w:t>
      </w:r>
      <w:r>
        <w:rPr>
          <w:sz w:val="21"/>
        </w:rPr>
        <w:t>|| 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3"/>
          <w:sz w:val="21"/>
        </w:rPr>
        <w:t xml:space="preserve"> </w:t>
      </w:r>
      <w:r>
        <w:rPr>
          <w:sz w:val="21"/>
        </w:rPr>
        <w:t>'-'||</w:t>
      </w:r>
      <w:r>
        <w:rPr>
          <w:spacing w:val="-1"/>
          <w:sz w:val="21"/>
        </w:rPr>
        <w:t xml:space="preserve"> </w:t>
      </w:r>
      <w:r>
        <w:rPr>
          <w:sz w:val="21"/>
        </w:rPr>
        <w:t>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'*'</w:t>
      </w:r>
      <w:r>
        <w:rPr>
          <w:spacing w:val="-2"/>
          <w:sz w:val="21"/>
        </w:rPr>
        <w:t xml:space="preserve"> </w:t>
      </w:r>
      <w:r>
        <w:rPr>
          <w:sz w:val="21"/>
        </w:rPr>
        <w:t>|| str[i] ==</w:t>
      </w:r>
      <w:r>
        <w:rPr>
          <w:spacing w:val="-3"/>
          <w:sz w:val="21"/>
        </w:rPr>
        <w:t xml:space="preserve"> </w:t>
      </w:r>
      <w:r>
        <w:rPr>
          <w:sz w:val="21"/>
        </w:rPr>
        <w:t>'/')</w:t>
      </w:r>
    </w:p>
    <w:p w14:paraId="6B611C62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14:paraId="51ABF0B1">
      <w:pPr>
        <w:spacing w:before="196" w:line="434" w:lineRule="auto"/>
        <w:ind w:left="221" w:right="8163"/>
        <w:rPr>
          <w:sz w:val="21"/>
        </w:rPr>
      </w:pPr>
      <w:r>
        <w:rPr>
          <w:sz w:val="21"/>
        </w:rPr>
        <w:t>operand2 = pop();</w:t>
      </w:r>
      <w:r>
        <w:rPr>
          <w:spacing w:val="-56"/>
          <w:sz w:val="21"/>
        </w:rPr>
        <w:t xml:space="preserve"> </w:t>
      </w:r>
      <w:r>
        <w:rPr>
          <w:sz w:val="21"/>
        </w:rPr>
        <w:t>operand1</w:t>
      </w:r>
      <w:r>
        <w:rPr>
          <w:spacing w:val="-5"/>
          <w:sz w:val="21"/>
        </w:rPr>
        <w:t xml:space="preserve"> </w:t>
      </w:r>
      <w:r>
        <w:rPr>
          <w:sz w:val="21"/>
        </w:rPr>
        <w:t>=</w:t>
      </w:r>
      <w:r>
        <w:rPr>
          <w:spacing w:val="-7"/>
          <w:sz w:val="21"/>
        </w:rPr>
        <w:t xml:space="preserve"> </w:t>
      </w:r>
      <w:r>
        <w:rPr>
          <w:sz w:val="21"/>
        </w:rPr>
        <w:t>pop();</w:t>
      </w:r>
    </w:p>
    <w:p w14:paraId="46162E79">
      <w:pPr>
        <w:spacing w:before="2" w:line="434" w:lineRule="auto"/>
        <w:ind w:left="221" w:right="6437"/>
        <w:rPr>
          <w:sz w:val="21"/>
        </w:rPr>
      </w:pPr>
      <w:r>
        <w:rPr>
          <w:sz w:val="21"/>
        </w:rPr>
        <w:t>if (operand1 == -1 || operand2 == -1)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14:paraId="7280649B">
      <w:pPr>
        <w:spacing w:line="241" w:lineRule="exact"/>
        <w:ind w:left="221"/>
        <w:rPr>
          <w:sz w:val="21"/>
        </w:rPr>
      </w:pPr>
      <w:r>
        <w:rPr>
          <w:sz w:val="21"/>
        </w:rPr>
        <w:t>switch</w:t>
      </w:r>
      <w:r>
        <w:rPr>
          <w:spacing w:val="-4"/>
          <w:sz w:val="21"/>
        </w:rPr>
        <w:t xml:space="preserve"> </w:t>
      </w:r>
      <w:r>
        <w:rPr>
          <w:sz w:val="21"/>
        </w:rPr>
        <w:t>(str[i])</w:t>
      </w:r>
    </w:p>
    <w:p w14:paraId="6BF7FE7A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14:paraId="4299FEE0">
      <w:pPr>
        <w:spacing w:before="198"/>
        <w:ind w:left="221"/>
        <w:rPr>
          <w:sz w:val="21"/>
        </w:rPr>
      </w:pPr>
      <w:r>
        <w:rPr>
          <w:sz w:val="21"/>
        </w:rPr>
        <w:t>case '+':</w:t>
      </w:r>
    </w:p>
    <w:p w14:paraId="4FFF5D9D">
      <w:pPr>
        <w:spacing w:before="195" w:line="434" w:lineRule="auto"/>
        <w:ind w:left="221" w:right="7013"/>
        <w:rPr>
          <w:sz w:val="21"/>
        </w:rPr>
      </w:pPr>
      <w:r>
        <w:rPr>
          <w:sz w:val="21"/>
        </w:rPr>
        <w:t>result = operand1 +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14:paraId="115D48FF">
      <w:pPr>
        <w:spacing w:line="436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0"/>
          <w:sz w:val="21"/>
        </w:rPr>
        <w:t xml:space="preserve"> </w:t>
      </w:r>
      <w:r>
        <w:rPr>
          <w:sz w:val="21"/>
        </w:rPr>
        <w:t>'-':</w:t>
      </w:r>
    </w:p>
    <w:p w14:paraId="12C2731D">
      <w:pPr>
        <w:spacing w:line="434" w:lineRule="auto"/>
        <w:ind w:left="221" w:right="7066"/>
        <w:rPr>
          <w:sz w:val="21"/>
        </w:rPr>
      </w:pPr>
      <w:r>
        <w:rPr>
          <w:sz w:val="21"/>
        </w:rPr>
        <w:t>result = operand1 -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14:paraId="1469E91A">
      <w:pPr>
        <w:spacing w:line="434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0"/>
          <w:sz w:val="21"/>
        </w:rPr>
        <w:t xml:space="preserve"> </w:t>
      </w:r>
      <w:r>
        <w:rPr>
          <w:sz w:val="21"/>
        </w:rPr>
        <w:t>'*':</w:t>
      </w:r>
    </w:p>
    <w:p w14:paraId="7E026E7D">
      <w:pPr>
        <w:spacing w:line="434" w:lineRule="auto"/>
        <w:ind w:left="221" w:right="7054"/>
        <w:rPr>
          <w:sz w:val="21"/>
        </w:rPr>
      </w:pPr>
      <w:r>
        <w:rPr>
          <w:sz w:val="21"/>
        </w:rPr>
        <w:t>result = operand1 *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14:paraId="60B004DB">
      <w:pPr>
        <w:spacing w:before="1" w:line="434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1"/>
          <w:sz w:val="21"/>
        </w:rPr>
        <w:t xml:space="preserve"> </w:t>
      </w:r>
      <w:r>
        <w:rPr>
          <w:sz w:val="21"/>
        </w:rPr>
        <w:t>'/':</w:t>
      </w:r>
    </w:p>
    <w:p w14:paraId="326D4305">
      <w:pPr>
        <w:spacing w:line="436" w:lineRule="auto"/>
        <w:ind w:left="221" w:right="7077"/>
        <w:rPr>
          <w:sz w:val="21"/>
        </w:rPr>
      </w:pPr>
      <w:r>
        <w:rPr>
          <w:sz w:val="21"/>
        </w:rPr>
        <w:t>result = operand1 /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14:paraId="444983E3">
      <w:pPr>
        <w:spacing w:line="238" w:lineRule="exact"/>
        <w:ind w:left="221"/>
        <w:rPr>
          <w:sz w:val="21"/>
        </w:rPr>
      </w:pPr>
      <w:r>
        <w:rPr>
          <w:sz w:val="21"/>
        </w:rPr>
        <w:t>break;</w:t>
      </w:r>
    </w:p>
    <w:p w14:paraId="0B30D049">
      <w:pPr>
        <w:spacing w:before="194"/>
        <w:ind w:left="221"/>
        <w:rPr>
          <w:sz w:val="21"/>
        </w:rPr>
      </w:pPr>
      <w:r>
        <w:rPr>
          <w:sz w:val="21"/>
        </w:rPr>
        <w:t>}</w:t>
      </w:r>
    </w:p>
    <w:p w14:paraId="3E37FCF5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14:paraId="34051A3B">
      <w:pPr>
        <w:rPr>
          <w:sz w:val="21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2A9CC00B">
      <w:pPr>
        <w:spacing w:before="91"/>
        <w:ind w:left="221"/>
        <w:rPr>
          <w:sz w:val="21"/>
        </w:rPr>
      </w:pPr>
      <w:r>
        <w:rPr>
          <w:sz w:val="21"/>
        </w:rPr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-1;</w:t>
      </w:r>
    </w:p>
    <w:p w14:paraId="7F1FD51F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14:paraId="3098DD1B">
      <w:pPr>
        <w:spacing w:before="196"/>
        <w:ind w:left="221"/>
        <w:rPr>
          <w:sz w:val="21"/>
        </w:rPr>
      </w:pPr>
      <w:r>
        <w:rPr>
          <w:sz w:val="21"/>
        </w:rPr>
        <w:t>if (top</w:t>
      </w:r>
      <w:r>
        <w:rPr>
          <w:spacing w:val="-1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0)</w:t>
      </w:r>
    </w:p>
    <w:p w14:paraId="3DCD97B2">
      <w:pPr>
        <w:spacing w:before="197" w:line="434" w:lineRule="auto"/>
        <w:ind w:left="221" w:right="6165"/>
        <w:rPr>
          <w:sz w:val="21"/>
        </w:rPr>
      </w:pPr>
      <w:r>
        <w:rPr>
          <w:sz w:val="21"/>
        </w:rPr>
        <w:t>printf("The answer is:%d\n", stack[top]);</w:t>
      </w:r>
      <w:r>
        <w:rPr>
          <w:spacing w:val="-56"/>
          <w:sz w:val="21"/>
        </w:rPr>
        <w:t xml:space="preserve"> </w:t>
      </w:r>
      <w:r>
        <w:rPr>
          <w:sz w:val="21"/>
        </w:rPr>
        <w:t>else</w:t>
      </w:r>
    </w:p>
    <w:p w14:paraId="135520F4">
      <w:pPr>
        <w:spacing w:line="241" w:lineRule="exact"/>
        <w:ind w:left="221"/>
        <w:rPr>
          <w:sz w:val="21"/>
        </w:rPr>
      </w:pPr>
      <w:r>
        <w:rPr>
          <w:sz w:val="21"/>
        </w:rPr>
        <w:t>printf("u</w:t>
      </w:r>
      <w:r>
        <w:rPr>
          <w:spacing w:val="-2"/>
          <w:sz w:val="21"/>
        </w:rPr>
        <w:t xml:space="preserve"> </w:t>
      </w:r>
      <w:r>
        <w:rPr>
          <w:sz w:val="21"/>
        </w:rPr>
        <w:t>have</w:t>
      </w:r>
      <w:r>
        <w:rPr>
          <w:spacing w:val="-1"/>
          <w:sz w:val="21"/>
        </w:rPr>
        <w:t xml:space="preserve"> </w:t>
      </w:r>
      <w:r>
        <w:rPr>
          <w:sz w:val="21"/>
        </w:rPr>
        <w:t>given</w:t>
      </w:r>
      <w:r>
        <w:rPr>
          <w:spacing w:val="-1"/>
          <w:sz w:val="21"/>
        </w:rPr>
        <w:t xml:space="preserve"> </w:t>
      </w:r>
      <w:r>
        <w:rPr>
          <w:sz w:val="21"/>
        </w:rPr>
        <w:t>wrong</w:t>
      </w:r>
      <w:r>
        <w:rPr>
          <w:spacing w:val="-3"/>
          <w:sz w:val="21"/>
        </w:rPr>
        <w:t xml:space="preserve"> </w:t>
      </w:r>
      <w:r>
        <w:rPr>
          <w:sz w:val="21"/>
        </w:rPr>
        <w:t>postfix</w:t>
      </w:r>
      <w:r>
        <w:rPr>
          <w:spacing w:val="-2"/>
          <w:sz w:val="21"/>
        </w:rPr>
        <w:t xml:space="preserve"> </w:t>
      </w:r>
      <w:r>
        <w:rPr>
          <w:sz w:val="21"/>
        </w:rPr>
        <w:t>expression\n");</w:t>
      </w:r>
    </w:p>
    <w:p w14:paraId="54DD63B5">
      <w:pPr>
        <w:spacing w:before="196"/>
        <w:ind w:left="221"/>
        <w:rPr>
          <w:sz w:val="21"/>
        </w:rPr>
      </w:pPr>
      <w:r>
        <w:rPr>
          <w:sz w:val="21"/>
        </w:rPr>
        <w:t>return</w:t>
      </w:r>
      <w:r>
        <w:rPr>
          <w:spacing w:val="-2"/>
          <w:sz w:val="21"/>
        </w:rPr>
        <w:t xml:space="preserve"> </w:t>
      </w:r>
      <w:r>
        <w:rPr>
          <w:sz w:val="21"/>
        </w:rPr>
        <w:t>0;</w:t>
      </w:r>
    </w:p>
    <w:p w14:paraId="241814D9">
      <w:pPr>
        <w:spacing w:before="1"/>
        <w:ind w:left="221"/>
        <w:rPr>
          <w:sz w:val="21"/>
        </w:rPr>
      </w:pPr>
      <w:r>
        <w:rPr>
          <w:sz w:val="21"/>
        </w:rPr>
        <w:t>}</w:t>
      </w:r>
    </w:p>
    <w:p w14:paraId="23B1E4BF">
      <w:pPr>
        <w:pStyle w:val="6"/>
        <w:rPr>
          <w:sz w:val="24"/>
        </w:rPr>
      </w:pPr>
    </w:p>
    <w:p w14:paraId="0B5C0048">
      <w:pPr>
        <w:pStyle w:val="6"/>
        <w:spacing w:before="3"/>
        <w:rPr>
          <w:sz w:val="32"/>
        </w:rPr>
      </w:pPr>
    </w:p>
    <w:p w14:paraId="7E0F3954">
      <w:pPr>
        <w:pStyle w:val="6"/>
        <w:ind w:left="221"/>
      </w:pPr>
      <w:r>
        <w:t>LINKED</w:t>
      </w:r>
      <w:r>
        <w:rPr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IMPLEMENTATION:</w:t>
      </w:r>
    </w:p>
    <w:p w14:paraId="2255A45D">
      <w:pPr>
        <w:spacing w:before="193" w:line="434" w:lineRule="auto"/>
        <w:ind w:left="221" w:right="8092"/>
        <w:jc w:val="both"/>
        <w:rPr>
          <w:sz w:val="21"/>
        </w:rPr>
      </w:pPr>
      <w:r>
        <w:rPr>
          <w:sz w:val="21"/>
        </w:rPr>
        <w:t>#include &lt;stdio.h&gt;</w:t>
      </w:r>
      <w:r>
        <w:rPr>
          <w:spacing w:val="1"/>
          <w:sz w:val="21"/>
        </w:rPr>
        <w:t xml:space="preserve"> </w:t>
      </w:r>
      <w:r>
        <w:rPr>
          <w:sz w:val="21"/>
        </w:rPr>
        <w:t>#include &lt;stdlib.h&gt;</w:t>
      </w:r>
      <w:r>
        <w:rPr>
          <w:spacing w:val="-56"/>
          <w:sz w:val="21"/>
        </w:rPr>
        <w:t xml:space="preserve"> </w:t>
      </w:r>
      <w:r>
        <w:rPr>
          <w:sz w:val="21"/>
        </w:rPr>
        <w:t>struct</w:t>
      </w:r>
      <w:r>
        <w:rPr>
          <w:spacing w:val="-3"/>
          <w:sz w:val="21"/>
        </w:rPr>
        <w:t xml:space="preserve"> </w:t>
      </w:r>
      <w:r>
        <w:rPr>
          <w:sz w:val="21"/>
        </w:rPr>
        <w:t>Node</w:t>
      </w:r>
    </w:p>
    <w:p w14:paraId="6560D68C">
      <w:pPr>
        <w:spacing w:before="2"/>
        <w:ind w:left="221"/>
        <w:rPr>
          <w:sz w:val="21"/>
        </w:rPr>
      </w:pPr>
      <w:r>
        <w:rPr>
          <w:sz w:val="21"/>
        </w:rPr>
        <w:t>{</w:t>
      </w:r>
    </w:p>
    <w:p w14:paraId="5D30023D">
      <w:pPr>
        <w:spacing w:before="197"/>
        <w:ind w:left="221"/>
        <w:rPr>
          <w:sz w:val="21"/>
        </w:rPr>
      </w:pPr>
      <w:r>
        <w:rPr>
          <w:sz w:val="21"/>
        </w:rPr>
        <w:t>int</w:t>
      </w:r>
      <w:r>
        <w:rPr>
          <w:spacing w:val="-1"/>
          <w:sz w:val="21"/>
        </w:rPr>
        <w:t xml:space="preserve"> </w:t>
      </w:r>
      <w:r>
        <w:rPr>
          <w:sz w:val="21"/>
        </w:rPr>
        <w:t>Data;</w:t>
      </w:r>
    </w:p>
    <w:p w14:paraId="759AEEB0">
      <w:pPr>
        <w:spacing w:before="196"/>
        <w:ind w:left="221"/>
        <w:rPr>
          <w:sz w:val="21"/>
        </w:rPr>
      </w:pPr>
      <w:r>
        <w:rPr>
          <w:sz w:val="21"/>
        </w:rPr>
        <w:t>struct</w:t>
      </w:r>
      <w:r>
        <w:rPr>
          <w:spacing w:val="-2"/>
          <w:sz w:val="21"/>
        </w:rPr>
        <w:t xml:space="preserve"> </w:t>
      </w:r>
      <w:r>
        <w:rPr>
          <w:sz w:val="21"/>
        </w:rPr>
        <w:t>Node</w:t>
      </w:r>
      <w:r>
        <w:rPr>
          <w:spacing w:val="-1"/>
          <w:sz w:val="21"/>
        </w:rPr>
        <w:t xml:space="preserve"> </w:t>
      </w:r>
      <w:r>
        <w:rPr>
          <w:sz w:val="21"/>
        </w:rPr>
        <w:t>*next;</w:t>
      </w:r>
    </w:p>
    <w:p w14:paraId="0BA7D2CA">
      <w:pPr>
        <w:spacing w:before="195"/>
        <w:ind w:left="221"/>
        <w:rPr>
          <w:sz w:val="21"/>
        </w:rPr>
      </w:pPr>
      <w:r>
        <w:rPr>
          <w:sz w:val="21"/>
        </w:rPr>
        <w:t>}*top;</w:t>
      </w:r>
    </w:p>
    <w:p w14:paraId="46181BD1">
      <w:pPr>
        <w:spacing w:before="196"/>
        <w:ind w:left="221"/>
        <w:rPr>
          <w:sz w:val="21"/>
        </w:rPr>
      </w:pPr>
      <w:r>
        <w:rPr>
          <w:sz w:val="21"/>
        </w:rPr>
        <w:t>void</w:t>
      </w:r>
      <w:r>
        <w:rPr>
          <w:spacing w:val="-2"/>
          <w:sz w:val="21"/>
        </w:rPr>
        <w:t xml:space="preserve"> </w:t>
      </w:r>
      <w:r>
        <w:rPr>
          <w:sz w:val="21"/>
        </w:rPr>
        <w:t>popStack()</w:t>
      </w:r>
    </w:p>
    <w:p w14:paraId="3CA38B5D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14:paraId="06602D78">
      <w:pPr>
        <w:spacing w:before="196" w:line="434" w:lineRule="auto"/>
        <w:ind w:left="221" w:right="7195"/>
        <w:rPr>
          <w:sz w:val="21"/>
        </w:rPr>
      </w:pPr>
      <w:r>
        <w:rPr>
          <w:sz w:val="21"/>
        </w:rPr>
        <w:t>struct Node *temp, *var=top;</w:t>
      </w:r>
      <w:r>
        <w:rPr>
          <w:spacing w:val="-56"/>
          <w:sz w:val="21"/>
        </w:rPr>
        <w:t xml:space="preserve"> </w:t>
      </w:r>
      <w:r>
        <w:rPr>
          <w:sz w:val="21"/>
        </w:rPr>
        <w:t>if(var==top)</w:t>
      </w:r>
    </w:p>
    <w:p w14:paraId="0B34F530">
      <w:pPr>
        <w:spacing w:before="2"/>
        <w:ind w:left="221"/>
        <w:rPr>
          <w:sz w:val="21"/>
        </w:rPr>
      </w:pPr>
      <w:r>
        <w:rPr>
          <w:sz w:val="21"/>
        </w:rPr>
        <w:t>{</w:t>
      </w:r>
    </w:p>
    <w:p w14:paraId="0EFA2BDE">
      <w:pPr>
        <w:spacing w:before="195" w:line="434" w:lineRule="auto"/>
        <w:ind w:left="221" w:right="8367"/>
        <w:rPr>
          <w:sz w:val="21"/>
        </w:rPr>
      </w:pPr>
      <w:r>
        <w:rPr>
          <w:sz w:val="21"/>
        </w:rPr>
        <w:t>top = top-&gt;next;</w:t>
      </w:r>
      <w:r>
        <w:rPr>
          <w:spacing w:val="-56"/>
          <w:sz w:val="21"/>
        </w:rPr>
        <w:t xml:space="preserve"> </w:t>
      </w:r>
      <w:r>
        <w:rPr>
          <w:sz w:val="21"/>
        </w:rPr>
        <w:t>free(var);</w:t>
      </w:r>
    </w:p>
    <w:p w14:paraId="3434A116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14:paraId="03CDDCB2">
      <w:pPr>
        <w:spacing w:before="198"/>
        <w:ind w:left="221"/>
        <w:rPr>
          <w:sz w:val="21"/>
        </w:rPr>
      </w:pPr>
      <w:r>
        <w:rPr>
          <w:sz w:val="21"/>
        </w:rPr>
        <w:t>else</w:t>
      </w:r>
    </w:p>
    <w:p w14:paraId="679C447C">
      <w:pPr>
        <w:spacing w:before="196"/>
        <w:ind w:left="221"/>
        <w:rPr>
          <w:sz w:val="21"/>
        </w:rPr>
      </w:pPr>
      <w:r>
        <w:rPr>
          <w:sz w:val="21"/>
        </w:rPr>
        <w:t>printf("\nStack</w:t>
      </w:r>
      <w:r>
        <w:rPr>
          <w:spacing w:val="-6"/>
          <w:sz w:val="21"/>
        </w:rPr>
        <w:t xml:space="preserve"> </w:t>
      </w:r>
      <w:r>
        <w:rPr>
          <w:sz w:val="21"/>
        </w:rPr>
        <w:t>Empty");</w:t>
      </w:r>
    </w:p>
    <w:p w14:paraId="4607F877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14:paraId="25571D3E">
      <w:pPr>
        <w:spacing w:before="198"/>
        <w:ind w:left="221"/>
        <w:rPr>
          <w:sz w:val="21"/>
        </w:rPr>
      </w:pPr>
      <w:r>
        <w:rPr>
          <w:sz w:val="21"/>
        </w:rPr>
        <w:t>void</w:t>
      </w:r>
      <w:r>
        <w:rPr>
          <w:spacing w:val="-1"/>
          <w:sz w:val="21"/>
        </w:rPr>
        <w:t xml:space="preserve"> </w:t>
      </w:r>
      <w:r>
        <w:rPr>
          <w:sz w:val="21"/>
        </w:rPr>
        <w:t>push(int</w:t>
      </w:r>
      <w:r>
        <w:rPr>
          <w:spacing w:val="-1"/>
          <w:sz w:val="21"/>
        </w:rPr>
        <w:t xml:space="preserve"> </w:t>
      </w:r>
      <w:r>
        <w:rPr>
          <w:sz w:val="21"/>
        </w:rPr>
        <w:t>value)</w:t>
      </w:r>
    </w:p>
    <w:p w14:paraId="3B3C019F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14:paraId="45A4071F">
      <w:pPr>
        <w:spacing w:before="195"/>
        <w:ind w:left="221"/>
        <w:rPr>
          <w:sz w:val="21"/>
        </w:rPr>
      </w:pPr>
      <w:r>
        <w:rPr>
          <w:sz w:val="21"/>
        </w:rPr>
        <w:t>struct</w:t>
      </w:r>
      <w:r>
        <w:rPr>
          <w:spacing w:val="-2"/>
          <w:sz w:val="21"/>
        </w:rPr>
        <w:t xml:space="preserve"> </w:t>
      </w:r>
      <w:r>
        <w:rPr>
          <w:sz w:val="21"/>
        </w:rPr>
        <w:t>Node</w:t>
      </w:r>
      <w:r>
        <w:rPr>
          <w:spacing w:val="-1"/>
          <w:sz w:val="21"/>
        </w:rPr>
        <w:t xml:space="preserve"> </w:t>
      </w:r>
      <w:r>
        <w:rPr>
          <w:sz w:val="21"/>
        </w:rPr>
        <w:t>*temp;</w:t>
      </w:r>
    </w:p>
    <w:p w14:paraId="439B8483">
      <w:pPr>
        <w:spacing w:before="196"/>
        <w:ind w:left="221"/>
        <w:rPr>
          <w:sz w:val="21"/>
        </w:rPr>
      </w:pPr>
      <w:r>
        <w:rPr>
          <w:sz w:val="21"/>
        </w:rPr>
        <w:t>temp=(struct</w:t>
      </w:r>
      <w:r>
        <w:rPr>
          <w:spacing w:val="-5"/>
          <w:sz w:val="21"/>
        </w:rPr>
        <w:t xml:space="preserve"> </w:t>
      </w:r>
      <w:r>
        <w:rPr>
          <w:sz w:val="21"/>
        </w:rPr>
        <w:t>Node</w:t>
      </w:r>
      <w:r>
        <w:rPr>
          <w:spacing w:val="-3"/>
          <w:sz w:val="21"/>
        </w:rPr>
        <w:t xml:space="preserve"> </w:t>
      </w:r>
      <w:r>
        <w:rPr>
          <w:sz w:val="21"/>
        </w:rPr>
        <w:t>*)malloc(sizeof(struct</w:t>
      </w:r>
      <w:r>
        <w:rPr>
          <w:spacing w:val="-4"/>
          <w:sz w:val="21"/>
        </w:rPr>
        <w:t xml:space="preserve"> </w:t>
      </w:r>
      <w:r>
        <w:rPr>
          <w:sz w:val="21"/>
        </w:rPr>
        <w:t>Node));</w:t>
      </w:r>
    </w:p>
    <w:p w14:paraId="6DE64E53">
      <w:pPr>
        <w:rPr>
          <w:sz w:val="21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764C1B90">
      <w:pPr>
        <w:spacing w:before="91" w:line="434" w:lineRule="auto"/>
        <w:ind w:left="221" w:right="8052"/>
        <w:rPr>
          <w:sz w:val="21"/>
        </w:rPr>
      </w:pPr>
      <w:r>
        <w:rPr>
          <w:sz w:val="21"/>
        </w:rPr>
        <w:t>temp-&gt;Data=value;</w:t>
      </w:r>
      <w:r>
        <w:rPr>
          <w:spacing w:val="-56"/>
          <w:sz w:val="21"/>
        </w:rPr>
        <w:t xml:space="preserve"> </w:t>
      </w:r>
      <w:r>
        <w:rPr>
          <w:sz w:val="21"/>
        </w:rPr>
        <w:t>if</w:t>
      </w:r>
      <w:r>
        <w:rPr>
          <w:spacing w:val="-1"/>
          <w:sz w:val="21"/>
        </w:rPr>
        <w:t xml:space="preserve"> </w:t>
      </w:r>
      <w:r>
        <w:rPr>
          <w:sz w:val="21"/>
        </w:rPr>
        <w:t>(top</w:t>
      </w:r>
      <w:r>
        <w:rPr>
          <w:spacing w:val="-1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NULL)</w:t>
      </w:r>
    </w:p>
    <w:p w14:paraId="2F8700BB">
      <w:pPr>
        <w:ind w:left="221"/>
        <w:rPr>
          <w:sz w:val="21"/>
        </w:rPr>
      </w:pPr>
      <w:r>
        <w:rPr>
          <w:sz w:val="21"/>
        </w:rPr>
        <w:t>{</w:t>
      </w:r>
    </w:p>
    <w:p w14:paraId="0BE3094D">
      <w:pPr>
        <w:spacing w:before="197"/>
        <w:ind w:left="221"/>
        <w:rPr>
          <w:sz w:val="21"/>
        </w:rPr>
      </w:pPr>
      <w:r>
        <w:rPr>
          <w:sz w:val="21"/>
        </w:rPr>
        <w:t>top=temp;</w:t>
      </w:r>
    </w:p>
    <w:p w14:paraId="53410844">
      <w:pPr>
        <w:spacing w:before="195"/>
        <w:ind w:left="221"/>
        <w:rPr>
          <w:sz w:val="21"/>
        </w:rPr>
      </w:pPr>
      <w:r>
        <w:rPr>
          <w:sz w:val="21"/>
        </w:rPr>
        <w:t>top-&gt;next=NULL;</w:t>
      </w:r>
    </w:p>
    <w:p w14:paraId="7F5AA0D6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14:paraId="5CD9D8F8">
      <w:pPr>
        <w:pStyle w:val="6"/>
        <w:rPr>
          <w:sz w:val="24"/>
        </w:rPr>
      </w:pPr>
    </w:p>
    <w:p w14:paraId="3A9E65AB">
      <w:pPr>
        <w:pStyle w:val="6"/>
        <w:spacing w:before="2"/>
        <w:rPr>
          <w:sz w:val="31"/>
        </w:rPr>
      </w:pPr>
    </w:p>
    <w:p w14:paraId="73D960C1">
      <w:pPr>
        <w:ind w:left="221"/>
        <w:rPr>
          <w:sz w:val="21"/>
        </w:rPr>
      </w:pPr>
      <w:r>
        <w:rPr>
          <w:sz w:val="21"/>
        </w:rPr>
        <w:t>else</w:t>
      </w:r>
    </w:p>
    <w:p w14:paraId="224694C0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14:paraId="27A488E5">
      <w:pPr>
        <w:spacing w:before="195" w:line="436" w:lineRule="auto"/>
        <w:ind w:left="221" w:right="8309"/>
        <w:rPr>
          <w:sz w:val="21"/>
        </w:rPr>
      </w:pPr>
      <w:r>
        <w:rPr>
          <w:sz w:val="21"/>
        </w:rPr>
        <w:t>temp-&gt;next=top;</w:t>
      </w:r>
      <w:r>
        <w:rPr>
          <w:spacing w:val="-56"/>
          <w:sz w:val="21"/>
        </w:rPr>
        <w:t xml:space="preserve"> </w:t>
      </w:r>
      <w:r>
        <w:rPr>
          <w:sz w:val="21"/>
        </w:rPr>
        <w:t>top=temp;</w:t>
      </w:r>
    </w:p>
    <w:p w14:paraId="6F573826">
      <w:pPr>
        <w:spacing w:line="238" w:lineRule="exact"/>
        <w:ind w:left="221"/>
        <w:rPr>
          <w:sz w:val="21"/>
        </w:rPr>
      </w:pPr>
      <w:r>
        <w:rPr>
          <w:sz w:val="21"/>
        </w:rPr>
        <w:t>}</w:t>
      </w:r>
    </w:p>
    <w:p w14:paraId="1493B242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14:paraId="35829A48">
      <w:pPr>
        <w:spacing w:before="196"/>
        <w:ind w:left="221"/>
        <w:rPr>
          <w:sz w:val="21"/>
        </w:rPr>
      </w:pPr>
      <w:r>
        <w:rPr>
          <w:sz w:val="21"/>
        </w:rPr>
        <w:t>void</w:t>
      </w:r>
      <w:r>
        <w:rPr>
          <w:spacing w:val="-5"/>
          <w:sz w:val="21"/>
        </w:rPr>
        <w:t xml:space="preserve"> </w:t>
      </w:r>
      <w:r>
        <w:rPr>
          <w:sz w:val="21"/>
        </w:rPr>
        <w:t>display()</w:t>
      </w:r>
    </w:p>
    <w:p w14:paraId="3BC993C7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14:paraId="2092EE10">
      <w:pPr>
        <w:spacing w:before="196" w:line="434" w:lineRule="auto"/>
        <w:ind w:left="221" w:right="7860"/>
        <w:rPr>
          <w:sz w:val="21"/>
        </w:rPr>
      </w:pPr>
      <w:r>
        <w:rPr>
          <w:sz w:val="21"/>
        </w:rPr>
        <w:t>struct Node *var=top;</w:t>
      </w:r>
      <w:r>
        <w:rPr>
          <w:spacing w:val="-56"/>
          <w:sz w:val="21"/>
        </w:rPr>
        <w:t xml:space="preserve"> </w:t>
      </w:r>
      <w:r>
        <w:rPr>
          <w:sz w:val="21"/>
        </w:rPr>
        <w:t>if(var!=NULL)</w:t>
      </w:r>
    </w:p>
    <w:p w14:paraId="6958CA04">
      <w:pPr>
        <w:ind w:left="221"/>
        <w:rPr>
          <w:sz w:val="21"/>
        </w:rPr>
      </w:pPr>
      <w:r>
        <w:rPr>
          <w:sz w:val="21"/>
        </w:rPr>
        <w:t>{</w:t>
      </w:r>
    </w:p>
    <w:p w14:paraId="3DFDB036">
      <w:pPr>
        <w:spacing w:before="197" w:line="434" w:lineRule="auto"/>
        <w:ind w:left="221" w:right="7273"/>
        <w:rPr>
          <w:sz w:val="21"/>
        </w:rPr>
      </w:pPr>
      <w:r>
        <w:rPr>
          <w:sz w:val="21"/>
        </w:rPr>
        <w:t>printf("\nElements are as:");</w:t>
      </w:r>
      <w:r>
        <w:rPr>
          <w:spacing w:val="-56"/>
          <w:sz w:val="21"/>
        </w:rPr>
        <w:t xml:space="preserve"> </w:t>
      </w:r>
      <w:r>
        <w:rPr>
          <w:sz w:val="21"/>
        </w:rPr>
        <w:t>while(var!=NULL)</w:t>
      </w:r>
    </w:p>
    <w:p w14:paraId="76F5374E">
      <w:pPr>
        <w:spacing w:line="241" w:lineRule="exact"/>
        <w:ind w:left="221"/>
        <w:rPr>
          <w:sz w:val="21"/>
        </w:rPr>
      </w:pPr>
      <w:r>
        <w:rPr>
          <w:sz w:val="21"/>
        </w:rPr>
        <w:t>{</w:t>
      </w:r>
    </w:p>
    <w:p w14:paraId="4FEEB2A1">
      <w:pPr>
        <w:spacing w:before="198" w:line="434" w:lineRule="auto"/>
        <w:ind w:left="221" w:right="7448"/>
        <w:rPr>
          <w:sz w:val="21"/>
        </w:rPr>
      </w:pPr>
      <w:r>
        <w:rPr>
          <w:sz w:val="21"/>
        </w:rPr>
        <w:t>printf("\t%d\n",var-&gt;Data);</w:t>
      </w:r>
      <w:r>
        <w:rPr>
          <w:spacing w:val="-56"/>
          <w:sz w:val="21"/>
        </w:rPr>
        <w:t xml:space="preserve"> </w:t>
      </w:r>
      <w:r>
        <w:rPr>
          <w:sz w:val="21"/>
        </w:rPr>
        <w:t>var=var-&gt;next;</w:t>
      </w:r>
    </w:p>
    <w:p w14:paraId="2FB2BBD0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14:paraId="0D4A496D">
      <w:pPr>
        <w:spacing w:before="196"/>
        <w:ind w:left="221"/>
        <w:rPr>
          <w:sz w:val="21"/>
        </w:rPr>
      </w:pPr>
      <w:r>
        <w:rPr>
          <w:sz w:val="21"/>
        </w:rPr>
        <w:t>printf("\n");</w:t>
      </w:r>
    </w:p>
    <w:p w14:paraId="7D69CB9B">
      <w:pPr>
        <w:spacing w:before="198"/>
        <w:ind w:left="221"/>
        <w:rPr>
          <w:sz w:val="21"/>
        </w:rPr>
      </w:pPr>
      <w:r>
        <w:rPr>
          <w:sz w:val="21"/>
        </w:rPr>
        <w:t>}</w:t>
      </w:r>
    </w:p>
    <w:p w14:paraId="140580EF">
      <w:pPr>
        <w:spacing w:before="195"/>
        <w:ind w:left="221"/>
        <w:rPr>
          <w:sz w:val="21"/>
        </w:rPr>
      </w:pPr>
      <w:r>
        <w:rPr>
          <w:sz w:val="21"/>
        </w:rPr>
        <w:t>else</w:t>
      </w:r>
    </w:p>
    <w:p w14:paraId="70153729">
      <w:pPr>
        <w:spacing w:before="195"/>
        <w:ind w:left="221"/>
        <w:rPr>
          <w:sz w:val="21"/>
        </w:rPr>
      </w:pPr>
      <w:r>
        <w:rPr>
          <w:sz w:val="21"/>
        </w:rPr>
        <w:t>printf("\nStack</w:t>
      </w:r>
      <w:r>
        <w:rPr>
          <w:spacing w:val="-6"/>
          <w:sz w:val="21"/>
        </w:rPr>
        <w:t xml:space="preserve"> </w:t>
      </w:r>
      <w:r>
        <w:rPr>
          <w:sz w:val="21"/>
        </w:rPr>
        <w:t>is</w:t>
      </w:r>
      <w:r>
        <w:rPr>
          <w:spacing w:val="-5"/>
          <w:sz w:val="21"/>
        </w:rPr>
        <w:t xml:space="preserve"> </w:t>
      </w:r>
      <w:r>
        <w:rPr>
          <w:sz w:val="21"/>
        </w:rPr>
        <w:t>Empty&amp;quot;");</w:t>
      </w:r>
    </w:p>
    <w:p w14:paraId="3EFA6245">
      <w:pPr>
        <w:spacing w:before="198"/>
        <w:ind w:left="221"/>
        <w:rPr>
          <w:sz w:val="21"/>
        </w:rPr>
      </w:pPr>
      <w:r>
        <w:rPr>
          <w:sz w:val="21"/>
        </w:rPr>
        <w:t>}</w:t>
      </w:r>
    </w:p>
    <w:p w14:paraId="0D1EF3A2">
      <w:pPr>
        <w:spacing w:before="195"/>
        <w:ind w:left="221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main()</w:t>
      </w:r>
    </w:p>
    <w:p w14:paraId="58E57768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14:paraId="2554EB1A">
      <w:pPr>
        <w:spacing w:before="195" w:line="436" w:lineRule="auto"/>
        <w:ind w:left="221" w:right="8829"/>
        <w:rPr>
          <w:sz w:val="21"/>
        </w:rPr>
      </w:pPr>
      <w:r>
        <w:rPr>
          <w:sz w:val="21"/>
        </w:rPr>
        <w:t>int i=0;</w:t>
      </w:r>
      <w:r>
        <w:rPr>
          <w:spacing w:val="1"/>
          <w:sz w:val="21"/>
        </w:rPr>
        <w:t xml:space="preserve"> </w:t>
      </w:r>
      <w:r>
        <w:rPr>
          <w:sz w:val="21"/>
        </w:rPr>
        <w:t>top=NULL;</w:t>
      </w:r>
    </w:p>
    <w:p w14:paraId="4D43D7DC">
      <w:pPr>
        <w:spacing w:line="436" w:lineRule="auto"/>
        <w:rPr>
          <w:sz w:val="21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6F39EB8F">
      <w:pPr>
        <w:spacing w:before="91" w:line="434" w:lineRule="auto"/>
        <w:ind w:left="221" w:right="6643"/>
        <w:rPr>
          <w:sz w:val="21"/>
        </w:rPr>
      </w:pPr>
      <w:r>
        <w:rPr>
          <w:sz w:val="21"/>
        </w:rPr>
        <w:t>printf("\n1. Push to stack&amp;quot;");</w:t>
      </w:r>
      <w:r>
        <w:rPr>
          <w:spacing w:val="1"/>
          <w:sz w:val="21"/>
        </w:rPr>
        <w:t xml:space="preserve"> </w:t>
      </w:r>
      <w:r>
        <w:rPr>
          <w:sz w:val="21"/>
        </w:rPr>
        <w:t>printf("\n2. Pop from Stack:");</w:t>
      </w:r>
      <w:r>
        <w:rPr>
          <w:spacing w:val="1"/>
          <w:sz w:val="21"/>
        </w:rPr>
        <w:t xml:space="preserve"> </w:t>
      </w:r>
      <w:r>
        <w:rPr>
          <w:sz w:val="21"/>
        </w:rPr>
        <w:t>printf("\n3. Display data of Stack");</w:t>
      </w:r>
      <w:r>
        <w:rPr>
          <w:spacing w:val="-56"/>
          <w:sz w:val="21"/>
        </w:rPr>
        <w:t xml:space="preserve"> </w:t>
      </w:r>
      <w:r>
        <w:rPr>
          <w:sz w:val="21"/>
        </w:rPr>
        <w:t>printf("\n4.</w:t>
      </w:r>
      <w:r>
        <w:rPr>
          <w:spacing w:val="-3"/>
          <w:sz w:val="21"/>
        </w:rPr>
        <w:t xml:space="preserve"> </w:t>
      </w:r>
      <w:r>
        <w:rPr>
          <w:sz w:val="21"/>
        </w:rPr>
        <w:t>Exit\n");</w:t>
      </w:r>
    </w:p>
    <w:p w14:paraId="3E81727F">
      <w:pPr>
        <w:spacing w:before="1"/>
        <w:ind w:left="221"/>
        <w:rPr>
          <w:sz w:val="21"/>
        </w:rPr>
      </w:pPr>
      <w:r>
        <w:rPr>
          <w:sz w:val="21"/>
        </w:rPr>
        <w:t>while(1)</w:t>
      </w:r>
    </w:p>
    <w:p w14:paraId="7FD0F4CF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14:paraId="1BA57B66">
      <w:pPr>
        <w:spacing w:before="195" w:line="436" w:lineRule="auto"/>
        <w:ind w:left="221" w:right="7332"/>
        <w:rPr>
          <w:sz w:val="21"/>
        </w:rPr>
      </w:pPr>
      <w:r>
        <w:rPr>
          <w:sz w:val="21"/>
        </w:rPr>
        <w:t>printf ("\nChoose Option:");</w:t>
      </w:r>
      <w:r>
        <w:rPr>
          <w:spacing w:val="-56"/>
          <w:sz w:val="21"/>
        </w:rPr>
        <w:t xml:space="preserve"> </w:t>
      </w:r>
      <w:r>
        <w:rPr>
          <w:sz w:val="21"/>
        </w:rPr>
        <w:t>scanf("%d",&amp;i);</w:t>
      </w:r>
    </w:p>
    <w:p w14:paraId="4EEAE98A">
      <w:pPr>
        <w:spacing w:line="239" w:lineRule="exact"/>
        <w:ind w:left="221"/>
        <w:rPr>
          <w:sz w:val="21"/>
        </w:rPr>
      </w:pPr>
      <w:r>
        <w:rPr>
          <w:sz w:val="21"/>
        </w:rPr>
        <w:t>switch(i)</w:t>
      </w:r>
    </w:p>
    <w:p w14:paraId="3BD81C59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14:paraId="15251EBE">
      <w:pPr>
        <w:spacing w:before="198"/>
        <w:ind w:left="221"/>
        <w:rPr>
          <w:sz w:val="21"/>
        </w:rPr>
      </w:pPr>
      <w:r>
        <w:rPr>
          <w:sz w:val="21"/>
        </w:rPr>
        <w:t>case 1:</w:t>
      </w:r>
    </w:p>
    <w:p w14:paraId="3C27A9F1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14:paraId="71E5BF3F">
      <w:pPr>
        <w:spacing w:before="196"/>
        <w:ind w:left="221"/>
        <w:rPr>
          <w:sz w:val="21"/>
        </w:rPr>
      </w:pPr>
      <w:r>
        <w:rPr>
          <w:sz w:val="21"/>
        </w:rPr>
        <w:t>int</w:t>
      </w:r>
      <w:r>
        <w:rPr>
          <w:spacing w:val="-1"/>
          <w:sz w:val="21"/>
        </w:rPr>
        <w:t xml:space="preserve"> </w:t>
      </w:r>
      <w:r>
        <w:rPr>
          <w:sz w:val="21"/>
        </w:rPr>
        <w:t>value;</w:t>
      </w:r>
    </w:p>
    <w:p w14:paraId="174F8537">
      <w:pPr>
        <w:spacing w:before="195" w:line="436" w:lineRule="auto"/>
        <w:ind w:left="221" w:right="5826"/>
        <w:rPr>
          <w:sz w:val="21"/>
        </w:rPr>
      </w:pPr>
      <w:r>
        <w:rPr>
          <w:sz w:val="21"/>
        </w:rPr>
        <w:t>printf("\nEnter a value to push into Stack:");</w:t>
      </w:r>
      <w:r>
        <w:rPr>
          <w:spacing w:val="-56"/>
          <w:sz w:val="21"/>
        </w:rPr>
        <w:t xml:space="preserve"> </w:t>
      </w:r>
      <w:r>
        <w:rPr>
          <w:sz w:val="21"/>
        </w:rPr>
        <w:t>scanf("%d",&amp;value);</w:t>
      </w:r>
    </w:p>
    <w:p w14:paraId="3D4D0B59">
      <w:pPr>
        <w:spacing w:line="434" w:lineRule="auto"/>
        <w:ind w:left="221" w:right="8683"/>
        <w:rPr>
          <w:sz w:val="21"/>
        </w:rPr>
      </w:pPr>
      <w:r>
        <w:rPr>
          <w:sz w:val="21"/>
        </w:rPr>
        <w:t>push(value);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14:paraId="40A96831">
      <w:pPr>
        <w:ind w:left="221"/>
        <w:rPr>
          <w:sz w:val="21"/>
        </w:rPr>
      </w:pPr>
      <w:r>
        <w:rPr>
          <w:sz w:val="21"/>
        </w:rPr>
        <w:t>}</w:t>
      </w:r>
    </w:p>
    <w:p w14:paraId="68E7EF1A">
      <w:pPr>
        <w:spacing w:before="194"/>
        <w:ind w:left="221"/>
        <w:rPr>
          <w:sz w:val="21"/>
        </w:rPr>
      </w:pPr>
      <w:r>
        <w:rPr>
          <w:sz w:val="21"/>
        </w:rPr>
        <w:t>case 2:</w:t>
      </w:r>
    </w:p>
    <w:p w14:paraId="7DEDACCB">
      <w:pPr>
        <w:pStyle w:val="6"/>
        <w:rPr>
          <w:sz w:val="24"/>
        </w:rPr>
      </w:pPr>
    </w:p>
    <w:p w14:paraId="66CFF26F">
      <w:pPr>
        <w:pStyle w:val="6"/>
        <w:rPr>
          <w:sz w:val="31"/>
        </w:rPr>
      </w:pPr>
    </w:p>
    <w:p w14:paraId="42E050A7">
      <w:pPr>
        <w:ind w:left="221"/>
        <w:rPr>
          <w:sz w:val="21"/>
        </w:rPr>
      </w:pPr>
      <w:r>
        <w:rPr>
          <w:sz w:val="21"/>
        </w:rPr>
        <w:t>{</w:t>
      </w:r>
    </w:p>
    <w:p w14:paraId="6BB2E427">
      <w:pPr>
        <w:spacing w:before="198"/>
        <w:ind w:left="221"/>
        <w:rPr>
          <w:sz w:val="21"/>
        </w:rPr>
      </w:pPr>
      <w:r>
        <w:rPr>
          <w:sz w:val="21"/>
        </w:rPr>
        <w:t>popStack();</w:t>
      </w:r>
    </w:p>
    <w:p w14:paraId="6C3F6B34">
      <w:pPr>
        <w:spacing w:before="195" w:line="434" w:lineRule="auto"/>
        <w:ind w:left="221" w:right="6269"/>
        <w:rPr>
          <w:sz w:val="21"/>
        </w:rPr>
      </w:pPr>
      <w:r>
        <w:rPr>
          <w:sz w:val="21"/>
        </w:rPr>
        <w:t>printf("\n The last element is popped");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14:paraId="247BCA7C">
      <w:pPr>
        <w:ind w:left="221"/>
        <w:rPr>
          <w:sz w:val="21"/>
        </w:rPr>
      </w:pPr>
      <w:r>
        <w:rPr>
          <w:sz w:val="21"/>
        </w:rPr>
        <w:t>}</w:t>
      </w:r>
    </w:p>
    <w:p w14:paraId="479C137F">
      <w:pPr>
        <w:spacing w:before="198"/>
        <w:ind w:left="221"/>
        <w:rPr>
          <w:sz w:val="21"/>
        </w:rPr>
      </w:pPr>
      <w:r>
        <w:rPr>
          <w:sz w:val="21"/>
        </w:rPr>
        <w:t>case 3:</w:t>
      </w:r>
    </w:p>
    <w:p w14:paraId="232030EC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14:paraId="64949A2E">
      <w:pPr>
        <w:spacing w:before="196" w:line="436" w:lineRule="auto"/>
        <w:ind w:left="221" w:right="8987"/>
        <w:rPr>
          <w:sz w:val="21"/>
        </w:rPr>
      </w:pPr>
      <w:r>
        <w:rPr>
          <w:sz w:val="21"/>
        </w:rPr>
        <w:t>display();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14:paraId="09F85FAF">
      <w:pPr>
        <w:spacing w:line="238" w:lineRule="exact"/>
        <w:ind w:left="221"/>
        <w:rPr>
          <w:sz w:val="21"/>
        </w:rPr>
      </w:pPr>
      <w:r>
        <w:rPr>
          <w:sz w:val="21"/>
        </w:rPr>
        <w:t>}</w:t>
      </w:r>
    </w:p>
    <w:p w14:paraId="4733D588">
      <w:pPr>
        <w:spacing w:before="195"/>
        <w:ind w:left="221"/>
        <w:rPr>
          <w:sz w:val="21"/>
        </w:rPr>
      </w:pPr>
      <w:r>
        <w:rPr>
          <w:sz w:val="21"/>
        </w:rPr>
        <w:t>case 4:</w:t>
      </w:r>
    </w:p>
    <w:p w14:paraId="6A90E7B6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14:paraId="0F68D28B">
      <w:pPr>
        <w:rPr>
          <w:sz w:val="21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1188DEE0">
      <w:pPr>
        <w:spacing w:before="91" w:line="434" w:lineRule="auto"/>
        <w:ind w:left="221" w:right="8099"/>
        <w:rPr>
          <w:sz w:val="21"/>
        </w:rPr>
      </w:pPr>
      <w:r>
        <w:rPr>
          <w:sz w:val="21"/>
        </w:rPr>
        <w:t>struct Node *temp;</w:t>
      </w:r>
      <w:r>
        <w:rPr>
          <w:spacing w:val="-56"/>
          <w:sz w:val="21"/>
        </w:rPr>
        <w:t xml:space="preserve"> </w:t>
      </w:r>
      <w:r>
        <w:rPr>
          <w:sz w:val="21"/>
        </w:rPr>
        <w:t>while(top!=NULL)</w:t>
      </w:r>
    </w:p>
    <w:p w14:paraId="291BD804">
      <w:pPr>
        <w:ind w:left="221"/>
        <w:rPr>
          <w:sz w:val="21"/>
        </w:rPr>
      </w:pPr>
      <w:r>
        <w:rPr>
          <w:sz w:val="21"/>
        </w:rPr>
        <w:t>{</w:t>
      </w:r>
    </w:p>
    <w:p w14:paraId="2D5FF39B">
      <w:pPr>
        <w:spacing w:before="197" w:line="434" w:lineRule="auto"/>
        <w:ind w:left="221" w:right="8193"/>
        <w:rPr>
          <w:sz w:val="21"/>
        </w:rPr>
      </w:pPr>
      <w:r>
        <w:rPr>
          <w:sz w:val="21"/>
        </w:rPr>
        <w:t>temp = top-&gt;next;</w:t>
      </w:r>
      <w:r>
        <w:rPr>
          <w:spacing w:val="-56"/>
          <w:sz w:val="21"/>
        </w:rPr>
        <w:t xml:space="preserve"> </w:t>
      </w:r>
      <w:r>
        <w:rPr>
          <w:sz w:val="21"/>
        </w:rPr>
        <w:t>free(top);</w:t>
      </w:r>
      <w:r>
        <w:rPr>
          <w:spacing w:val="1"/>
          <w:sz w:val="21"/>
        </w:rPr>
        <w:t xml:space="preserve"> </w:t>
      </w:r>
      <w:r>
        <w:rPr>
          <w:sz w:val="21"/>
        </w:rPr>
        <w:t>top=temp;</w:t>
      </w:r>
    </w:p>
    <w:p w14:paraId="34C54F8F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14:paraId="76A0A973">
      <w:pPr>
        <w:spacing w:before="198"/>
        <w:ind w:left="221"/>
        <w:rPr>
          <w:sz w:val="21"/>
        </w:rPr>
      </w:pPr>
      <w:r>
        <w:rPr>
          <w:sz w:val="21"/>
        </w:rPr>
        <w:t>exit(0);</w:t>
      </w:r>
    </w:p>
    <w:p w14:paraId="3632EEA9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14:paraId="115E50AB">
      <w:pPr>
        <w:spacing w:before="195"/>
        <w:ind w:left="221"/>
        <w:rPr>
          <w:sz w:val="21"/>
        </w:rPr>
      </w:pPr>
      <w:r>
        <w:rPr>
          <w:sz w:val="21"/>
        </w:rPr>
        <w:t>default:</w:t>
      </w:r>
    </w:p>
    <w:p w14:paraId="5ED07612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14:paraId="696DA863">
      <w:pPr>
        <w:spacing w:before="195"/>
        <w:ind w:left="221"/>
        <w:rPr>
          <w:sz w:val="21"/>
        </w:rPr>
      </w:pPr>
      <w:r>
        <w:rPr>
          <w:sz w:val="21"/>
        </w:rPr>
        <w:t>printf("\nwrong</w:t>
      </w:r>
      <w:r>
        <w:rPr>
          <w:spacing w:val="-2"/>
          <w:sz w:val="21"/>
        </w:rPr>
        <w:t xml:space="preserve"> </w:t>
      </w:r>
      <w:r>
        <w:rPr>
          <w:sz w:val="21"/>
        </w:rPr>
        <w:t>choice</w:t>
      </w:r>
      <w:r>
        <w:rPr>
          <w:spacing w:val="-2"/>
          <w:sz w:val="21"/>
        </w:rPr>
        <w:t xml:space="preserve"> </w:t>
      </w:r>
      <w:r>
        <w:rPr>
          <w:sz w:val="21"/>
        </w:rPr>
        <w:t>for</w:t>
      </w:r>
      <w:r>
        <w:rPr>
          <w:spacing w:val="-4"/>
          <w:sz w:val="21"/>
        </w:rPr>
        <w:t xml:space="preserve"> </w:t>
      </w:r>
      <w:r>
        <w:rPr>
          <w:sz w:val="21"/>
        </w:rPr>
        <w:t>operation");</w:t>
      </w:r>
    </w:p>
    <w:p w14:paraId="68F32349">
      <w:pPr>
        <w:spacing w:before="1" w:line="720" w:lineRule="auto"/>
        <w:ind w:left="221" w:right="8917"/>
        <w:rPr>
          <w:sz w:val="21"/>
        </w:rPr>
      </w:pPr>
      <w:r>
        <w:rPr>
          <w:sz w:val="21"/>
        </w:rPr>
        <w:t>}}}}</w:t>
      </w:r>
      <w:r>
        <w:rPr>
          <w:spacing w:val="1"/>
          <w:sz w:val="21"/>
        </w:rPr>
        <w:t xml:space="preserve"> </w:t>
      </w:r>
      <w:r>
        <w:rPr>
          <w:sz w:val="21"/>
        </w:rPr>
        <w:t>OUTPUT:</w:t>
      </w:r>
    </w:p>
    <w:p w14:paraId="5FF01327">
      <w:pPr>
        <w:pStyle w:val="6"/>
        <w:ind w:left="220"/>
        <w:rPr>
          <w:sz w:val="20"/>
        </w:rPr>
      </w:pPr>
      <w:r>
        <w:rPr>
          <w:sz w:val="20"/>
          <w:lang w:bidi="ta-IN"/>
        </w:rPr>
        <w:drawing>
          <wp:inline distT="0" distB="0" distL="0" distR="0">
            <wp:extent cx="3099435" cy="3356610"/>
            <wp:effectExtent l="0" t="0" r="0" b="0"/>
            <wp:docPr id="10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image12.png"/>
                    <pic:cNvPicPr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9728" cy="335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E3BF">
      <w:pPr>
        <w:pStyle w:val="6"/>
        <w:rPr>
          <w:sz w:val="24"/>
        </w:rPr>
      </w:pPr>
    </w:p>
    <w:p w14:paraId="06B67526">
      <w:pPr>
        <w:pStyle w:val="6"/>
        <w:rPr>
          <w:sz w:val="24"/>
        </w:rPr>
      </w:pPr>
    </w:p>
    <w:p w14:paraId="6D1EE985">
      <w:pPr>
        <w:pStyle w:val="6"/>
        <w:rPr>
          <w:sz w:val="24"/>
        </w:rPr>
      </w:pPr>
    </w:p>
    <w:p w14:paraId="0CD63B63">
      <w:pPr>
        <w:pStyle w:val="6"/>
        <w:rPr>
          <w:sz w:val="24"/>
        </w:rPr>
      </w:pPr>
    </w:p>
    <w:p w14:paraId="619001F8">
      <w:pPr>
        <w:pStyle w:val="6"/>
        <w:rPr>
          <w:sz w:val="24"/>
        </w:rPr>
      </w:pPr>
    </w:p>
    <w:p w14:paraId="65CEC946">
      <w:pPr>
        <w:pStyle w:val="6"/>
        <w:spacing w:before="3"/>
        <w:rPr>
          <w:sz w:val="26"/>
        </w:rPr>
      </w:pPr>
    </w:p>
    <w:p w14:paraId="081EE26D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49E96165">
      <w:pPr>
        <w:rPr>
          <w:rFonts w:ascii="Cambria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5A7AE6F9">
      <w:pPr>
        <w:pStyle w:val="6"/>
        <w:spacing w:before="8"/>
        <w:rPr>
          <w:rFonts w:ascii="Cambria"/>
          <w:b/>
          <w:sz w:val="7"/>
        </w:rPr>
      </w:pPr>
    </w:p>
    <w:tbl>
      <w:tblPr>
        <w:tblStyle w:val="5"/>
        <w:tblW w:w="0" w:type="auto"/>
        <w:tblInd w:w="37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4"/>
        <w:gridCol w:w="5529"/>
        <w:gridCol w:w="2348"/>
      </w:tblGrid>
      <w:tr w14:paraId="0CDBF32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48" w:hRule="atLeast"/>
        </w:trPr>
        <w:tc>
          <w:tcPr>
            <w:tcW w:w="1704" w:type="dxa"/>
          </w:tcPr>
          <w:p w14:paraId="5ABC6F57">
            <w:pPr>
              <w:pStyle w:val="9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05</w:t>
            </w:r>
          </w:p>
        </w:tc>
        <w:tc>
          <w:tcPr>
            <w:tcW w:w="5529" w:type="dxa"/>
          </w:tcPr>
          <w:p w14:paraId="50A5CB3E">
            <w:pPr>
              <w:pStyle w:val="9"/>
              <w:spacing w:before="2"/>
              <w:ind w:left="1440"/>
              <w:rPr>
                <w:b/>
              </w:rPr>
            </w:pPr>
            <w:r>
              <w:rPr>
                <w:b/>
              </w:rPr>
              <w:t>Infix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Postfix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Conversion</w:t>
            </w:r>
          </w:p>
        </w:tc>
        <w:tc>
          <w:tcPr>
            <w:tcW w:w="2348" w:type="dxa"/>
          </w:tcPr>
          <w:p w14:paraId="19678B26">
            <w:pPr>
              <w:pStyle w:val="9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Date:28/03/2024</w:t>
            </w:r>
          </w:p>
        </w:tc>
      </w:tr>
    </w:tbl>
    <w:p w14:paraId="5E6B80C4">
      <w:pPr>
        <w:pStyle w:val="6"/>
        <w:spacing w:before="1"/>
        <w:rPr>
          <w:rFonts w:ascii="Cambria"/>
          <w:b/>
          <w:sz w:val="21"/>
        </w:rPr>
      </w:pPr>
    </w:p>
    <w:p w14:paraId="0079CBE5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infix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postfix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conversion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stack.</w:t>
      </w:r>
    </w:p>
    <w:p w14:paraId="293E9E59">
      <w:pPr>
        <w:pStyle w:val="6"/>
        <w:spacing w:before="1"/>
        <w:rPr>
          <w:rFonts w:ascii="Cambria"/>
          <w:b/>
          <w:sz w:val="33"/>
        </w:rPr>
      </w:pPr>
    </w:p>
    <w:p w14:paraId="23729BD3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7AACC192">
      <w:pPr>
        <w:pStyle w:val="6"/>
        <w:spacing w:before="1"/>
        <w:rPr>
          <w:rFonts w:ascii="Cambria"/>
          <w:b/>
        </w:rPr>
      </w:pPr>
    </w:p>
    <w:p w14:paraId="3A2A633B">
      <w:pPr>
        <w:pStyle w:val="8"/>
        <w:numPr>
          <w:ilvl w:val="0"/>
          <w:numId w:val="10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14:paraId="71548ED1">
      <w:pPr>
        <w:pStyle w:val="8"/>
        <w:numPr>
          <w:ilvl w:val="0"/>
          <w:numId w:val="10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stack to</w:t>
      </w:r>
      <w:r>
        <w:rPr>
          <w:spacing w:val="-3"/>
          <w:sz w:val="24"/>
        </w:rPr>
        <w:t xml:space="preserve"> </w:t>
      </w:r>
      <w:r>
        <w:rPr>
          <w:sz w:val="24"/>
        </w:rPr>
        <w:t>hold</w:t>
      </w:r>
      <w:r>
        <w:rPr>
          <w:spacing w:val="-2"/>
          <w:sz w:val="24"/>
        </w:rPr>
        <w:t xml:space="preserve"> </w:t>
      </w:r>
      <w:r>
        <w:rPr>
          <w:sz w:val="24"/>
        </w:rPr>
        <w:t>operators.</w:t>
      </w:r>
    </w:p>
    <w:p w14:paraId="3AC3D445">
      <w:pPr>
        <w:pStyle w:val="8"/>
        <w:numPr>
          <w:ilvl w:val="0"/>
          <w:numId w:val="10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postfix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expression.</w:t>
      </w:r>
    </w:p>
    <w:p w14:paraId="387C1D9D">
      <w:pPr>
        <w:pStyle w:val="8"/>
        <w:numPr>
          <w:ilvl w:val="0"/>
          <w:numId w:val="10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Iterate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infix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expression:</w:t>
      </w:r>
    </w:p>
    <w:p w14:paraId="50BFC039">
      <w:pPr>
        <w:pStyle w:val="8"/>
        <w:numPr>
          <w:ilvl w:val="0"/>
          <w:numId w:val="11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operand,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postfix</w:t>
      </w:r>
      <w:r>
        <w:rPr>
          <w:spacing w:val="-5"/>
          <w:sz w:val="24"/>
        </w:rPr>
        <w:t xml:space="preserve"> </w:t>
      </w:r>
      <w:r>
        <w:rPr>
          <w:sz w:val="24"/>
        </w:rPr>
        <w:t>string.</w:t>
      </w:r>
    </w:p>
    <w:p w14:paraId="06A71041">
      <w:pPr>
        <w:pStyle w:val="8"/>
        <w:numPr>
          <w:ilvl w:val="0"/>
          <w:numId w:val="11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operator:</w:t>
      </w:r>
    </w:p>
    <w:p w14:paraId="274C085F">
      <w:pPr>
        <w:pStyle w:val="8"/>
        <w:numPr>
          <w:ilvl w:val="0"/>
          <w:numId w:val="12"/>
        </w:numPr>
        <w:tabs>
          <w:tab w:val="left" w:pos="404"/>
        </w:tabs>
        <w:spacing w:before="1"/>
        <w:ind w:right="454" w:firstLine="0"/>
        <w:rPr>
          <w:sz w:val="24"/>
        </w:rPr>
      </w:pPr>
      <w:r>
        <w:rPr>
          <w:sz w:val="24"/>
        </w:rPr>
        <w:t>While the stack is not empty and the precedence of the top operator in the stack is</w:t>
      </w:r>
      <w:r>
        <w:rPr>
          <w:spacing w:val="1"/>
          <w:sz w:val="24"/>
        </w:rPr>
        <w:t xml:space="preserve"> </w:t>
      </w:r>
      <w:r>
        <w:rPr>
          <w:sz w:val="24"/>
        </w:rPr>
        <w:t>greater than or equal to the current operator, pop operators from the stack and add them</w:t>
      </w:r>
      <w:r>
        <w:rPr>
          <w:spacing w:val="-64"/>
          <w:sz w:val="24"/>
        </w:rPr>
        <w:t xml:space="preserve"> </w:t>
      </w:r>
      <w:r>
        <w:rPr>
          <w:sz w:val="24"/>
        </w:rPr>
        <w:t>to the postfix</w:t>
      </w:r>
      <w:r>
        <w:rPr>
          <w:spacing w:val="-3"/>
          <w:sz w:val="24"/>
        </w:rPr>
        <w:t xml:space="preserve"> </w:t>
      </w:r>
      <w:r>
        <w:rPr>
          <w:sz w:val="24"/>
        </w:rPr>
        <w:t>string.</w:t>
      </w:r>
    </w:p>
    <w:p w14:paraId="66C24559">
      <w:pPr>
        <w:pStyle w:val="8"/>
        <w:numPr>
          <w:ilvl w:val="0"/>
          <w:numId w:val="12"/>
        </w:numPr>
        <w:tabs>
          <w:tab w:val="left" w:pos="462"/>
        </w:tabs>
        <w:ind w:left="461" w:hanging="241"/>
        <w:rPr>
          <w:sz w:val="24"/>
        </w:rPr>
      </w:pPr>
      <w:r>
        <w:rPr>
          <w:sz w:val="24"/>
        </w:rPr>
        <w:t>Push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operator</w:t>
      </w:r>
      <w:r>
        <w:rPr>
          <w:spacing w:val="-2"/>
          <w:sz w:val="24"/>
        </w:rPr>
        <w:t xml:space="preserve"> </w:t>
      </w:r>
      <w:r>
        <w:rPr>
          <w:sz w:val="24"/>
        </w:rPr>
        <w:t>onto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</w:p>
    <w:p w14:paraId="55B02BA3">
      <w:pPr>
        <w:pStyle w:val="8"/>
        <w:numPr>
          <w:ilvl w:val="0"/>
          <w:numId w:val="11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opening</w:t>
      </w:r>
      <w:r>
        <w:rPr>
          <w:spacing w:val="-3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'(',</w:t>
      </w:r>
      <w:r>
        <w:rPr>
          <w:spacing w:val="-1"/>
          <w:sz w:val="24"/>
        </w:rPr>
        <w:t xml:space="preserve"> </w:t>
      </w:r>
      <w:r>
        <w:rPr>
          <w:sz w:val="24"/>
        </w:rPr>
        <w:t>push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stack.</w:t>
      </w:r>
    </w:p>
    <w:p w14:paraId="76CCD4FA">
      <w:pPr>
        <w:pStyle w:val="8"/>
        <w:numPr>
          <w:ilvl w:val="0"/>
          <w:numId w:val="11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 a</w:t>
      </w:r>
      <w:r>
        <w:rPr>
          <w:spacing w:val="-4"/>
          <w:sz w:val="24"/>
        </w:rPr>
        <w:t xml:space="preserve"> </w:t>
      </w:r>
      <w:r>
        <w:rPr>
          <w:sz w:val="24"/>
        </w:rPr>
        <w:t>closing</w:t>
      </w:r>
      <w:r>
        <w:rPr>
          <w:spacing w:val="-2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')':</w:t>
      </w:r>
    </w:p>
    <w:p w14:paraId="08349057">
      <w:pPr>
        <w:pStyle w:val="8"/>
        <w:numPr>
          <w:ilvl w:val="0"/>
          <w:numId w:val="13"/>
        </w:numPr>
        <w:tabs>
          <w:tab w:val="left" w:pos="408"/>
        </w:tabs>
        <w:ind w:right="1205" w:firstLine="0"/>
        <w:rPr>
          <w:sz w:val="24"/>
        </w:rPr>
      </w:pPr>
      <w:r>
        <w:rPr>
          <w:sz w:val="24"/>
        </w:rPr>
        <w:t>Pop operators from the stack and add them to the postfix string until an opening</w:t>
      </w:r>
      <w:r>
        <w:rPr>
          <w:spacing w:val="-64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encountered.</w:t>
      </w:r>
    </w:p>
    <w:p w14:paraId="5C2E71A9">
      <w:pPr>
        <w:pStyle w:val="8"/>
        <w:numPr>
          <w:ilvl w:val="0"/>
          <w:numId w:val="13"/>
        </w:numPr>
        <w:tabs>
          <w:tab w:val="left" w:pos="462"/>
        </w:tabs>
        <w:ind w:left="461" w:hanging="241"/>
        <w:rPr>
          <w:sz w:val="24"/>
        </w:rPr>
      </w:pPr>
      <w:r>
        <w:rPr>
          <w:sz w:val="24"/>
        </w:rPr>
        <w:t>Discard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opening</w:t>
      </w:r>
      <w:r>
        <w:rPr>
          <w:spacing w:val="-4"/>
          <w:sz w:val="24"/>
        </w:rPr>
        <w:t xml:space="preserve"> </w:t>
      </w:r>
      <w:r>
        <w:rPr>
          <w:sz w:val="24"/>
        </w:rPr>
        <w:t>parenthesis.</w:t>
      </w:r>
    </w:p>
    <w:p w14:paraId="68F9B390">
      <w:pPr>
        <w:pStyle w:val="8"/>
        <w:numPr>
          <w:ilvl w:val="0"/>
          <w:numId w:val="10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Pop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5"/>
          <w:sz w:val="24"/>
        </w:rPr>
        <w:t xml:space="preserve"> </w:t>
      </w:r>
      <w:r>
        <w:rPr>
          <w:sz w:val="24"/>
        </w:rPr>
        <w:t>operators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them 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postfix</w:t>
      </w:r>
      <w:r>
        <w:rPr>
          <w:spacing w:val="-4"/>
          <w:sz w:val="24"/>
        </w:rPr>
        <w:t xml:space="preserve"> </w:t>
      </w:r>
      <w:r>
        <w:rPr>
          <w:sz w:val="24"/>
        </w:rPr>
        <w:t>string.</w:t>
      </w:r>
    </w:p>
    <w:p w14:paraId="6A3261E1">
      <w:pPr>
        <w:pStyle w:val="8"/>
        <w:numPr>
          <w:ilvl w:val="0"/>
          <w:numId w:val="10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postfix</w:t>
      </w:r>
      <w:r>
        <w:rPr>
          <w:spacing w:val="-3"/>
          <w:sz w:val="24"/>
        </w:rPr>
        <w:t xml:space="preserve"> </w:t>
      </w:r>
      <w:r>
        <w:rPr>
          <w:sz w:val="24"/>
        </w:rPr>
        <w:t>expression.</w:t>
      </w:r>
    </w:p>
    <w:p w14:paraId="2F6B90EE">
      <w:pPr>
        <w:pStyle w:val="8"/>
        <w:numPr>
          <w:ilvl w:val="0"/>
          <w:numId w:val="10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14:paraId="5EF8FEEE">
      <w:pPr>
        <w:rPr>
          <w:sz w:val="24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321652B2">
      <w:pPr>
        <w:spacing w:before="90"/>
        <w:ind w:left="221"/>
        <w:rPr>
          <w:rFonts w:ascii="Times New Roman"/>
          <w:sz w:val="24"/>
        </w:rPr>
      </w:pPr>
      <w:r>
        <w:rPr>
          <w:rFonts w:ascii="Times New Roman"/>
          <w:sz w:val="24"/>
        </w:rPr>
        <w:t>PROGRAM:</w:t>
      </w:r>
    </w:p>
    <w:p w14:paraId="5816C5EB">
      <w:pPr>
        <w:pStyle w:val="6"/>
        <w:rPr>
          <w:rFonts w:ascii="Times New Roman"/>
          <w:sz w:val="26"/>
        </w:rPr>
      </w:pPr>
    </w:p>
    <w:p w14:paraId="4F342E73">
      <w:pPr>
        <w:pStyle w:val="6"/>
        <w:rPr>
          <w:rFonts w:ascii="Times New Roman"/>
          <w:sz w:val="29"/>
        </w:rPr>
      </w:pPr>
    </w:p>
    <w:p w14:paraId="57EE5B51">
      <w:pPr>
        <w:pStyle w:val="6"/>
        <w:spacing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14:paraId="4874DCF2">
      <w:pPr>
        <w:pStyle w:val="6"/>
        <w:rPr>
          <w:sz w:val="24"/>
        </w:rPr>
      </w:pPr>
    </w:p>
    <w:p w14:paraId="22D1F4B6">
      <w:pPr>
        <w:pStyle w:val="6"/>
        <w:spacing w:before="175" w:line="424" w:lineRule="auto"/>
        <w:ind w:left="221" w:right="8611"/>
      </w:pPr>
      <w:r>
        <w:t>int top = 0;</w:t>
      </w:r>
      <w:r>
        <w:rPr>
          <w:spacing w:val="1"/>
        </w:rPr>
        <w:t xml:space="preserve"> </w:t>
      </w:r>
      <w:r>
        <w:t>int</w:t>
      </w:r>
      <w:r>
        <w:rPr>
          <w:spacing w:val="-11"/>
        </w:rPr>
        <w:t xml:space="preserve"> </w:t>
      </w:r>
      <w:r>
        <w:t>stack[20];</w:t>
      </w:r>
    </w:p>
    <w:p w14:paraId="70BDDB79">
      <w:pPr>
        <w:pStyle w:val="6"/>
        <w:spacing w:before="2"/>
        <w:ind w:left="221"/>
      </w:pPr>
      <w:r>
        <w:t>char</w:t>
      </w:r>
      <w:r>
        <w:rPr>
          <w:spacing w:val="-4"/>
        </w:rPr>
        <w:t xml:space="preserve"> </w:t>
      </w:r>
      <w:r>
        <w:t>infix[40],</w:t>
      </w:r>
      <w:r>
        <w:rPr>
          <w:spacing w:val="-2"/>
        </w:rPr>
        <w:t xml:space="preserve"> </w:t>
      </w:r>
      <w:r>
        <w:t>postfix[40];</w:t>
      </w:r>
    </w:p>
    <w:p w14:paraId="0A516C73">
      <w:pPr>
        <w:pStyle w:val="6"/>
        <w:rPr>
          <w:sz w:val="24"/>
        </w:rPr>
      </w:pPr>
    </w:p>
    <w:p w14:paraId="69BE93CA">
      <w:pPr>
        <w:pStyle w:val="6"/>
        <w:spacing w:before="3"/>
        <w:rPr>
          <w:sz w:val="32"/>
        </w:rPr>
      </w:pPr>
    </w:p>
    <w:p w14:paraId="043BC2D9">
      <w:pPr>
        <w:pStyle w:val="6"/>
        <w:spacing w:before="1" w:line="424" w:lineRule="auto"/>
        <w:ind w:left="221" w:right="7528"/>
      </w:pPr>
      <w:r>
        <w:t>void convertToPostfix();</w:t>
      </w:r>
      <w:r>
        <w:rPr>
          <w:spacing w:val="-59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push(int);</w:t>
      </w:r>
    </w:p>
    <w:p w14:paraId="1E7895AD">
      <w:pPr>
        <w:pStyle w:val="6"/>
        <w:spacing w:before="2"/>
        <w:ind w:left="221"/>
      </w:pPr>
      <w:r>
        <w:t>char</w:t>
      </w:r>
      <w:r>
        <w:rPr>
          <w:spacing w:val="-3"/>
        </w:rPr>
        <w:t xml:space="preserve"> </w:t>
      </w:r>
      <w:r>
        <w:t>pop();</w:t>
      </w:r>
    </w:p>
    <w:p w14:paraId="24DE25BF">
      <w:pPr>
        <w:pStyle w:val="6"/>
        <w:rPr>
          <w:sz w:val="24"/>
        </w:rPr>
      </w:pPr>
    </w:p>
    <w:p w14:paraId="1A574D46">
      <w:pPr>
        <w:pStyle w:val="6"/>
        <w:rPr>
          <w:sz w:val="32"/>
        </w:rPr>
      </w:pPr>
    </w:p>
    <w:p w14:paraId="7894443B">
      <w:pPr>
        <w:pStyle w:val="6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2"/>
        </w:rPr>
        <w:t xml:space="preserve"> </w:t>
      </w:r>
      <w:r>
        <w:t>{</w:t>
      </w:r>
    </w:p>
    <w:p w14:paraId="0392E490">
      <w:pPr>
        <w:pStyle w:val="6"/>
        <w:spacing w:before="196" w:line="424" w:lineRule="auto"/>
        <w:ind w:left="468" w:right="6146"/>
      </w:pPr>
      <w:r>
        <w:t>printf("Enter the infix expression: ");</w:t>
      </w:r>
      <w:r>
        <w:rPr>
          <w:spacing w:val="-59"/>
        </w:rPr>
        <w:t xml:space="preserve"> </w:t>
      </w:r>
      <w:r>
        <w:t>scanf("%s",</w:t>
      </w:r>
      <w:r>
        <w:rPr>
          <w:spacing w:val="1"/>
        </w:rPr>
        <w:t xml:space="preserve"> </w:t>
      </w:r>
      <w:r>
        <w:t>infix);</w:t>
      </w:r>
      <w:r>
        <w:rPr>
          <w:spacing w:val="1"/>
        </w:rPr>
        <w:t xml:space="preserve"> </w:t>
      </w:r>
      <w:r>
        <w:t>convertToPostfix();</w:t>
      </w:r>
    </w:p>
    <w:p w14:paraId="78D8FCCC">
      <w:pPr>
        <w:pStyle w:val="6"/>
        <w:spacing w:before="4"/>
        <w:ind w:left="466"/>
      </w:pPr>
      <w:r>
        <w:t>return</w:t>
      </w:r>
      <w:r>
        <w:rPr>
          <w:spacing w:val="-2"/>
        </w:rPr>
        <w:t xml:space="preserve"> </w:t>
      </w:r>
      <w:r>
        <w:t>0;</w:t>
      </w:r>
    </w:p>
    <w:p w14:paraId="56AE41BC">
      <w:pPr>
        <w:pStyle w:val="6"/>
        <w:spacing w:before="10"/>
        <w:rPr>
          <w:sz w:val="8"/>
        </w:rPr>
      </w:pPr>
    </w:p>
    <w:p w14:paraId="799B8158">
      <w:pPr>
        <w:pStyle w:val="6"/>
        <w:spacing w:before="93"/>
        <w:ind w:left="221"/>
      </w:pPr>
      <w:r>
        <w:t>}</w:t>
      </w:r>
    </w:p>
    <w:p w14:paraId="44508ED3">
      <w:pPr>
        <w:pStyle w:val="6"/>
        <w:rPr>
          <w:sz w:val="24"/>
        </w:rPr>
      </w:pPr>
    </w:p>
    <w:p w14:paraId="38071FD3">
      <w:pPr>
        <w:pStyle w:val="6"/>
        <w:spacing w:before="1"/>
        <w:rPr>
          <w:sz w:val="32"/>
        </w:rPr>
      </w:pPr>
    </w:p>
    <w:p w14:paraId="389DE6FC">
      <w:pPr>
        <w:pStyle w:val="6"/>
        <w:spacing w:line="427" w:lineRule="auto"/>
        <w:ind w:left="468" w:right="7455" w:hanging="248"/>
      </w:pPr>
      <w:r>
        <w:t>void convertToPostfix() {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i,</w:t>
      </w:r>
      <w:r>
        <w:rPr>
          <w:spacing w:val="-1"/>
        </w:rPr>
        <w:t xml:space="preserve"> </w:t>
      </w:r>
      <w:r>
        <w:t>j =</w:t>
      </w:r>
      <w:r>
        <w:rPr>
          <w:spacing w:val="-1"/>
        </w:rPr>
        <w:t xml:space="preserve"> </w:t>
      </w:r>
      <w:r>
        <w:t>0;</w:t>
      </w:r>
    </w:p>
    <w:p w14:paraId="435BE8C7">
      <w:pPr>
        <w:pStyle w:val="6"/>
        <w:spacing w:line="427" w:lineRule="auto"/>
        <w:ind w:left="713" w:right="6882" w:hanging="248"/>
      </w:pPr>
      <w:r>
        <w:t>for (i = 0; infix[i] != '\0'; i++) {</w:t>
      </w:r>
      <w:r>
        <w:rPr>
          <w:spacing w:val="-59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(infix[i])</w:t>
      </w:r>
      <w:r>
        <w:rPr>
          <w:spacing w:val="-2"/>
        </w:rPr>
        <w:t xml:space="preserve"> </w:t>
      </w:r>
      <w:r>
        <w:t>{</w:t>
      </w:r>
    </w:p>
    <w:p w14:paraId="2DE73B28">
      <w:pPr>
        <w:pStyle w:val="6"/>
        <w:spacing w:line="251" w:lineRule="exact"/>
        <w:ind w:left="955"/>
      </w:pPr>
      <w:r>
        <w:t>case</w:t>
      </w:r>
      <w:r>
        <w:rPr>
          <w:spacing w:val="-2"/>
        </w:rPr>
        <w:t xml:space="preserve"> </w:t>
      </w:r>
      <w:r>
        <w:t>'+':</w:t>
      </w:r>
    </w:p>
    <w:p w14:paraId="448C5AAA">
      <w:pPr>
        <w:pStyle w:val="6"/>
        <w:spacing w:before="195" w:line="424" w:lineRule="auto"/>
        <w:ind w:left="1445" w:right="6705" w:hanging="243"/>
      </w:pPr>
      <w:r>
        <w:t>while (stack[top] &gt;= 1)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14:paraId="458D6CF6">
      <w:pPr>
        <w:pStyle w:val="6"/>
        <w:spacing w:before="2" w:line="424" w:lineRule="auto"/>
        <w:ind w:left="1202" w:right="8050"/>
      </w:pPr>
      <w:r>
        <w:t>push(1);</w:t>
      </w:r>
      <w:r>
        <w:rPr>
          <w:spacing w:val="-59"/>
        </w:rPr>
        <w:t xml:space="preserve"> </w:t>
      </w:r>
      <w:r>
        <w:t>break;</w:t>
      </w:r>
    </w:p>
    <w:p w14:paraId="62CBBA39">
      <w:pPr>
        <w:pStyle w:val="6"/>
        <w:spacing w:before="2"/>
        <w:ind w:left="955"/>
      </w:pPr>
      <w:r>
        <w:t>case</w:t>
      </w:r>
      <w:r>
        <w:rPr>
          <w:spacing w:val="-1"/>
        </w:rPr>
        <w:t xml:space="preserve"> </w:t>
      </w:r>
      <w:r>
        <w:t>'-':</w:t>
      </w:r>
    </w:p>
    <w:p w14:paraId="7BF6D7D1">
      <w:pPr>
        <w:pStyle w:val="6"/>
        <w:spacing w:before="196"/>
        <w:ind w:left="1202"/>
      </w:pPr>
      <w:r>
        <w:t>while</w:t>
      </w:r>
      <w:r>
        <w:rPr>
          <w:spacing w:val="-2"/>
        </w:rPr>
        <w:t xml:space="preserve"> </w:t>
      </w:r>
      <w:r>
        <w:t>(stack[top]</w:t>
      </w:r>
      <w:r>
        <w:rPr>
          <w:spacing w:val="-3"/>
        </w:rPr>
        <w:t xml:space="preserve"> </w:t>
      </w:r>
      <w:r>
        <w:t>&gt;=</w:t>
      </w:r>
      <w:r>
        <w:rPr>
          <w:spacing w:val="-2"/>
        </w:rPr>
        <w:t xml:space="preserve"> </w:t>
      </w:r>
      <w:r>
        <w:t>1)</w:t>
      </w:r>
    </w:p>
    <w:p w14:paraId="283D4B89">
      <w:p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1D71EC9A">
      <w:pPr>
        <w:pStyle w:val="6"/>
        <w:spacing w:before="93" w:line="427" w:lineRule="auto"/>
        <w:ind w:left="1202" w:right="6983" w:hanging="15"/>
      </w:pPr>
      <w:r>
        <w:t>postfix[j++] = pop();</w:t>
      </w:r>
      <w:r>
        <w:rPr>
          <w:spacing w:val="-59"/>
        </w:rPr>
        <w:t xml:space="preserve"> </w:t>
      </w:r>
      <w:r>
        <w:t>push(2);</w:t>
      </w:r>
    </w:p>
    <w:p w14:paraId="342BD967">
      <w:pPr>
        <w:pStyle w:val="6"/>
        <w:spacing w:line="424" w:lineRule="auto"/>
        <w:ind w:left="955" w:right="8246" w:firstLine="247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'*':</w:t>
      </w:r>
    </w:p>
    <w:p w14:paraId="66465E7B">
      <w:pPr>
        <w:pStyle w:val="6"/>
        <w:spacing w:line="424" w:lineRule="auto"/>
        <w:ind w:left="1445" w:right="6705" w:hanging="243"/>
      </w:pPr>
      <w:r>
        <w:t>while (stack[top] &gt;= 3)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14:paraId="160B7CE9">
      <w:pPr>
        <w:pStyle w:val="6"/>
        <w:spacing w:before="2" w:line="424" w:lineRule="auto"/>
        <w:ind w:left="1202" w:right="8050"/>
      </w:pPr>
      <w:r>
        <w:t>push(3);</w:t>
      </w:r>
      <w:r>
        <w:rPr>
          <w:spacing w:val="-59"/>
        </w:rPr>
        <w:t xml:space="preserve"> </w:t>
      </w:r>
      <w:r>
        <w:t>break;</w:t>
      </w:r>
    </w:p>
    <w:p w14:paraId="6D8B3FE9">
      <w:pPr>
        <w:pStyle w:val="6"/>
        <w:spacing w:before="2"/>
        <w:ind w:left="955"/>
      </w:pPr>
      <w:r>
        <w:t>case</w:t>
      </w:r>
      <w:r>
        <w:rPr>
          <w:spacing w:val="-2"/>
        </w:rPr>
        <w:t xml:space="preserve"> </w:t>
      </w:r>
      <w:r>
        <w:t>'/':</w:t>
      </w:r>
    </w:p>
    <w:p w14:paraId="10838578">
      <w:pPr>
        <w:pStyle w:val="6"/>
        <w:spacing w:before="196" w:line="424" w:lineRule="auto"/>
        <w:ind w:left="1445" w:right="6705" w:hanging="243"/>
      </w:pPr>
      <w:r>
        <w:t>while (stack[top] &gt;= 4)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14:paraId="46DCC2E7">
      <w:pPr>
        <w:pStyle w:val="6"/>
        <w:spacing w:before="2" w:line="427" w:lineRule="auto"/>
        <w:ind w:left="1202" w:right="8050"/>
      </w:pPr>
      <w:r>
        <w:t>push(4);</w:t>
      </w:r>
      <w:r>
        <w:rPr>
          <w:spacing w:val="-59"/>
        </w:rPr>
        <w:t xml:space="preserve"> </w:t>
      </w:r>
      <w:r>
        <w:t>break;</w:t>
      </w:r>
    </w:p>
    <w:p w14:paraId="1AE570FC">
      <w:pPr>
        <w:pStyle w:val="6"/>
        <w:spacing w:line="252" w:lineRule="exact"/>
        <w:ind w:left="955"/>
      </w:pPr>
      <w:r>
        <w:t>case</w:t>
      </w:r>
      <w:r>
        <w:rPr>
          <w:spacing w:val="-4"/>
        </w:rPr>
        <w:t xml:space="preserve"> </w:t>
      </w:r>
      <w:r>
        <w:t>'^':</w:t>
      </w:r>
    </w:p>
    <w:p w14:paraId="4A42C65A">
      <w:pPr>
        <w:pStyle w:val="6"/>
        <w:spacing w:before="196" w:line="424" w:lineRule="auto"/>
        <w:ind w:left="1202" w:right="6968"/>
      </w:pPr>
      <w:r>
        <w:t>postfix[j++] = pop();</w:t>
      </w:r>
      <w:r>
        <w:rPr>
          <w:spacing w:val="-59"/>
        </w:rPr>
        <w:t xml:space="preserve"> </w:t>
      </w:r>
      <w:r>
        <w:t>push(5);</w:t>
      </w:r>
    </w:p>
    <w:p w14:paraId="73933E05">
      <w:pPr>
        <w:pStyle w:val="6"/>
        <w:spacing w:before="2" w:line="424" w:lineRule="auto"/>
        <w:ind w:left="955" w:right="8246" w:firstLine="247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'(':</w:t>
      </w:r>
    </w:p>
    <w:p w14:paraId="769F4FB0">
      <w:pPr>
        <w:pStyle w:val="6"/>
        <w:spacing w:before="3" w:line="424" w:lineRule="auto"/>
        <w:ind w:left="1202" w:right="8050"/>
      </w:pPr>
      <w:r>
        <w:t>push(0);</w:t>
      </w:r>
      <w:r>
        <w:rPr>
          <w:spacing w:val="-59"/>
        </w:rPr>
        <w:t xml:space="preserve"> </w:t>
      </w:r>
      <w:r>
        <w:t>break;</w:t>
      </w:r>
    </w:p>
    <w:p w14:paraId="5AB44683">
      <w:pPr>
        <w:pStyle w:val="6"/>
        <w:spacing w:before="2"/>
        <w:ind w:left="955"/>
      </w:pPr>
      <w:r>
        <w:t>case</w:t>
      </w:r>
      <w:r>
        <w:rPr>
          <w:spacing w:val="-2"/>
        </w:rPr>
        <w:t xml:space="preserve"> </w:t>
      </w:r>
      <w:r>
        <w:t>')':</w:t>
      </w:r>
    </w:p>
    <w:p w14:paraId="03A13741">
      <w:pPr>
        <w:pStyle w:val="6"/>
        <w:spacing w:before="195" w:line="424" w:lineRule="auto"/>
        <w:ind w:left="1445" w:right="6315" w:hanging="243"/>
      </w:pPr>
      <w:r>
        <w:t>while (stack[top] != 0)</w:t>
      </w:r>
      <w:r>
        <w:rPr>
          <w:spacing w:val="-59"/>
        </w:rPr>
        <w:t xml:space="preserve"> </w:t>
      </w:r>
      <w:r>
        <w:t>postfix[j++]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pop();</w:t>
      </w:r>
    </w:p>
    <w:p w14:paraId="13FA4A6F">
      <w:pPr>
        <w:pStyle w:val="6"/>
        <w:spacing w:before="3" w:line="424" w:lineRule="auto"/>
        <w:ind w:left="1202" w:right="8246" w:hanging="3"/>
      </w:pPr>
      <w:r>
        <w:t>top--;</w:t>
      </w:r>
      <w:r>
        <w:rPr>
          <w:spacing w:val="1"/>
        </w:rPr>
        <w:t xml:space="preserve"> </w:t>
      </w:r>
      <w:r>
        <w:t>break;</w:t>
      </w:r>
    </w:p>
    <w:p w14:paraId="598F8959">
      <w:pPr>
        <w:pStyle w:val="6"/>
        <w:spacing w:before="5"/>
        <w:ind w:left="958"/>
      </w:pPr>
      <w:r>
        <w:t>default:</w:t>
      </w:r>
    </w:p>
    <w:p w14:paraId="11B8E285">
      <w:pPr>
        <w:pStyle w:val="6"/>
        <w:spacing w:before="195"/>
        <w:ind w:left="1202"/>
      </w:pPr>
      <w:r>
        <w:t>postfix[j++]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infix[i];</w:t>
      </w:r>
    </w:p>
    <w:p w14:paraId="49DBF696">
      <w:pPr>
        <w:pStyle w:val="6"/>
        <w:spacing w:before="196"/>
        <w:ind w:left="710"/>
      </w:pPr>
      <w:r>
        <w:t>}</w:t>
      </w:r>
    </w:p>
    <w:p w14:paraId="4B2AD07F">
      <w:pPr>
        <w:pStyle w:val="6"/>
        <w:spacing w:before="196"/>
        <w:ind w:left="466"/>
      </w:pPr>
      <w:r>
        <w:t>}</w:t>
      </w:r>
    </w:p>
    <w:p w14:paraId="7AF3BC45">
      <w:pPr>
        <w:pStyle w:val="6"/>
        <w:spacing w:before="10"/>
        <w:rPr>
          <w:sz w:val="8"/>
        </w:rPr>
      </w:pPr>
    </w:p>
    <w:p w14:paraId="31DDBDA1">
      <w:pPr>
        <w:pStyle w:val="6"/>
        <w:spacing w:before="94"/>
        <w:ind w:left="468"/>
      </w:pPr>
      <w:r>
        <w:t>while</w:t>
      </w:r>
      <w:r>
        <w:rPr>
          <w:spacing w:val="-2"/>
        </w:rPr>
        <w:t xml:space="preserve"> </w:t>
      </w:r>
      <w:r>
        <w:t>(top</w:t>
      </w:r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0)</w:t>
      </w:r>
    </w:p>
    <w:p w14:paraId="3663D5CF">
      <w:p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19BA423D">
      <w:pPr>
        <w:pStyle w:val="6"/>
        <w:spacing w:before="93"/>
        <w:ind w:left="941"/>
      </w:pPr>
      <w:r>
        <w:t>postfix[j++]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14:paraId="1A92651F">
      <w:pPr>
        <w:pStyle w:val="6"/>
        <w:spacing w:before="196"/>
        <w:ind w:left="468"/>
      </w:pPr>
      <w:r>
        <w:t>printf("\nPostfix</w:t>
      </w:r>
      <w:r>
        <w:rPr>
          <w:spacing w:val="-6"/>
        </w:rPr>
        <w:t xml:space="preserve"> </w:t>
      </w:r>
      <w:r>
        <w:t>expression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=&gt;\n\t\t%s",</w:t>
      </w:r>
      <w:r>
        <w:rPr>
          <w:spacing w:val="-2"/>
        </w:rPr>
        <w:t xml:space="preserve"> </w:t>
      </w:r>
      <w:r>
        <w:t>postfix);</w:t>
      </w:r>
    </w:p>
    <w:p w14:paraId="1AAA8062">
      <w:pPr>
        <w:pStyle w:val="6"/>
        <w:spacing w:before="196"/>
        <w:ind w:left="221"/>
      </w:pPr>
      <w:r>
        <w:t>}</w:t>
      </w:r>
    </w:p>
    <w:p w14:paraId="1B206C98">
      <w:pPr>
        <w:pStyle w:val="6"/>
        <w:rPr>
          <w:sz w:val="20"/>
        </w:rPr>
      </w:pPr>
    </w:p>
    <w:p w14:paraId="0D110201">
      <w:pPr>
        <w:pStyle w:val="6"/>
        <w:spacing w:before="11"/>
        <w:rPr>
          <w:sz w:val="27"/>
        </w:rPr>
      </w:pPr>
    </w:p>
    <w:p w14:paraId="5D98B3C3">
      <w:pPr>
        <w:pStyle w:val="6"/>
        <w:spacing w:before="93" w:line="424" w:lineRule="auto"/>
        <w:ind w:left="466" w:right="7539" w:hanging="245"/>
      </w:pPr>
      <w:r>
        <w:t>void push(int element) {</w:t>
      </w:r>
      <w:r>
        <w:rPr>
          <w:spacing w:val="-59"/>
        </w:rPr>
        <w:t xml:space="preserve"> </w:t>
      </w:r>
      <w:r>
        <w:t>top++;</w:t>
      </w:r>
    </w:p>
    <w:p w14:paraId="29739BBC">
      <w:pPr>
        <w:pStyle w:val="6"/>
        <w:spacing w:before="2"/>
        <w:ind w:left="468"/>
      </w:pPr>
      <w:r>
        <w:t>stack[top]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element;</w:t>
      </w:r>
    </w:p>
    <w:p w14:paraId="262EF4CA">
      <w:pPr>
        <w:pStyle w:val="6"/>
        <w:spacing w:before="11"/>
        <w:rPr>
          <w:sz w:val="8"/>
        </w:rPr>
      </w:pPr>
    </w:p>
    <w:p w14:paraId="12F8E16F">
      <w:pPr>
        <w:pStyle w:val="6"/>
        <w:spacing w:before="93"/>
        <w:ind w:left="221"/>
      </w:pPr>
      <w:r>
        <w:t>}</w:t>
      </w:r>
    </w:p>
    <w:p w14:paraId="46580049">
      <w:pPr>
        <w:pStyle w:val="6"/>
        <w:rPr>
          <w:sz w:val="24"/>
        </w:rPr>
      </w:pPr>
    </w:p>
    <w:p w14:paraId="538FF2C7">
      <w:pPr>
        <w:pStyle w:val="6"/>
        <w:spacing w:before="1"/>
        <w:rPr>
          <w:sz w:val="32"/>
        </w:rPr>
      </w:pPr>
    </w:p>
    <w:p w14:paraId="3DC0D545">
      <w:pPr>
        <w:pStyle w:val="6"/>
        <w:spacing w:before="1" w:line="424" w:lineRule="auto"/>
        <w:ind w:left="468" w:right="8702" w:hanging="248"/>
      </w:pPr>
      <w:r>
        <w:t>char pop() {</w:t>
      </w:r>
      <w:r>
        <w:rPr>
          <w:spacing w:val="-59"/>
        </w:rPr>
        <w:t xml:space="preserve"> </w:t>
      </w:r>
      <w:r>
        <w:t>int el;</w:t>
      </w:r>
      <w:r>
        <w:rPr>
          <w:spacing w:val="1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e;</w:t>
      </w:r>
    </w:p>
    <w:p w14:paraId="374E052E">
      <w:pPr>
        <w:pStyle w:val="6"/>
        <w:spacing w:before="5" w:line="424" w:lineRule="auto"/>
        <w:ind w:left="466" w:right="8176" w:firstLine="2"/>
      </w:pPr>
      <w:r>
        <w:t>el = stack[top];</w:t>
      </w:r>
      <w:r>
        <w:rPr>
          <w:spacing w:val="-59"/>
        </w:rPr>
        <w:t xml:space="preserve"> </w:t>
      </w:r>
      <w:r>
        <w:t>top--;</w:t>
      </w:r>
    </w:p>
    <w:p w14:paraId="51AB374C">
      <w:pPr>
        <w:pStyle w:val="6"/>
        <w:spacing w:before="2" w:line="424" w:lineRule="auto"/>
        <w:ind w:left="713" w:right="8467" w:hanging="245"/>
      </w:pPr>
      <w:r>
        <w:t>switch (el) {</w:t>
      </w:r>
      <w:r>
        <w:rPr>
          <w:spacing w:val="-59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1:</w:t>
      </w:r>
    </w:p>
    <w:p w14:paraId="0BD6F45D">
      <w:pPr>
        <w:pStyle w:val="6"/>
        <w:spacing w:before="3"/>
        <w:ind w:left="958"/>
      </w:pPr>
      <w:r>
        <w:t>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'+';</w:t>
      </w:r>
    </w:p>
    <w:p w14:paraId="34567053">
      <w:pPr>
        <w:pStyle w:val="6"/>
        <w:spacing w:before="195" w:line="424" w:lineRule="auto"/>
        <w:ind w:left="713" w:right="8491" w:firstLine="244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2:</w:t>
      </w:r>
    </w:p>
    <w:p w14:paraId="10183E83">
      <w:pPr>
        <w:pStyle w:val="6"/>
        <w:spacing w:before="2"/>
        <w:ind w:left="958"/>
      </w:pPr>
      <w:r>
        <w:t>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'-';</w:t>
      </w:r>
    </w:p>
    <w:p w14:paraId="55D17F7B">
      <w:pPr>
        <w:pStyle w:val="6"/>
        <w:spacing w:before="196" w:line="424" w:lineRule="auto"/>
        <w:ind w:left="713" w:right="8491" w:firstLine="244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3:</w:t>
      </w:r>
    </w:p>
    <w:p w14:paraId="4ED2B4FA">
      <w:pPr>
        <w:pStyle w:val="6"/>
        <w:spacing w:before="2" w:line="427" w:lineRule="auto"/>
        <w:ind w:left="958" w:right="8490"/>
      </w:pPr>
      <w:r>
        <w:t>e = '*';</w:t>
      </w:r>
      <w:r>
        <w:rPr>
          <w:spacing w:val="-59"/>
        </w:rPr>
        <w:t xml:space="preserve"> </w:t>
      </w:r>
      <w:r>
        <w:t>break;</w:t>
      </w:r>
    </w:p>
    <w:p w14:paraId="27C3B21C">
      <w:pPr>
        <w:pStyle w:val="6"/>
        <w:spacing w:line="251" w:lineRule="exact"/>
        <w:ind w:left="713"/>
      </w:pPr>
      <w:r>
        <w:t>case</w:t>
      </w:r>
      <w:r>
        <w:rPr>
          <w:spacing w:val="-2"/>
        </w:rPr>
        <w:t xml:space="preserve"> </w:t>
      </w:r>
      <w:r>
        <w:t>4:</w:t>
      </w:r>
    </w:p>
    <w:p w14:paraId="6E19AEE8">
      <w:pPr>
        <w:pStyle w:val="6"/>
        <w:spacing w:before="198" w:line="424" w:lineRule="auto"/>
        <w:ind w:left="958" w:right="8490"/>
      </w:pPr>
      <w:r>
        <w:t>e = '/';</w:t>
      </w:r>
      <w:r>
        <w:rPr>
          <w:spacing w:val="-59"/>
        </w:rPr>
        <w:t xml:space="preserve"> </w:t>
      </w:r>
      <w:r>
        <w:t>break;</w:t>
      </w:r>
    </w:p>
    <w:p w14:paraId="5C6887E4">
      <w:pPr>
        <w:pStyle w:val="6"/>
        <w:spacing w:before="3"/>
        <w:ind w:left="713"/>
      </w:pPr>
      <w:r>
        <w:t>case</w:t>
      </w:r>
      <w:r>
        <w:rPr>
          <w:spacing w:val="-2"/>
        </w:rPr>
        <w:t xml:space="preserve"> </w:t>
      </w:r>
      <w:r>
        <w:t>5:</w:t>
      </w:r>
    </w:p>
    <w:p w14:paraId="58D7D499">
      <w:pPr>
        <w:pStyle w:val="6"/>
        <w:spacing w:before="195" w:line="424" w:lineRule="auto"/>
        <w:ind w:left="958" w:right="8480"/>
      </w:pPr>
      <w:r>
        <w:t>e = '^';</w:t>
      </w:r>
      <w:r>
        <w:rPr>
          <w:spacing w:val="-59"/>
        </w:rPr>
        <w:t xml:space="preserve"> </w:t>
      </w:r>
      <w:r>
        <w:t>break;</w:t>
      </w:r>
    </w:p>
    <w:p w14:paraId="5255675B">
      <w:pPr>
        <w:pStyle w:val="6"/>
        <w:spacing w:before="2"/>
        <w:ind w:left="466"/>
      </w:pPr>
      <w:r>
        <w:t>}</w:t>
      </w:r>
    </w:p>
    <w:p w14:paraId="75D214C7">
      <w:p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4943CF99">
      <w:pPr>
        <w:pStyle w:val="6"/>
        <w:spacing w:before="93" w:line="253" w:lineRule="exact"/>
        <w:ind w:left="221"/>
      </w:pPr>
      <w:r>
        <w:t>return</w:t>
      </w:r>
      <w:r>
        <w:rPr>
          <w:spacing w:val="-2"/>
        </w:rPr>
        <w:t xml:space="preserve"> </w:t>
      </w:r>
      <w:r>
        <w:t>e;</w:t>
      </w:r>
    </w:p>
    <w:p w14:paraId="50FE8BF8">
      <w:pPr>
        <w:pStyle w:val="6"/>
        <w:spacing w:line="424" w:lineRule="auto"/>
        <w:ind w:left="221" w:right="8873"/>
      </w:pPr>
      <w:r>
        <w:t>}</w:t>
      </w:r>
      <w:r>
        <w:rPr>
          <w:spacing w:val="1"/>
        </w:rPr>
        <w:t xml:space="preserve"> </w:t>
      </w:r>
      <w:r>
        <w:t>OUTPUT:</w:t>
      </w:r>
    </w:p>
    <w:p w14:paraId="01C22C4F">
      <w:pPr>
        <w:pStyle w:val="6"/>
        <w:ind w:left="220"/>
        <w:rPr>
          <w:sz w:val="20"/>
        </w:rPr>
      </w:pPr>
      <w:r>
        <w:rPr>
          <w:sz w:val="20"/>
          <w:lang w:bidi="ta-IN"/>
        </w:rPr>
        <w:drawing>
          <wp:inline distT="0" distB="0" distL="0" distR="0">
            <wp:extent cx="4781550" cy="638175"/>
            <wp:effectExtent l="0" t="0" r="0" b="0"/>
            <wp:docPr id="104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image13.png"/>
                    <pic:cNvPicPr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02B3">
      <w:pPr>
        <w:pStyle w:val="6"/>
        <w:rPr>
          <w:sz w:val="24"/>
        </w:rPr>
      </w:pPr>
    </w:p>
    <w:p w14:paraId="375D196C">
      <w:pPr>
        <w:pStyle w:val="6"/>
        <w:rPr>
          <w:sz w:val="24"/>
        </w:rPr>
      </w:pPr>
    </w:p>
    <w:p w14:paraId="018A6F3C">
      <w:pPr>
        <w:pStyle w:val="6"/>
        <w:rPr>
          <w:sz w:val="24"/>
        </w:rPr>
      </w:pPr>
    </w:p>
    <w:p w14:paraId="4DB8432D">
      <w:pPr>
        <w:pStyle w:val="6"/>
        <w:rPr>
          <w:sz w:val="24"/>
        </w:rPr>
      </w:pPr>
    </w:p>
    <w:p w14:paraId="2E5E6FBF">
      <w:pPr>
        <w:pStyle w:val="6"/>
        <w:rPr>
          <w:sz w:val="24"/>
        </w:rPr>
      </w:pPr>
    </w:p>
    <w:p w14:paraId="4AE54953">
      <w:pPr>
        <w:pStyle w:val="6"/>
        <w:rPr>
          <w:sz w:val="24"/>
        </w:rPr>
      </w:pPr>
    </w:p>
    <w:p w14:paraId="284CEB86">
      <w:pPr>
        <w:pStyle w:val="6"/>
        <w:rPr>
          <w:sz w:val="24"/>
        </w:rPr>
      </w:pPr>
    </w:p>
    <w:p w14:paraId="412493BB">
      <w:pPr>
        <w:pStyle w:val="6"/>
        <w:rPr>
          <w:sz w:val="24"/>
        </w:rPr>
      </w:pPr>
    </w:p>
    <w:p w14:paraId="3F49D817">
      <w:pPr>
        <w:pStyle w:val="6"/>
        <w:rPr>
          <w:sz w:val="24"/>
        </w:rPr>
      </w:pPr>
    </w:p>
    <w:p w14:paraId="78CA678E">
      <w:pPr>
        <w:pStyle w:val="6"/>
        <w:rPr>
          <w:sz w:val="24"/>
        </w:rPr>
      </w:pPr>
    </w:p>
    <w:p w14:paraId="3307CDA0">
      <w:pPr>
        <w:pStyle w:val="6"/>
        <w:rPr>
          <w:sz w:val="24"/>
        </w:rPr>
      </w:pPr>
    </w:p>
    <w:p w14:paraId="1B10C26E">
      <w:pPr>
        <w:pStyle w:val="6"/>
        <w:rPr>
          <w:sz w:val="24"/>
        </w:rPr>
      </w:pPr>
    </w:p>
    <w:p w14:paraId="4D6FD25F">
      <w:pPr>
        <w:pStyle w:val="6"/>
        <w:rPr>
          <w:sz w:val="24"/>
        </w:rPr>
      </w:pPr>
    </w:p>
    <w:p w14:paraId="5FE146F9">
      <w:pPr>
        <w:pStyle w:val="6"/>
        <w:rPr>
          <w:sz w:val="24"/>
        </w:rPr>
      </w:pPr>
    </w:p>
    <w:p w14:paraId="76012069">
      <w:pPr>
        <w:pStyle w:val="6"/>
        <w:rPr>
          <w:sz w:val="24"/>
        </w:rPr>
      </w:pPr>
    </w:p>
    <w:p w14:paraId="4AC66C09">
      <w:pPr>
        <w:pStyle w:val="6"/>
        <w:rPr>
          <w:sz w:val="24"/>
        </w:rPr>
      </w:pPr>
    </w:p>
    <w:p w14:paraId="4C14EECE">
      <w:pPr>
        <w:pStyle w:val="6"/>
        <w:rPr>
          <w:sz w:val="24"/>
        </w:rPr>
      </w:pPr>
    </w:p>
    <w:p w14:paraId="64A6044D">
      <w:pPr>
        <w:pStyle w:val="6"/>
        <w:rPr>
          <w:sz w:val="24"/>
        </w:rPr>
      </w:pPr>
    </w:p>
    <w:p w14:paraId="5EEBA5B6">
      <w:pPr>
        <w:pStyle w:val="6"/>
        <w:rPr>
          <w:sz w:val="24"/>
        </w:rPr>
      </w:pPr>
    </w:p>
    <w:p w14:paraId="50F9CA65">
      <w:pPr>
        <w:pStyle w:val="6"/>
        <w:rPr>
          <w:sz w:val="24"/>
        </w:rPr>
      </w:pPr>
    </w:p>
    <w:p w14:paraId="4A266618">
      <w:pPr>
        <w:pStyle w:val="6"/>
        <w:rPr>
          <w:sz w:val="24"/>
        </w:rPr>
      </w:pPr>
    </w:p>
    <w:p w14:paraId="0B7DDA6A">
      <w:pPr>
        <w:pStyle w:val="6"/>
        <w:rPr>
          <w:sz w:val="24"/>
        </w:rPr>
      </w:pPr>
    </w:p>
    <w:p w14:paraId="5EEF405C">
      <w:pPr>
        <w:pStyle w:val="6"/>
        <w:rPr>
          <w:sz w:val="24"/>
        </w:rPr>
      </w:pPr>
    </w:p>
    <w:p w14:paraId="549FAB05">
      <w:pPr>
        <w:pStyle w:val="6"/>
        <w:rPr>
          <w:sz w:val="24"/>
        </w:rPr>
      </w:pPr>
    </w:p>
    <w:p w14:paraId="2AF7A558">
      <w:pPr>
        <w:pStyle w:val="6"/>
        <w:rPr>
          <w:sz w:val="24"/>
        </w:rPr>
      </w:pPr>
    </w:p>
    <w:p w14:paraId="49E06BD1">
      <w:pPr>
        <w:pStyle w:val="6"/>
        <w:rPr>
          <w:sz w:val="24"/>
        </w:rPr>
      </w:pPr>
    </w:p>
    <w:p w14:paraId="056CF050">
      <w:pPr>
        <w:pStyle w:val="6"/>
        <w:rPr>
          <w:sz w:val="24"/>
        </w:rPr>
      </w:pPr>
    </w:p>
    <w:p w14:paraId="512C29B0">
      <w:pPr>
        <w:pStyle w:val="6"/>
        <w:rPr>
          <w:sz w:val="24"/>
        </w:rPr>
      </w:pPr>
    </w:p>
    <w:p w14:paraId="04F533DE">
      <w:pPr>
        <w:pStyle w:val="6"/>
        <w:rPr>
          <w:sz w:val="24"/>
        </w:rPr>
      </w:pPr>
    </w:p>
    <w:p w14:paraId="3F09607D">
      <w:pPr>
        <w:pStyle w:val="6"/>
        <w:rPr>
          <w:sz w:val="24"/>
        </w:rPr>
      </w:pPr>
    </w:p>
    <w:p w14:paraId="4D3C38D4">
      <w:pPr>
        <w:pStyle w:val="6"/>
        <w:rPr>
          <w:sz w:val="24"/>
        </w:rPr>
      </w:pPr>
    </w:p>
    <w:p w14:paraId="4F4C8CB9">
      <w:pPr>
        <w:pStyle w:val="6"/>
        <w:rPr>
          <w:sz w:val="24"/>
        </w:rPr>
      </w:pPr>
    </w:p>
    <w:p w14:paraId="37CA2E24">
      <w:pPr>
        <w:pStyle w:val="6"/>
        <w:rPr>
          <w:sz w:val="24"/>
        </w:rPr>
      </w:pPr>
    </w:p>
    <w:p w14:paraId="6A3CD473">
      <w:pPr>
        <w:pStyle w:val="6"/>
        <w:rPr>
          <w:sz w:val="24"/>
        </w:rPr>
      </w:pPr>
    </w:p>
    <w:p w14:paraId="4EC7AC71">
      <w:pPr>
        <w:pStyle w:val="6"/>
        <w:rPr>
          <w:sz w:val="24"/>
        </w:rPr>
      </w:pPr>
    </w:p>
    <w:p w14:paraId="1C87825C">
      <w:pPr>
        <w:pStyle w:val="6"/>
        <w:rPr>
          <w:sz w:val="24"/>
        </w:rPr>
      </w:pPr>
    </w:p>
    <w:p w14:paraId="71496D9E">
      <w:pPr>
        <w:pStyle w:val="6"/>
        <w:rPr>
          <w:sz w:val="24"/>
        </w:rPr>
      </w:pPr>
    </w:p>
    <w:p w14:paraId="19C36C52">
      <w:pPr>
        <w:pStyle w:val="6"/>
        <w:rPr>
          <w:sz w:val="24"/>
        </w:rPr>
      </w:pPr>
    </w:p>
    <w:p w14:paraId="468F0DAA">
      <w:pPr>
        <w:pStyle w:val="6"/>
        <w:rPr>
          <w:sz w:val="24"/>
        </w:rPr>
      </w:pPr>
    </w:p>
    <w:p w14:paraId="336DD3E9">
      <w:pPr>
        <w:pStyle w:val="6"/>
        <w:rPr>
          <w:sz w:val="24"/>
        </w:rPr>
      </w:pPr>
    </w:p>
    <w:p w14:paraId="329A8F8D">
      <w:pPr>
        <w:pStyle w:val="6"/>
        <w:rPr>
          <w:sz w:val="24"/>
        </w:rPr>
      </w:pPr>
    </w:p>
    <w:p w14:paraId="430F4648">
      <w:pPr>
        <w:pStyle w:val="6"/>
        <w:spacing w:before="4"/>
        <w:rPr>
          <w:sz w:val="25"/>
        </w:rPr>
      </w:pPr>
    </w:p>
    <w:p w14:paraId="5848EADA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23C75E93">
      <w:pPr>
        <w:rPr>
          <w:rFonts w:ascii="Cambria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23D57045">
      <w:pPr>
        <w:pStyle w:val="6"/>
        <w:spacing w:before="10"/>
        <w:rPr>
          <w:rFonts w:ascii="Cambria"/>
          <w:b/>
          <w:sz w:val="29"/>
        </w:rPr>
      </w:pPr>
    </w:p>
    <w:tbl>
      <w:tblPr>
        <w:tblStyle w:val="5"/>
        <w:tblW w:w="0" w:type="auto"/>
        <w:tblInd w:w="37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4"/>
        <w:gridCol w:w="5529"/>
        <w:gridCol w:w="2348"/>
      </w:tblGrid>
      <w:tr w14:paraId="17E02A42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5" w:hRule="atLeast"/>
        </w:trPr>
        <w:tc>
          <w:tcPr>
            <w:tcW w:w="1704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2128D57">
            <w:pPr>
              <w:pStyle w:val="9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No.:06</w:t>
            </w:r>
          </w:p>
        </w:tc>
        <w:tc>
          <w:tcPr>
            <w:tcW w:w="5529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6AF7E19">
            <w:pPr>
              <w:pStyle w:val="9"/>
              <w:spacing w:line="258" w:lineRule="exact"/>
              <w:ind w:left="1080"/>
              <w:rPr>
                <w:b/>
              </w:rPr>
            </w:pPr>
            <w:r>
              <w:rPr>
                <w:b/>
              </w:rPr>
              <w:t>Evaluating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Arithmetic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Expression</w:t>
            </w:r>
          </w:p>
        </w:tc>
        <w:tc>
          <w:tcPr>
            <w:tcW w:w="234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33393AE">
            <w:pPr>
              <w:pStyle w:val="9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Date:04/04/2024</w:t>
            </w:r>
          </w:p>
        </w:tc>
      </w:tr>
    </w:tbl>
    <w:p w14:paraId="6A2F4259">
      <w:pPr>
        <w:pStyle w:val="6"/>
        <w:spacing w:before="10"/>
        <w:rPr>
          <w:rFonts w:ascii="Cambria"/>
          <w:b/>
          <w:sz w:val="20"/>
        </w:rPr>
      </w:pPr>
    </w:p>
    <w:p w14:paraId="6E42C2B3">
      <w:pPr>
        <w:spacing w:before="101" w:line="600" w:lineRule="auto"/>
        <w:ind w:left="468" w:right="2939"/>
        <w:rPr>
          <w:rFonts w:ascii="Cambria"/>
          <w:b/>
        </w:rPr>
      </w:pPr>
      <w:r>
        <w:rPr>
          <w:rFonts w:ascii="Cambria"/>
          <w:b/>
        </w:rPr>
        <w:t>Write a C program to evaluate Arithmetic expressions using stack.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14:paraId="0A92C286">
      <w:pPr>
        <w:pStyle w:val="8"/>
        <w:numPr>
          <w:ilvl w:val="0"/>
          <w:numId w:val="14"/>
        </w:numPr>
        <w:tabs>
          <w:tab w:val="left" w:pos="503"/>
        </w:tabs>
        <w:spacing w:before="69"/>
        <w:ind w:hanging="282"/>
        <w:rPr>
          <w:sz w:val="24"/>
        </w:rPr>
      </w:pPr>
      <w:r>
        <w:rPr>
          <w:sz w:val="24"/>
        </w:rPr>
        <w:t>Start</w:t>
      </w:r>
    </w:p>
    <w:p w14:paraId="12CEFD42">
      <w:pPr>
        <w:pStyle w:val="8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operands.</w:t>
      </w:r>
    </w:p>
    <w:p w14:paraId="3B106391">
      <w:pPr>
        <w:pStyle w:val="8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Iterate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expression:</w:t>
      </w:r>
    </w:p>
    <w:p w14:paraId="5AD9EBF3">
      <w:pPr>
        <w:pStyle w:val="8"/>
        <w:numPr>
          <w:ilvl w:val="0"/>
          <w:numId w:val="15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 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digit,</w:t>
      </w:r>
      <w:r>
        <w:rPr>
          <w:spacing w:val="-1"/>
          <w:sz w:val="24"/>
        </w:rPr>
        <w:t xml:space="preserve"> </w:t>
      </w:r>
      <w:r>
        <w:rPr>
          <w:sz w:val="24"/>
        </w:rPr>
        <w:t>push it</w:t>
      </w:r>
      <w:r>
        <w:rPr>
          <w:spacing w:val="-3"/>
          <w:sz w:val="24"/>
        </w:rPr>
        <w:t xml:space="preserve"> </w:t>
      </w:r>
      <w:r>
        <w:rPr>
          <w:sz w:val="24"/>
        </w:rPr>
        <w:t>onto the stack.</w:t>
      </w:r>
    </w:p>
    <w:p w14:paraId="5BE29DB9">
      <w:pPr>
        <w:pStyle w:val="8"/>
        <w:numPr>
          <w:ilvl w:val="0"/>
          <w:numId w:val="15"/>
        </w:numPr>
        <w:tabs>
          <w:tab w:val="left" w:pos="490"/>
        </w:tabs>
        <w:ind w:left="221" w:right="464" w:firstLine="0"/>
        <w:rPr>
          <w:sz w:val="24"/>
        </w:rPr>
      </w:pPr>
      <w:r>
        <w:rPr>
          <w:sz w:val="24"/>
        </w:rPr>
        <w:t>If the character is an operator (+, -, *, /), pop two operands from the stack, perform the</w:t>
      </w:r>
      <w:r>
        <w:rPr>
          <w:spacing w:val="-64"/>
          <w:sz w:val="24"/>
        </w:rPr>
        <w:t xml:space="preserve"> </w:t>
      </w:r>
      <w:r>
        <w:rPr>
          <w:sz w:val="24"/>
        </w:rPr>
        <w:t>operation,</w:t>
      </w:r>
      <w:r>
        <w:rPr>
          <w:spacing w:val="-3"/>
          <w:sz w:val="24"/>
        </w:rPr>
        <w:t xml:space="preserve"> </w:t>
      </w:r>
      <w:r>
        <w:rPr>
          <w:sz w:val="24"/>
        </w:rPr>
        <w:t>and push the result</w:t>
      </w:r>
      <w:r>
        <w:rPr>
          <w:spacing w:val="-2"/>
          <w:sz w:val="24"/>
        </w:rPr>
        <w:t xml:space="preserve"> </w:t>
      </w:r>
      <w:r>
        <w:rPr>
          <w:sz w:val="24"/>
        </w:rPr>
        <w:t>back</w:t>
      </w:r>
      <w:r>
        <w:rPr>
          <w:spacing w:val="-3"/>
          <w:sz w:val="24"/>
        </w:rPr>
        <w:t xml:space="preserve"> </w:t>
      </w:r>
      <w:r>
        <w:rPr>
          <w:sz w:val="24"/>
        </w:rPr>
        <w:t>onto the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</w:p>
    <w:p w14:paraId="6C356782">
      <w:pPr>
        <w:pStyle w:val="8"/>
        <w:numPr>
          <w:ilvl w:val="0"/>
          <w:numId w:val="14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After</w:t>
      </w:r>
      <w:r>
        <w:rPr>
          <w:spacing w:val="-4"/>
          <w:sz w:val="24"/>
        </w:rPr>
        <w:t xml:space="preserve"> </w:t>
      </w:r>
      <w:r>
        <w:rPr>
          <w:sz w:val="24"/>
        </w:rPr>
        <w:t>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characters,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final result</w:t>
      </w:r>
      <w:r>
        <w:rPr>
          <w:spacing w:val="-1"/>
          <w:sz w:val="24"/>
        </w:rPr>
        <w:t xml:space="preserve"> </w:t>
      </w:r>
      <w:r>
        <w:rPr>
          <w:sz w:val="24"/>
        </w:rPr>
        <w:t>will be the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element left</w:t>
      </w:r>
      <w:r>
        <w:rPr>
          <w:spacing w:val="-3"/>
          <w:sz w:val="24"/>
        </w:rPr>
        <w:t xml:space="preserve"> </w:t>
      </w:r>
      <w:r>
        <w:rPr>
          <w:sz w:val="24"/>
        </w:rPr>
        <w:t>in the stack.</w:t>
      </w:r>
    </w:p>
    <w:p w14:paraId="16BB276E">
      <w:pPr>
        <w:pStyle w:val="8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this result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evaluation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arithmetic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expression.</w:t>
      </w:r>
    </w:p>
    <w:p w14:paraId="0FF1B43F">
      <w:pPr>
        <w:pStyle w:val="8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14:paraId="52D99627">
      <w:pPr>
        <w:rPr>
          <w:sz w:val="24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434631B8">
      <w:pPr>
        <w:pStyle w:val="6"/>
        <w:spacing w:before="93"/>
        <w:ind w:left="221"/>
        <w:rPr>
          <w:rFonts w:ascii="Cambria"/>
        </w:rPr>
      </w:pPr>
      <w:r>
        <w:rPr>
          <w:rFonts w:ascii="Cambria"/>
        </w:rPr>
        <w:t>PROGRAM:</w:t>
      </w:r>
    </w:p>
    <w:p w14:paraId="321E5E01">
      <w:pPr>
        <w:pStyle w:val="6"/>
        <w:spacing w:before="196" w:line="424" w:lineRule="auto"/>
        <w:ind w:left="221" w:right="7979"/>
      </w:pPr>
      <w:r>
        <w:t>#include &lt;stdio.h&gt;</w:t>
      </w:r>
      <w:r>
        <w:rPr>
          <w:spacing w:val="1"/>
        </w:rPr>
        <w:t xml:space="preserve"> </w:t>
      </w:r>
      <w:r>
        <w:t>#include &lt;string.h&gt;</w:t>
      </w:r>
      <w:r>
        <w:rPr>
          <w:spacing w:val="-59"/>
        </w:rPr>
        <w:t xml:space="preserve"> </w:t>
      </w:r>
      <w:r>
        <w:t>#include&lt;ctype.h&gt;</w:t>
      </w:r>
      <w:r>
        <w:rPr>
          <w:spacing w:val="1"/>
        </w:rPr>
        <w:t xml:space="preserve"> </w:t>
      </w:r>
      <w:r>
        <w:t>int top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</w:p>
    <w:p w14:paraId="2993365A">
      <w:pPr>
        <w:pStyle w:val="6"/>
        <w:spacing w:before="4"/>
        <w:ind w:left="221"/>
      </w:pPr>
      <w:r>
        <w:t>int</w:t>
      </w:r>
      <w:r>
        <w:rPr>
          <w:spacing w:val="-2"/>
        </w:rPr>
        <w:t xml:space="preserve"> </w:t>
      </w:r>
      <w:r>
        <w:t>stack[100];</w:t>
      </w:r>
    </w:p>
    <w:p w14:paraId="3A909709">
      <w:pPr>
        <w:pStyle w:val="6"/>
        <w:spacing w:before="196" w:line="424" w:lineRule="auto"/>
        <w:ind w:left="221" w:right="7833"/>
      </w:pPr>
      <w:r>
        <w:t>void push (int data) {</w:t>
      </w:r>
      <w:r>
        <w:rPr>
          <w:spacing w:val="-59"/>
        </w:rPr>
        <w:t xml:space="preserve"> </w:t>
      </w:r>
      <w:r>
        <w:t>stack[++top]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data;</w:t>
      </w:r>
    </w:p>
    <w:p w14:paraId="2B97F00C">
      <w:pPr>
        <w:pStyle w:val="6"/>
        <w:spacing w:before="3"/>
        <w:ind w:left="221"/>
      </w:pPr>
      <w:r>
        <w:t>}</w:t>
      </w:r>
    </w:p>
    <w:p w14:paraId="110730ED">
      <w:pPr>
        <w:pStyle w:val="6"/>
        <w:spacing w:before="196" w:line="424" w:lineRule="auto"/>
        <w:ind w:left="221" w:right="8836"/>
      </w:pPr>
      <w:r>
        <w:t>int pop () {</w:t>
      </w:r>
      <w:r>
        <w:rPr>
          <w:spacing w:val="-59"/>
        </w:rPr>
        <w:t xml:space="preserve"> </w:t>
      </w:r>
      <w:r>
        <w:t>int data;</w:t>
      </w:r>
    </w:p>
    <w:p w14:paraId="4B398DC4">
      <w:pPr>
        <w:pStyle w:val="6"/>
        <w:spacing w:before="4" w:line="424" w:lineRule="auto"/>
        <w:ind w:left="221" w:right="8640"/>
      </w:pPr>
      <w:r>
        <w:t>if (top == -1)</w:t>
      </w:r>
      <w:r>
        <w:rPr>
          <w:spacing w:val="-59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-1;</w:t>
      </w:r>
    </w:p>
    <w:p w14:paraId="203C3B3E">
      <w:pPr>
        <w:pStyle w:val="6"/>
        <w:spacing w:before="2" w:line="424" w:lineRule="auto"/>
        <w:ind w:left="221" w:right="8164"/>
      </w:pPr>
      <w:r>
        <w:t>data = stack[top];</w:t>
      </w:r>
      <w:r>
        <w:rPr>
          <w:spacing w:val="-59"/>
        </w:rPr>
        <w:t xml:space="preserve"> </w:t>
      </w:r>
      <w:r>
        <w:t>stack[top] = 0;</w:t>
      </w:r>
      <w:r>
        <w:rPr>
          <w:spacing w:val="1"/>
        </w:rPr>
        <w:t xml:space="preserve"> </w:t>
      </w:r>
      <w:r>
        <w:t>top--;</w:t>
      </w:r>
    </w:p>
    <w:p w14:paraId="2974C36A">
      <w:pPr>
        <w:pStyle w:val="6"/>
        <w:spacing w:before="4"/>
        <w:ind w:left="221"/>
      </w:pPr>
      <w:r>
        <w:t>return</w:t>
      </w:r>
      <w:r>
        <w:rPr>
          <w:spacing w:val="-4"/>
        </w:rPr>
        <w:t xml:space="preserve"> </w:t>
      </w:r>
      <w:r>
        <w:t>(data);</w:t>
      </w:r>
    </w:p>
    <w:p w14:paraId="1C1547E0">
      <w:pPr>
        <w:pStyle w:val="6"/>
        <w:spacing w:before="195"/>
        <w:ind w:left="221"/>
      </w:pPr>
      <w:r>
        <w:t>}</w:t>
      </w:r>
    </w:p>
    <w:p w14:paraId="784011D7">
      <w:pPr>
        <w:pStyle w:val="6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14:paraId="4B3A5205">
      <w:pPr>
        <w:pStyle w:val="6"/>
        <w:spacing w:before="196"/>
        <w:ind w:left="221"/>
      </w:pPr>
      <w:r>
        <w:t>{</w:t>
      </w:r>
    </w:p>
    <w:p w14:paraId="620B7537">
      <w:pPr>
        <w:pStyle w:val="6"/>
        <w:spacing w:before="196"/>
        <w:ind w:left="221"/>
      </w:pPr>
      <w:r>
        <w:t>char</w:t>
      </w:r>
      <w:r>
        <w:rPr>
          <w:spacing w:val="-2"/>
        </w:rPr>
        <w:t xml:space="preserve"> </w:t>
      </w:r>
      <w:r>
        <w:t>str[100];</w:t>
      </w:r>
    </w:p>
    <w:p w14:paraId="4E7DCE20">
      <w:pPr>
        <w:pStyle w:val="6"/>
        <w:spacing w:before="196" w:line="427" w:lineRule="auto"/>
        <w:ind w:left="221" w:right="5674"/>
      </w:pPr>
      <w:r>
        <w:t>int i, data = -1, operand1, operand2, result;</w:t>
      </w:r>
      <w:r>
        <w:rPr>
          <w:spacing w:val="-59"/>
        </w:rPr>
        <w:t xml:space="preserve"> </w:t>
      </w:r>
      <w:r>
        <w:t>printf("Enter ur postfix expression:");</w:t>
      </w:r>
      <w:r>
        <w:rPr>
          <w:spacing w:val="1"/>
        </w:rPr>
        <w:t xml:space="preserve"> </w:t>
      </w:r>
      <w:r>
        <w:t>fgets(str,</w:t>
      </w:r>
      <w:r>
        <w:rPr>
          <w:spacing w:val="-2"/>
        </w:rPr>
        <w:t xml:space="preserve"> </w:t>
      </w:r>
      <w:r>
        <w:t>100,</w:t>
      </w:r>
      <w:r>
        <w:rPr>
          <w:spacing w:val="2"/>
        </w:rPr>
        <w:t xml:space="preserve"> </w:t>
      </w:r>
      <w:r>
        <w:t>stdin);</w:t>
      </w:r>
    </w:p>
    <w:p w14:paraId="363F02CC">
      <w:pPr>
        <w:pStyle w:val="6"/>
        <w:spacing w:line="251" w:lineRule="exact"/>
        <w:ind w:left="221"/>
      </w:pPr>
      <w:r>
        <w:t>for</w:t>
      </w:r>
      <w:r>
        <w:rPr>
          <w:spacing w:val="-2"/>
        </w:rPr>
        <w:t xml:space="preserve"> </w:t>
      </w:r>
      <w:r>
        <w:t>(i</w:t>
      </w:r>
      <w:r>
        <w:rPr>
          <w:spacing w:val="-4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strlen(str);</w:t>
      </w:r>
      <w:r>
        <w:rPr>
          <w:spacing w:val="2"/>
        </w:rPr>
        <w:t xml:space="preserve"> </w:t>
      </w:r>
      <w:r>
        <w:t>i++)</w:t>
      </w:r>
    </w:p>
    <w:p w14:paraId="6F07995E">
      <w:pPr>
        <w:pStyle w:val="6"/>
        <w:rPr>
          <w:sz w:val="24"/>
        </w:rPr>
      </w:pPr>
    </w:p>
    <w:p w14:paraId="2F7044FD">
      <w:pPr>
        <w:pStyle w:val="6"/>
        <w:rPr>
          <w:sz w:val="32"/>
        </w:rPr>
      </w:pPr>
    </w:p>
    <w:p w14:paraId="24E9B99B">
      <w:pPr>
        <w:pStyle w:val="6"/>
        <w:ind w:left="221"/>
      </w:pPr>
      <w:r>
        <w:t>{</w:t>
      </w:r>
    </w:p>
    <w:p w14:paraId="451CD462">
      <w:pPr>
        <w:pStyle w:val="6"/>
        <w:spacing w:before="196"/>
        <w:ind w:left="221"/>
      </w:pPr>
      <w:r>
        <w:t>if</w:t>
      </w:r>
      <w:r>
        <w:rPr>
          <w:spacing w:val="-5"/>
        </w:rPr>
        <w:t xml:space="preserve"> </w:t>
      </w:r>
      <w:r>
        <w:t>(isdigit(str[i]))</w:t>
      </w:r>
    </w:p>
    <w:p w14:paraId="7EABC754">
      <w:pPr>
        <w:pStyle w:val="6"/>
        <w:spacing w:before="196"/>
        <w:ind w:left="221"/>
      </w:pPr>
      <w:r>
        <w:t>{</w:t>
      </w:r>
    </w:p>
    <w:p w14:paraId="2EAA2A91">
      <w:pPr>
        <w:pStyle w:val="6"/>
        <w:spacing w:before="196" w:line="424" w:lineRule="auto"/>
        <w:ind w:left="221" w:right="6699"/>
      </w:pPr>
      <w:r>
        <w:t>data = (data == -1) ? 0 : data;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(data</w:t>
      </w:r>
      <w:r>
        <w:rPr>
          <w:spacing w:val="-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10)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(str[i]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48);</w:t>
      </w:r>
    </w:p>
    <w:p w14:paraId="5A6C339B">
      <w:pPr>
        <w:spacing w:line="424" w:lineRule="auto"/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34184785">
      <w:pPr>
        <w:pStyle w:val="6"/>
        <w:spacing w:before="93"/>
        <w:ind w:left="221"/>
      </w:pPr>
      <w:r>
        <w:t>continue;</w:t>
      </w:r>
    </w:p>
    <w:p w14:paraId="67A420BE">
      <w:pPr>
        <w:pStyle w:val="6"/>
        <w:spacing w:before="196"/>
        <w:ind w:left="221"/>
      </w:pPr>
      <w:r>
        <w:t>}</w:t>
      </w:r>
    </w:p>
    <w:p w14:paraId="60984A35">
      <w:pPr>
        <w:pStyle w:val="6"/>
        <w:spacing w:before="196"/>
        <w:ind w:left="221"/>
      </w:pPr>
      <w:r>
        <w:t>if (data</w:t>
      </w:r>
      <w:r>
        <w:rPr>
          <w:spacing w:val="-4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-1)</w:t>
      </w:r>
    </w:p>
    <w:p w14:paraId="65668C4D">
      <w:pPr>
        <w:pStyle w:val="6"/>
        <w:spacing w:before="196"/>
        <w:ind w:left="221"/>
      </w:pPr>
      <w:r>
        <w:t>{</w:t>
      </w:r>
    </w:p>
    <w:p w14:paraId="6A6FA501">
      <w:pPr>
        <w:pStyle w:val="6"/>
        <w:spacing w:before="196"/>
        <w:ind w:left="221"/>
      </w:pPr>
      <w:r>
        <w:t>push(data);</w:t>
      </w:r>
    </w:p>
    <w:p w14:paraId="09BACD7F">
      <w:pPr>
        <w:pStyle w:val="6"/>
        <w:spacing w:before="196"/>
        <w:ind w:left="221"/>
      </w:pPr>
      <w:r>
        <w:t>}</w:t>
      </w:r>
    </w:p>
    <w:p w14:paraId="11885232">
      <w:pPr>
        <w:pStyle w:val="6"/>
        <w:spacing w:before="195"/>
        <w:ind w:left="221"/>
      </w:pPr>
      <w:r>
        <w:t>if (str[i]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'+'</w:t>
      </w:r>
      <w:r>
        <w:rPr>
          <w:spacing w:val="-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'-'||</w:t>
      </w:r>
      <w:r>
        <w:rPr>
          <w:spacing w:val="-2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'*'</w:t>
      </w:r>
      <w:r>
        <w:rPr>
          <w:spacing w:val="-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'/')</w:t>
      </w:r>
    </w:p>
    <w:p w14:paraId="06B50530">
      <w:pPr>
        <w:pStyle w:val="6"/>
        <w:spacing w:before="196"/>
        <w:ind w:left="221"/>
      </w:pPr>
      <w:r>
        <w:t>{</w:t>
      </w:r>
    </w:p>
    <w:p w14:paraId="165FBD83">
      <w:pPr>
        <w:pStyle w:val="6"/>
        <w:spacing w:before="197" w:line="424" w:lineRule="auto"/>
        <w:ind w:left="221" w:right="8083"/>
      </w:pPr>
      <w:r>
        <w:t>operand2 = pop();</w:t>
      </w:r>
      <w:r>
        <w:rPr>
          <w:spacing w:val="-59"/>
        </w:rPr>
        <w:t xml:space="preserve"> </w:t>
      </w:r>
      <w:r>
        <w:t>operand1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pop();</w:t>
      </w:r>
    </w:p>
    <w:p w14:paraId="102E62D9">
      <w:pPr>
        <w:pStyle w:val="6"/>
        <w:spacing w:before="2" w:line="424" w:lineRule="auto"/>
        <w:ind w:left="221" w:right="6275"/>
      </w:pPr>
      <w:r>
        <w:t>if (operand1 == -1 || operand2 == -1)</w:t>
      </w:r>
      <w:r>
        <w:rPr>
          <w:spacing w:val="-59"/>
        </w:rPr>
        <w:t xml:space="preserve"> </w:t>
      </w:r>
      <w:r>
        <w:t>break;</w:t>
      </w:r>
    </w:p>
    <w:p w14:paraId="4A406391">
      <w:pPr>
        <w:pStyle w:val="6"/>
        <w:spacing w:before="4"/>
        <w:ind w:left="221"/>
      </w:pPr>
      <w:r>
        <w:t>switch</w:t>
      </w:r>
      <w:r>
        <w:rPr>
          <w:spacing w:val="-4"/>
        </w:rPr>
        <w:t xml:space="preserve"> </w:t>
      </w:r>
      <w:r>
        <w:t>(str[i])</w:t>
      </w:r>
    </w:p>
    <w:p w14:paraId="5D9D9FC1">
      <w:pPr>
        <w:pStyle w:val="6"/>
        <w:spacing w:before="196"/>
        <w:ind w:left="221"/>
      </w:pPr>
      <w:r>
        <w:t>{</w:t>
      </w:r>
    </w:p>
    <w:p w14:paraId="2E025B14">
      <w:pPr>
        <w:pStyle w:val="6"/>
        <w:spacing w:before="196"/>
        <w:ind w:left="221"/>
      </w:pPr>
      <w:r>
        <w:t>case</w:t>
      </w:r>
      <w:r>
        <w:rPr>
          <w:spacing w:val="-1"/>
        </w:rPr>
        <w:t xml:space="preserve"> </w:t>
      </w:r>
      <w:r>
        <w:t>'+':</w:t>
      </w:r>
    </w:p>
    <w:p w14:paraId="70E4EADB">
      <w:pPr>
        <w:pStyle w:val="6"/>
        <w:spacing w:before="196" w:line="427" w:lineRule="auto"/>
        <w:ind w:left="221" w:right="6879"/>
      </w:pPr>
      <w:r>
        <w:t>result = operand1 + operand2;</w:t>
      </w:r>
      <w:r>
        <w:rPr>
          <w:spacing w:val="-59"/>
        </w:rPr>
        <w:t xml:space="preserve"> </w:t>
      </w:r>
      <w:r>
        <w:t>push(result);</w:t>
      </w:r>
    </w:p>
    <w:p w14:paraId="7842D79F">
      <w:pPr>
        <w:pStyle w:val="6"/>
        <w:spacing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'-':</w:t>
      </w:r>
    </w:p>
    <w:p w14:paraId="747F54E4">
      <w:pPr>
        <w:pStyle w:val="6"/>
        <w:spacing w:line="424" w:lineRule="auto"/>
        <w:ind w:left="221" w:right="6934"/>
      </w:pPr>
      <w:r>
        <w:t>result = operand1 - operand2;</w:t>
      </w:r>
      <w:r>
        <w:rPr>
          <w:spacing w:val="-59"/>
        </w:rPr>
        <w:t xml:space="preserve"> </w:t>
      </w:r>
      <w:r>
        <w:t>push(result);</w:t>
      </w:r>
    </w:p>
    <w:p w14:paraId="1E60E3C3">
      <w:pPr>
        <w:pStyle w:val="6"/>
        <w:spacing w:before="1"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'*':</w:t>
      </w:r>
    </w:p>
    <w:p w14:paraId="2BCD58F2">
      <w:pPr>
        <w:pStyle w:val="6"/>
        <w:spacing w:before="3" w:line="424" w:lineRule="auto"/>
        <w:ind w:left="221" w:right="6921"/>
      </w:pPr>
      <w:r>
        <w:t>result = operand1 * operand2;</w:t>
      </w:r>
      <w:r>
        <w:rPr>
          <w:spacing w:val="-59"/>
        </w:rPr>
        <w:t xml:space="preserve"> </w:t>
      </w:r>
      <w:r>
        <w:t>push(result);</w:t>
      </w:r>
    </w:p>
    <w:p w14:paraId="2A4C146F">
      <w:pPr>
        <w:pStyle w:val="6"/>
        <w:spacing w:before="4"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1"/>
        </w:rPr>
        <w:t xml:space="preserve"> </w:t>
      </w:r>
      <w:r>
        <w:t>'/':</w:t>
      </w:r>
    </w:p>
    <w:p w14:paraId="2B66E07C">
      <w:pPr>
        <w:pStyle w:val="6"/>
        <w:spacing w:before="2" w:line="424" w:lineRule="auto"/>
        <w:ind w:left="221" w:right="6946"/>
      </w:pPr>
      <w:r>
        <w:t>result = operand1 / operand2;</w:t>
      </w:r>
      <w:r>
        <w:rPr>
          <w:spacing w:val="-59"/>
        </w:rPr>
        <w:t xml:space="preserve"> </w:t>
      </w:r>
      <w:r>
        <w:t>push(result);</w:t>
      </w:r>
    </w:p>
    <w:p w14:paraId="662AA41B">
      <w:pPr>
        <w:pStyle w:val="6"/>
        <w:spacing w:before="2"/>
        <w:ind w:left="221"/>
      </w:pPr>
      <w:r>
        <w:t>break;</w:t>
      </w:r>
    </w:p>
    <w:p w14:paraId="6B5138AF">
      <w:pPr>
        <w:pStyle w:val="6"/>
        <w:spacing w:before="196"/>
        <w:ind w:left="221"/>
      </w:pPr>
      <w:r>
        <w:t>}</w:t>
      </w:r>
    </w:p>
    <w:p w14:paraId="355D8E36">
      <w:p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3ACCF8A9">
      <w:pPr>
        <w:pStyle w:val="6"/>
        <w:spacing w:before="93"/>
        <w:ind w:left="221"/>
      </w:pPr>
      <w:r>
        <w:t>}</w:t>
      </w:r>
    </w:p>
    <w:p w14:paraId="17EF27E0">
      <w:pPr>
        <w:pStyle w:val="6"/>
        <w:spacing w:before="196"/>
        <w:ind w:left="221"/>
      </w:pP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</w:p>
    <w:p w14:paraId="0E24D4BC">
      <w:pPr>
        <w:pStyle w:val="6"/>
        <w:spacing w:before="196"/>
        <w:ind w:left="221"/>
      </w:pPr>
      <w:r>
        <w:t>}</w:t>
      </w:r>
    </w:p>
    <w:p w14:paraId="26F1DE77">
      <w:pPr>
        <w:pStyle w:val="6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(top</w:t>
      </w:r>
      <w:r>
        <w:rPr>
          <w:spacing w:val="-2"/>
        </w:rPr>
        <w:t xml:space="preserve"> </w:t>
      </w:r>
      <w:r>
        <w:t>== 0)</w:t>
      </w:r>
    </w:p>
    <w:p w14:paraId="32DBAFB1">
      <w:pPr>
        <w:pStyle w:val="6"/>
        <w:spacing w:before="196" w:line="424" w:lineRule="auto"/>
        <w:ind w:left="221" w:right="5990"/>
      </w:pPr>
      <w:r>
        <w:t>printf("The answer is:%d\n", stack[top]);</w:t>
      </w:r>
      <w:r>
        <w:rPr>
          <w:spacing w:val="-59"/>
        </w:rPr>
        <w:t xml:space="preserve"> </w:t>
      </w:r>
      <w:r>
        <w:t>else</w:t>
      </w:r>
    </w:p>
    <w:p w14:paraId="58935868">
      <w:pPr>
        <w:pStyle w:val="6"/>
        <w:spacing w:before="2"/>
        <w:ind w:left="221"/>
      </w:pPr>
      <w:r>
        <w:t>printf("u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wrong</w:t>
      </w:r>
      <w:r>
        <w:rPr>
          <w:spacing w:val="-1"/>
        </w:rPr>
        <w:t xml:space="preserve"> </w:t>
      </w:r>
      <w:r>
        <w:t>postfix</w:t>
      </w:r>
      <w:r>
        <w:rPr>
          <w:spacing w:val="-3"/>
        </w:rPr>
        <w:t xml:space="preserve"> </w:t>
      </w:r>
      <w:r>
        <w:t>expression\n");</w:t>
      </w:r>
    </w:p>
    <w:p w14:paraId="63052478">
      <w:pPr>
        <w:pStyle w:val="6"/>
        <w:spacing w:before="196"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14:paraId="187B5178">
      <w:pPr>
        <w:pStyle w:val="6"/>
        <w:spacing w:line="252" w:lineRule="exact"/>
        <w:ind w:left="221"/>
      </w:pPr>
      <w:r>
        <w:t>}</w:t>
      </w:r>
    </w:p>
    <w:p w14:paraId="2DD1C292">
      <w:pPr>
        <w:pStyle w:val="6"/>
        <w:rPr>
          <w:sz w:val="24"/>
        </w:rPr>
      </w:pPr>
    </w:p>
    <w:p w14:paraId="27DE74D9">
      <w:pPr>
        <w:pStyle w:val="6"/>
        <w:spacing w:before="3"/>
        <w:rPr>
          <w:sz w:val="32"/>
        </w:rPr>
      </w:pPr>
    </w:p>
    <w:p w14:paraId="1EE217A7">
      <w:pPr>
        <w:pStyle w:val="6"/>
        <w:ind w:left="221"/>
      </w:pPr>
      <w:r>
        <w:t>OUTPUT:</w:t>
      </w:r>
    </w:p>
    <w:p w14:paraId="60464422">
      <w:pPr>
        <w:pStyle w:val="6"/>
        <w:spacing w:before="5"/>
        <w:rPr>
          <w:sz w:val="13"/>
        </w:rPr>
      </w:pPr>
      <w:r>
        <w:rPr>
          <w:lang w:bidi="ta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123190</wp:posOffset>
            </wp:positionV>
            <wp:extent cx="3936365" cy="561975"/>
            <wp:effectExtent l="0" t="0" r="0" b="0"/>
            <wp:wrapTopAndBottom/>
            <wp:docPr id="104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image14.png"/>
                    <pic:cNvPicPr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6493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A359D8">
      <w:pPr>
        <w:pStyle w:val="6"/>
        <w:rPr>
          <w:sz w:val="24"/>
        </w:rPr>
      </w:pPr>
    </w:p>
    <w:p w14:paraId="644BA3B5">
      <w:pPr>
        <w:pStyle w:val="6"/>
        <w:rPr>
          <w:sz w:val="24"/>
        </w:rPr>
      </w:pPr>
    </w:p>
    <w:p w14:paraId="1BCFA4B8">
      <w:pPr>
        <w:pStyle w:val="6"/>
        <w:rPr>
          <w:sz w:val="24"/>
        </w:rPr>
      </w:pPr>
    </w:p>
    <w:p w14:paraId="7499020B">
      <w:pPr>
        <w:pStyle w:val="6"/>
        <w:rPr>
          <w:sz w:val="24"/>
        </w:rPr>
      </w:pPr>
    </w:p>
    <w:p w14:paraId="2E7CBF20">
      <w:pPr>
        <w:pStyle w:val="6"/>
        <w:rPr>
          <w:sz w:val="24"/>
        </w:rPr>
      </w:pPr>
    </w:p>
    <w:p w14:paraId="2550596F">
      <w:pPr>
        <w:pStyle w:val="6"/>
        <w:rPr>
          <w:sz w:val="24"/>
        </w:rPr>
      </w:pPr>
    </w:p>
    <w:p w14:paraId="7B1C33FB">
      <w:pPr>
        <w:pStyle w:val="6"/>
        <w:rPr>
          <w:sz w:val="24"/>
        </w:rPr>
      </w:pPr>
    </w:p>
    <w:p w14:paraId="34E369A8">
      <w:pPr>
        <w:pStyle w:val="6"/>
        <w:rPr>
          <w:sz w:val="24"/>
        </w:rPr>
      </w:pPr>
    </w:p>
    <w:p w14:paraId="251BB32A">
      <w:pPr>
        <w:pStyle w:val="6"/>
        <w:rPr>
          <w:sz w:val="24"/>
        </w:rPr>
      </w:pPr>
    </w:p>
    <w:p w14:paraId="4444668E">
      <w:pPr>
        <w:pStyle w:val="6"/>
        <w:rPr>
          <w:sz w:val="24"/>
        </w:rPr>
      </w:pPr>
    </w:p>
    <w:p w14:paraId="48088DDB">
      <w:pPr>
        <w:pStyle w:val="6"/>
        <w:rPr>
          <w:sz w:val="24"/>
        </w:rPr>
      </w:pPr>
    </w:p>
    <w:p w14:paraId="18313417">
      <w:pPr>
        <w:pStyle w:val="6"/>
        <w:rPr>
          <w:sz w:val="24"/>
        </w:rPr>
      </w:pPr>
    </w:p>
    <w:p w14:paraId="2DC610CA">
      <w:pPr>
        <w:pStyle w:val="6"/>
        <w:rPr>
          <w:sz w:val="24"/>
        </w:rPr>
      </w:pPr>
    </w:p>
    <w:p w14:paraId="5D29A08F">
      <w:pPr>
        <w:pStyle w:val="6"/>
        <w:rPr>
          <w:sz w:val="24"/>
        </w:rPr>
      </w:pPr>
    </w:p>
    <w:p w14:paraId="198E5154">
      <w:pPr>
        <w:pStyle w:val="6"/>
        <w:rPr>
          <w:sz w:val="24"/>
        </w:rPr>
      </w:pPr>
    </w:p>
    <w:p w14:paraId="7CEA753D">
      <w:pPr>
        <w:pStyle w:val="6"/>
        <w:rPr>
          <w:sz w:val="24"/>
        </w:rPr>
      </w:pPr>
    </w:p>
    <w:p w14:paraId="239374CF">
      <w:pPr>
        <w:pStyle w:val="6"/>
        <w:rPr>
          <w:sz w:val="24"/>
        </w:rPr>
      </w:pPr>
    </w:p>
    <w:p w14:paraId="101B10F4">
      <w:pPr>
        <w:pStyle w:val="6"/>
        <w:rPr>
          <w:sz w:val="24"/>
        </w:rPr>
      </w:pPr>
    </w:p>
    <w:p w14:paraId="5D6AA8A8">
      <w:pPr>
        <w:pStyle w:val="6"/>
        <w:rPr>
          <w:sz w:val="24"/>
        </w:rPr>
      </w:pPr>
    </w:p>
    <w:p w14:paraId="7BA6E550">
      <w:pPr>
        <w:pStyle w:val="6"/>
        <w:rPr>
          <w:sz w:val="24"/>
        </w:rPr>
      </w:pPr>
    </w:p>
    <w:p w14:paraId="191CBA48">
      <w:pPr>
        <w:pStyle w:val="6"/>
        <w:rPr>
          <w:sz w:val="24"/>
        </w:rPr>
      </w:pPr>
    </w:p>
    <w:p w14:paraId="2166F30A">
      <w:pPr>
        <w:pStyle w:val="6"/>
        <w:rPr>
          <w:sz w:val="24"/>
        </w:rPr>
      </w:pPr>
    </w:p>
    <w:p w14:paraId="207FB268">
      <w:pPr>
        <w:pStyle w:val="6"/>
        <w:rPr>
          <w:sz w:val="24"/>
        </w:rPr>
      </w:pPr>
    </w:p>
    <w:p w14:paraId="26DA5DF2">
      <w:pPr>
        <w:pStyle w:val="6"/>
        <w:rPr>
          <w:sz w:val="24"/>
        </w:rPr>
      </w:pPr>
    </w:p>
    <w:p w14:paraId="1DE34251">
      <w:pPr>
        <w:pStyle w:val="6"/>
        <w:rPr>
          <w:sz w:val="24"/>
        </w:rPr>
      </w:pPr>
    </w:p>
    <w:p w14:paraId="29AD01BF">
      <w:pPr>
        <w:pStyle w:val="6"/>
        <w:rPr>
          <w:sz w:val="24"/>
        </w:rPr>
      </w:pPr>
    </w:p>
    <w:p w14:paraId="72857655">
      <w:pPr>
        <w:pStyle w:val="6"/>
        <w:rPr>
          <w:sz w:val="24"/>
        </w:rPr>
      </w:pPr>
    </w:p>
    <w:p w14:paraId="4AFFE431">
      <w:pPr>
        <w:pStyle w:val="6"/>
        <w:spacing w:before="9"/>
        <w:rPr>
          <w:sz w:val="20"/>
        </w:rPr>
      </w:pPr>
    </w:p>
    <w:p w14:paraId="38149B22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30DD5A96">
      <w:pPr>
        <w:rPr>
          <w:rFonts w:ascii="Cambria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2889F20F">
      <w:pPr>
        <w:pStyle w:val="6"/>
        <w:spacing w:before="8"/>
        <w:rPr>
          <w:rFonts w:ascii="Cambria"/>
          <w:b/>
          <w:sz w:val="7"/>
        </w:rPr>
      </w:pPr>
    </w:p>
    <w:tbl>
      <w:tblPr>
        <w:tblStyle w:val="5"/>
        <w:tblW w:w="0" w:type="auto"/>
        <w:tblInd w:w="37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4"/>
        <w:gridCol w:w="5529"/>
        <w:gridCol w:w="2348"/>
      </w:tblGrid>
      <w:tr w14:paraId="024FE70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8" w:hRule="atLeast"/>
        </w:trPr>
        <w:tc>
          <w:tcPr>
            <w:tcW w:w="1704" w:type="dxa"/>
          </w:tcPr>
          <w:p w14:paraId="5632C945">
            <w:pPr>
              <w:pStyle w:val="9"/>
              <w:spacing w:before="91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No.:07</w:t>
            </w:r>
          </w:p>
        </w:tc>
        <w:tc>
          <w:tcPr>
            <w:tcW w:w="5529" w:type="dxa"/>
          </w:tcPr>
          <w:p w14:paraId="48BFBFB4">
            <w:pPr>
              <w:pStyle w:val="9"/>
              <w:spacing w:line="258" w:lineRule="exact"/>
              <w:ind w:left="1365" w:right="610" w:hanging="716"/>
              <w:rPr>
                <w:b/>
              </w:rPr>
            </w:pPr>
            <w:r>
              <w:rPr>
                <w:b/>
              </w:rPr>
              <w:t>Implementation of Queue using Array and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Implementation</w:t>
            </w:r>
          </w:p>
        </w:tc>
        <w:tc>
          <w:tcPr>
            <w:tcW w:w="2348" w:type="dxa"/>
          </w:tcPr>
          <w:p w14:paraId="657539A4">
            <w:pPr>
              <w:pStyle w:val="9"/>
              <w:spacing w:before="91"/>
              <w:ind w:left="107"/>
              <w:rPr>
                <w:b/>
              </w:rPr>
            </w:pPr>
            <w:r>
              <w:rPr>
                <w:b/>
              </w:rPr>
              <w:t>Date:11/04/2024</w:t>
            </w:r>
          </w:p>
        </w:tc>
      </w:tr>
    </w:tbl>
    <w:p w14:paraId="40A2E0AD">
      <w:pPr>
        <w:pStyle w:val="6"/>
        <w:spacing w:before="1"/>
        <w:rPr>
          <w:rFonts w:ascii="Cambria"/>
          <w:b/>
          <w:sz w:val="21"/>
        </w:rPr>
      </w:pPr>
    </w:p>
    <w:p w14:paraId="056E2F6D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2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Queue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Array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23"/>
        </w:rPr>
        <w:t xml:space="preserve"> </w:t>
      </w:r>
      <w:r>
        <w:rPr>
          <w:rFonts w:ascii="Cambria"/>
          <w:b/>
        </w:rPr>
        <w:t>implementation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execute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following operation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stack.</w:t>
      </w:r>
    </w:p>
    <w:p w14:paraId="57CC9BF8">
      <w:pPr>
        <w:pStyle w:val="8"/>
        <w:numPr>
          <w:ilvl w:val="1"/>
          <w:numId w:val="14"/>
        </w:numPr>
        <w:tabs>
          <w:tab w:val="left" w:pos="1188"/>
          <w:tab w:val="left" w:pos="1189"/>
        </w:tabs>
        <w:spacing w:line="257" w:lineRule="exact"/>
        <w:ind w:hanging="721"/>
        <w:rPr>
          <w:rFonts w:ascii="Cambria"/>
          <w:b/>
        </w:rPr>
      </w:pPr>
      <w:r>
        <w:rPr>
          <w:rFonts w:ascii="Cambria"/>
          <w:b/>
        </w:rPr>
        <w:t>Enqueue</w:t>
      </w:r>
    </w:p>
    <w:p w14:paraId="6F4556BF">
      <w:pPr>
        <w:pStyle w:val="8"/>
        <w:numPr>
          <w:ilvl w:val="1"/>
          <w:numId w:val="14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Dequeue</w:t>
      </w:r>
    </w:p>
    <w:p w14:paraId="3CD15B2B">
      <w:pPr>
        <w:pStyle w:val="8"/>
        <w:numPr>
          <w:ilvl w:val="1"/>
          <w:numId w:val="14"/>
        </w:numPr>
        <w:tabs>
          <w:tab w:val="left" w:pos="1188"/>
          <w:tab w:val="left" w:pos="1189"/>
        </w:tabs>
        <w:spacing w:before="128" w:line="600" w:lineRule="auto"/>
        <w:ind w:left="468" w:right="5650" w:firstLine="0"/>
        <w:rPr>
          <w:rFonts w:ascii="Cambria"/>
          <w:b/>
        </w:rPr>
      </w:pPr>
      <w:r>
        <w:rPr>
          <w:rFonts w:ascii="Cambria"/>
          <w:b/>
        </w:rPr>
        <w:t>Display the elements in a Queue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14:paraId="48FECD97">
      <w:pPr>
        <w:pStyle w:val="8"/>
        <w:numPr>
          <w:ilvl w:val="0"/>
          <w:numId w:val="16"/>
        </w:numPr>
        <w:tabs>
          <w:tab w:val="left" w:pos="503"/>
        </w:tabs>
        <w:spacing w:before="70"/>
        <w:ind w:hanging="282"/>
        <w:rPr>
          <w:sz w:val="24"/>
        </w:rPr>
      </w:pPr>
      <w:r>
        <w:rPr>
          <w:sz w:val="24"/>
        </w:rPr>
        <w:t>Start</w:t>
      </w:r>
    </w:p>
    <w:p w14:paraId="4E0E9271">
      <w:pPr>
        <w:pStyle w:val="8"/>
        <w:numPr>
          <w:ilvl w:val="0"/>
          <w:numId w:val="16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Array:</w:t>
      </w:r>
    </w:p>
    <w:p w14:paraId="261BC931">
      <w:pPr>
        <w:pStyle w:val="8"/>
        <w:numPr>
          <w:ilvl w:val="0"/>
          <w:numId w:val="16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fixed</w:t>
      </w:r>
      <w:r>
        <w:rPr>
          <w:spacing w:val="-2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elements.</w:t>
      </w:r>
    </w:p>
    <w:p w14:paraId="40541C53">
      <w:pPr>
        <w:pStyle w:val="8"/>
        <w:numPr>
          <w:ilvl w:val="0"/>
          <w:numId w:val="16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Maintain</w:t>
      </w:r>
      <w:r>
        <w:rPr>
          <w:spacing w:val="-4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pointers,</w:t>
      </w:r>
      <w:r>
        <w:rPr>
          <w:spacing w:val="-5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rear,</w:t>
      </w:r>
      <w:r>
        <w:rPr>
          <w:spacing w:val="-5"/>
          <w:sz w:val="24"/>
        </w:rPr>
        <w:t xml:space="preserve"> </w:t>
      </w:r>
      <w:r>
        <w:rPr>
          <w:sz w:val="24"/>
        </w:rPr>
        <w:t>to track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rear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queue.</w:t>
      </w:r>
    </w:p>
    <w:p w14:paraId="251E328E">
      <w:pPr>
        <w:pStyle w:val="8"/>
        <w:numPr>
          <w:ilvl w:val="0"/>
          <w:numId w:val="16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Implement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operations:</w:t>
      </w:r>
    </w:p>
    <w:p w14:paraId="47A638D5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Enqueue:</w:t>
      </w:r>
      <w:r>
        <w:rPr>
          <w:spacing w:val="-2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rear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incrementing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rear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14:paraId="1E015E19">
      <w:pPr>
        <w:pStyle w:val="8"/>
        <w:numPr>
          <w:ilvl w:val="0"/>
          <w:numId w:val="4"/>
        </w:numPr>
        <w:tabs>
          <w:tab w:val="left" w:pos="368"/>
        </w:tabs>
        <w:ind w:right="849" w:firstLine="0"/>
        <w:rPr>
          <w:sz w:val="24"/>
        </w:rPr>
      </w:pPr>
      <w:r>
        <w:rPr>
          <w:sz w:val="24"/>
        </w:rPr>
        <w:t>Dequeue: Remove an element from the front of the queue by incrementing the front</w:t>
      </w:r>
      <w:r>
        <w:rPr>
          <w:spacing w:val="-64"/>
          <w:sz w:val="24"/>
        </w:rPr>
        <w:t xml:space="preserve"> </w:t>
      </w:r>
      <w:r>
        <w:rPr>
          <w:sz w:val="24"/>
        </w:rPr>
        <w:t>pointer.</w:t>
      </w:r>
    </w:p>
    <w:p w14:paraId="7A2B665E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 is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comparing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rear pointers.</w:t>
      </w:r>
    </w:p>
    <w:p w14:paraId="07C1AD43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isFull: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full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rear</w:t>
      </w:r>
      <w:r>
        <w:rPr>
          <w:spacing w:val="-5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size.</w:t>
      </w:r>
    </w:p>
    <w:p w14:paraId="248DEEE5">
      <w:pPr>
        <w:pStyle w:val="6"/>
        <w:rPr>
          <w:sz w:val="24"/>
        </w:rPr>
      </w:pPr>
    </w:p>
    <w:p w14:paraId="7ECDA881">
      <w:pPr>
        <w:pStyle w:val="8"/>
        <w:numPr>
          <w:ilvl w:val="0"/>
          <w:numId w:val="16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List:</w:t>
      </w:r>
    </w:p>
    <w:p w14:paraId="72C1A5C5">
      <w:pPr>
        <w:pStyle w:val="8"/>
        <w:numPr>
          <w:ilvl w:val="0"/>
          <w:numId w:val="16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14:paraId="6DE28E8E">
      <w:pPr>
        <w:pStyle w:val="8"/>
        <w:numPr>
          <w:ilvl w:val="0"/>
          <w:numId w:val="16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Maintain</w:t>
      </w:r>
      <w:r>
        <w:rPr>
          <w:spacing w:val="-4"/>
          <w:sz w:val="24"/>
        </w:rPr>
        <w:t xml:space="preserve"> </w:t>
      </w:r>
      <w:r>
        <w:rPr>
          <w:sz w:val="24"/>
        </w:rPr>
        <w:t>pointers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rear</w:t>
      </w:r>
      <w:r>
        <w:rPr>
          <w:spacing w:val="-1"/>
          <w:sz w:val="24"/>
        </w:rPr>
        <w:t xml:space="preserve"> </w:t>
      </w:r>
      <w:r>
        <w:rPr>
          <w:sz w:val="24"/>
        </w:rPr>
        <w:t>Nodes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queue.</w:t>
      </w:r>
    </w:p>
    <w:p w14:paraId="0EE7842C">
      <w:pPr>
        <w:pStyle w:val="8"/>
        <w:numPr>
          <w:ilvl w:val="0"/>
          <w:numId w:val="16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operations:</w:t>
      </w:r>
    </w:p>
    <w:p w14:paraId="0E94ACF1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Enqueue: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rear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14:paraId="08AEE877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Dequeue: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14:paraId="4C7CC218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NULL.</w:t>
      </w:r>
    </w:p>
    <w:p w14:paraId="20DD1A68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Display:</w:t>
      </w:r>
      <w:r>
        <w:rPr>
          <w:spacing w:val="-2"/>
          <w:sz w:val="24"/>
        </w:rPr>
        <w:t xml:space="preserve"> </w:t>
      </w:r>
      <w:r>
        <w:rPr>
          <w:sz w:val="24"/>
        </w:rPr>
        <w:t>Traverse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queue.</w:t>
      </w:r>
    </w:p>
    <w:p w14:paraId="2721765C">
      <w:pPr>
        <w:pStyle w:val="8"/>
        <w:numPr>
          <w:ilvl w:val="0"/>
          <w:numId w:val="16"/>
        </w:numPr>
        <w:tabs>
          <w:tab w:val="left" w:pos="637"/>
        </w:tabs>
        <w:ind w:left="636" w:hanging="416"/>
        <w:rPr>
          <w:sz w:val="24"/>
        </w:rPr>
      </w:pPr>
      <w:r>
        <w:rPr>
          <w:sz w:val="24"/>
        </w:rPr>
        <w:t>Stop</w:t>
      </w:r>
    </w:p>
    <w:p w14:paraId="260B4662">
      <w:pPr>
        <w:rPr>
          <w:sz w:val="24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01EBF099">
      <w:pPr>
        <w:pStyle w:val="6"/>
        <w:spacing w:before="93"/>
        <w:ind w:left="221"/>
        <w:rPr>
          <w:rFonts w:ascii="Cambria"/>
        </w:rPr>
      </w:pPr>
      <w:r>
        <w:rPr>
          <w:rFonts w:ascii="Cambria"/>
        </w:rPr>
        <w:t>PROGRAM:</w:t>
      </w:r>
    </w:p>
    <w:p w14:paraId="3F62E103">
      <w:pPr>
        <w:pStyle w:val="6"/>
        <w:spacing w:before="7"/>
        <w:rPr>
          <w:rFonts w:ascii="Cambria"/>
          <w:sz w:val="38"/>
        </w:rPr>
      </w:pPr>
    </w:p>
    <w:p w14:paraId="3FD842CB">
      <w:pPr>
        <w:pStyle w:val="6"/>
        <w:spacing w:before="1"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14:paraId="0D63866F">
      <w:pPr>
        <w:pStyle w:val="6"/>
        <w:rPr>
          <w:sz w:val="24"/>
        </w:rPr>
      </w:pPr>
    </w:p>
    <w:p w14:paraId="50483ACA">
      <w:pPr>
        <w:pStyle w:val="6"/>
        <w:spacing w:before="174"/>
        <w:ind w:left="221"/>
      </w:pPr>
      <w:r>
        <w:t>struct</w:t>
      </w:r>
      <w:r>
        <w:rPr>
          <w:spacing w:val="-1"/>
        </w:rPr>
        <w:t xml:space="preserve"> </w:t>
      </w:r>
      <w:r>
        <w:t>queue</w:t>
      </w:r>
    </w:p>
    <w:p w14:paraId="4167B18C">
      <w:pPr>
        <w:pStyle w:val="6"/>
        <w:spacing w:before="199"/>
        <w:ind w:left="221"/>
      </w:pPr>
      <w:r>
        <w:t>{</w:t>
      </w:r>
    </w:p>
    <w:p w14:paraId="7C200D11">
      <w:pPr>
        <w:pStyle w:val="6"/>
        <w:spacing w:before="10"/>
        <w:rPr>
          <w:sz w:val="8"/>
        </w:rPr>
      </w:pPr>
    </w:p>
    <w:p w14:paraId="7C3C97D6">
      <w:pPr>
        <w:pStyle w:val="6"/>
        <w:spacing w:before="93"/>
        <w:ind w:left="468"/>
      </w:pPr>
      <w:r>
        <w:t>int</w:t>
      </w:r>
      <w:r>
        <w:rPr>
          <w:spacing w:val="-3"/>
        </w:rPr>
        <w:t xml:space="preserve"> </w:t>
      </w:r>
      <w:r>
        <w:t>data;</w:t>
      </w:r>
    </w:p>
    <w:p w14:paraId="52160638">
      <w:pPr>
        <w:pStyle w:val="6"/>
        <w:spacing w:before="196"/>
        <w:ind w:left="468"/>
      </w:pPr>
      <w:r>
        <w:t>struct</w:t>
      </w:r>
      <w:r>
        <w:rPr>
          <w:spacing w:val="-5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*next;</w:t>
      </w:r>
    </w:p>
    <w:p w14:paraId="69FD0178">
      <w:pPr>
        <w:pStyle w:val="6"/>
        <w:spacing w:before="197"/>
        <w:ind w:left="221"/>
      </w:pPr>
      <w:r>
        <w:t>};</w:t>
      </w:r>
    </w:p>
    <w:p w14:paraId="5A3FF07E">
      <w:pPr>
        <w:pStyle w:val="6"/>
        <w:rPr>
          <w:sz w:val="20"/>
        </w:rPr>
      </w:pPr>
    </w:p>
    <w:p w14:paraId="1EC1536D">
      <w:pPr>
        <w:pStyle w:val="6"/>
        <w:spacing w:before="10"/>
        <w:rPr>
          <w:sz w:val="27"/>
        </w:rPr>
      </w:pPr>
    </w:p>
    <w:p w14:paraId="7D1C510D">
      <w:pPr>
        <w:pStyle w:val="6"/>
        <w:spacing w:before="94" w:line="424" w:lineRule="auto"/>
        <w:ind w:left="221" w:right="5986"/>
      </w:pPr>
      <w:r>
        <w:t>struct queue *addq(struct queue *front);</w:t>
      </w:r>
      <w:r>
        <w:rPr>
          <w:spacing w:val="-59"/>
        </w:rPr>
        <w:t xml:space="preserve"> </w:t>
      </w:r>
      <w:r>
        <w:t>struct</w:t>
      </w:r>
      <w:r>
        <w:rPr>
          <w:spacing w:val="-2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*delq(struct</w:t>
      </w:r>
      <w:r>
        <w:rPr>
          <w:spacing w:val="-4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*front);</w:t>
      </w:r>
    </w:p>
    <w:p w14:paraId="4771FEE6">
      <w:pPr>
        <w:pStyle w:val="6"/>
        <w:rPr>
          <w:sz w:val="24"/>
        </w:rPr>
      </w:pPr>
    </w:p>
    <w:p w14:paraId="2823E7CB">
      <w:pPr>
        <w:pStyle w:val="6"/>
        <w:spacing w:before="175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14:paraId="49DECB18">
      <w:pPr>
        <w:pStyle w:val="6"/>
        <w:spacing w:before="196"/>
        <w:ind w:left="221"/>
      </w:pPr>
      <w:r>
        <w:t>{</w:t>
      </w:r>
    </w:p>
    <w:p w14:paraId="78EAC287">
      <w:pPr>
        <w:pStyle w:val="6"/>
        <w:spacing w:before="10"/>
        <w:rPr>
          <w:sz w:val="8"/>
        </w:rPr>
      </w:pPr>
    </w:p>
    <w:p w14:paraId="5C68C9C5">
      <w:pPr>
        <w:pStyle w:val="6"/>
        <w:spacing w:before="94" w:line="424" w:lineRule="auto"/>
        <w:ind w:left="468" w:right="6919"/>
      </w:pPr>
      <w:r>
        <w:t>struct queue *front = NULL;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option;</w:t>
      </w:r>
    </w:p>
    <w:p w14:paraId="617448B6">
      <w:pPr>
        <w:pStyle w:val="6"/>
        <w:rPr>
          <w:sz w:val="24"/>
        </w:rPr>
      </w:pPr>
    </w:p>
    <w:p w14:paraId="0247ED06">
      <w:pPr>
        <w:pStyle w:val="6"/>
        <w:spacing w:before="177"/>
        <w:ind w:left="468"/>
      </w:pPr>
      <w:r>
        <w:t>do</w:t>
      </w:r>
    </w:p>
    <w:p w14:paraId="565BCF74">
      <w:pPr>
        <w:pStyle w:val="6"/>
        <w:spacing w:before="196"/>
        <w:ind w:left="466"/>
      </w:pPr>
      <w:r>
        <w:t>{</w:t>
      </w:r>
    </w:p>
    <w:p w14:paraId="335D906C">
      <w:pPr>
        <w:pStyle w:val="6"/>
        <w:spacing w:before="10"/>
        <w:rPr>
          <w:sz w:val="8"/>
        </w:rPr>
      </w:pPr>
    </w:p>
    <w:p w14:paraId="42CA2503">
      <w:pPr>
        <w:pStyle w:val="6"/>
        <w:spacing w:before="94" w:line="424" w:lineRule="auto"/>
        <w:ind w:left="713" w:right="6218"/>
      </w:pPr>
      <w:r>
        <w:t>printf("\n1. Add to Queue");</w:t>
      </w:r>
      <w:r>
        <w:rPr>
          <w:spacing w:val="1"/>
        </w:rPr>
        <w:t xml:space="preserve"> </w:t>
      </w:r>
      <w:r>
        <w:t>printf("\n2. Delete from Queue");</w:t>
      </w:r>
      <w:r>
        <w:rPr>
          <w:spacing w:val="-59"/>
        </w:rPr>
        <w:t xml:space="preserve"> </w:t>
      </w:r>
      <w:r>
        <w:t>printf("\n3.</w:t>
      </w:r>
      <w:r>
        <w:rPr>
          <w:spacing w:val="65"/>
        </w:rPr>
        <w:t xml:space="preserve"> </w:t>
      </w:r>
      <w:r>
        <w:t>Exit");</w:t>
      </w:r>
      <w:r>
        <w:rPr>
          <w:spacing w:val="1"/>
        </w:rPr>
        <w:t xml:space="preserve"> </w:t>
      </w:r>
      <w:r>
        <w:t>printf("\nSelect an option: ");</w:t>
      </w:r>
      <w:r>
        <w:rPr>
          <w:spacing w:val="1"/>
        </w:rPr>
        <w:t xml:space="preserve"> </w:t>
      </w:r>
      <w:r>
        <w:t>scanf("%d",</w:t>
      </w:r>
      <w:r>
        <w:rPr>
          <w:spacing w:val="1"/>
        </w:rPr>
        <w:t xml:space="preserve"> </w:t>
      </w:r>
      <w:r>
        <w:t>&amp;option);</w:t>
      </w:r>
    </w:p>
    <w:p w14:paraId="581CEE09">
      <w:pPr>
        <w:pStyle w:val="6"/>
        <w:rPr>
          <w:sz w:val="24"/>
        </w:rPr>
      </w:pPr>
    </w:p>
    <w:p w14:paraId="5652F4EC">
      <w:pPr>
        <w:pStyle w:val="6"/>
        <w:spacing w:before="178"/>
        <w:ind w:left="713"/>
      </w:pPr>
      <w:r>
        <w:t>switch(option)</w:t>
      </w:r>
    </w:p>
    <w:p w14:paraId="0053EE1C">
      <w:pPr>
        <w:pStyle w:val="6"/>
        <w:spacing w:before="196"/>
        <w:ind w:left="710"/>
      </w:pPr>
      <w:r>
        <w:t>{</w:t>
      </w:r>
    </w:p>
    <w:p w14:paraId="55672D5F">
      <w:pPr>
        <w:pStyle w:val="6"/>
        <w:spacing w:before="10"/>
        <w:rPr>
          <w:sz w:val="8"/>
        </w:rPr>
      </w:pPr>
    </w:p>
    <w:p w14:paraId="1F7069E2">
      <w:pPr>
        <w:pStyle w:val="6"/>
        <w:spacing w:before="94"/>
        <w:ind w:left="955"/>
      </w:pPr>
      <w:r>
        <w:t>case</w:t>
      </w:r>
      <w:r>
        <w:rPr>
          <w:spacing w:val="-1"/>
        </w:rPr>
        <w:t xml:space="preserve"> </w:t>
      </w:r>
      <w:r>
        <w:t>1:</w:t>
      </w:r>
    </w:p>
    <w:p w14:paraId="65657167">
      <w:pPr>
        <w:pStyle w:val="6"/>
        <w:spacing w:before="196"/>
        <w:ind w:left="1200"/>
      </w:pPr>
      <w:r>
        <w:t>front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addq(front);</w:t>
      </w:r>
    </w:p>
    <w:p w14:paraId="7A06240B">
      <w:pPr>
        <w:pStyle w:val="6"/>
        <w:spacing w:before="196"/>
        <w:ind w:left="1202"/>
      </w:pPr>
      <w:r>
        <w:t>printf("\nElement</w:t>
      </w:r>
      <w:r>
        <w:rPr>
          <w:spacing w:val="-1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queue.");</w:t>
      </w:r>
    </w:p>
    <w:p w14:paraId="1B7170FE">
      <w:p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3FBA49A1">
      <w:pPr>
        <w:pStyle w:val="6"/>
        <w:spacing w:before="93" w:line="427" w:lineRule="auto"/>
        <w:ind w:left="955" w:right="8383" w:firstLine="110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2:</w:t>
      </w:r>
    </w:p>
    <w:p w14:paraId="68B8C224">
      <w:pPr>
        <w:pStyle w:val="6"/>
        <w:spacing w:line="424" w:lineRule="auto"/>
        <w:ind w:left="1202" w:right="7106" w:hanging="3"/>
      </w:pPr>
      <w:r>
        <w:t>front = delq(front);</w:t>
      </w:r>
      <w:r>
        <w:rPr>
          <w:spacing w:val="-59"/>
        </w:rPr>
        <w:t xml:space="preserve"> </w:t>
      </w:r>
      <w:r>
        <w:t>break;</w:t>
      </w:r>
    </w:p>
    <w:p w14:paraId="7A5662AF">
      <w:pPr>
        <w:pStyle w:val="6"/>
        <w:ind w:left="955"/>
      </w:pPr>
      <w:r>
        <w:t>case</w:t>
      </w:r>
      <w:r>
        <w:rPr>
          <w:spacing w:val="-1"/>
        </w:rPr>
        <w:t xml:space="preserve"> </w:t>
      </w:r>
      <w:r>
        <w:t>3:</w:t>
      </w:r>
    </w:p>
    <w:p w14:paraId="381E7E02">
      <w:pPr>
        <w:pStyle w:val="6"/>
        <w:spacing w:before="195"/>
        <w:ind w:left="1202"/>
      </w:pPr>
      <w:r>
        <w:t>exit(0);</w:t>
      </w:r>
    </w:p>
    <w:p w14:paraId="7E16285A">
      <w:pPr>
        <w:pStyle w:val="6"/>
        <w:spacing w:before="196"/>
        <w:ind w:left="710"/>
      </w:pPr>
      <w:r>
        <w:t>}</w:t>
      </w:r>
    </w:p>
    <w:p w14:paraId="04F8695A">
      <w:pPr>
        <w:pStyle w:val="6"/>
        <w:spacing w:before="10"/>
        <w:rPr>
          <w:sz w:val="8"/>
        </w:rPr>
      </w:pPr>
    </w:p>
    <w:p w14:paraId="37F7FC56">
      <w:pPr>
        <w:pStyle w:val="6"/>
        <w:spacing w:before="94"/>
        <w:ind w:left="466"/>
      </w:pPr>
      <w:r>
        <w:t>}</w:t>
      </w:r>
      <w:r>
        <w:rPr>
          <w:spacing w:val="-2"/>
        </w:rPr>
        <w:t xml:space="preserve"> </w:t>
      </w:r>
      <w:r>
        <w:t>while(1);</w:t>
      </w:r>
    </w:p>
    <w:p w14:paraId="793D3D8F">
      <w:pPr>
        <w:pStyle w:val="6"/>
        <w:rPr>
          <w:sz w:val="20"/>
        </w:rPr>
      </w:pPr>
    </w:p>
    <w:p w14:paraId="4235E94E">
      <w:pPr>
        <w:pStyle w:val="6"/>
        <w:rPr>
          <w:sz w:val="28"/>
        </w:rPr>
      </w:pPr>
    </w:p>
    <w:p w14:paraId="4F17CCCE">
      <w:pPr>
        <w:pStyle w:val="6"/>
        <w:spacing w:before="93"/>
        <w:ind w:left="466"/>
      </w:pPr>
      <w:r>
        <w:t>return</w:t>
      </w:r>
      <w:r>
        <w:rPr>
          <w:spacing w:val="-2"/>
        </w:rPr>
        <w:t xml:space="preserve"> </w:t>
      </w:r>
      <w:r>
        <w:t>0;</w:t>
      </w:r>
    </w:p>
    <w:p w14:paraId="095F7967">
      <w:pPr>
        <w:pStyle w:val="6"/>
        <w:spacing w:before="196"/>
        <w:ind w:left="221"/>
      </w:pPr>
      <w:r>
        <w:t>}</w:t>
      </w:r>
    </w:p>
    <w:p w14:paraId="485764CE">
      <w:pPr>
        <w:pStyle w:val="6"/>
        <w:rPr>
          <w:sz w:val="20"/>
        </w:rPr>
      </w:pPr>
    </w:p>
    <w:p w14:paraId="72466D5F">
      <w:pPr>
        <w:pStyle w:val="6"/>
        <w:spacing w:before="2"/>
        <w:rPr>
          <w:sz w:val="28"/>
        </w:rPr>
      </w:pPr>
    </w:p>
    <w:p w14:paraId="19769FC2">
      <w:pPr>
        <w:pStyle w:val="6"/>
        <w:spacing w:before="93"/>
        <w:ind w:left="221"/>
      </w:pPr>
      <w:r>
        <w:t>struct</w:t>
      </w:r>
      <w:r>
        <w:rPr>
          <w:spacing w:val="-3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*addq(struct</w:t>
      </w:r>
      <w:r>
        <w:rPr>
          <w:spacing w:val="-2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*front)</w:t>
      </w:r>
    </w:p>
    <w:p w14:paraId="19829ED1">
      <w:pPr>
        <w:pStyle w:val="6"/>
        <w:spacing w:before="196"/>
        <w:ind w:left="221"/>
      </w:pPr>
      <w:r>
        <w:t>{</w:t>
      </w:r>
    </w:p>
    <w:p w14:paraId="72356489">
      <w:pPr>
        <w:pStyle w:val="6"/>
        <w:spacing w:before="10"/>
        <w:rPr>
          <w:sz w:val="8"/>
        </w:rPr>
      </w:pPr>
    </w:p>
    <w:p w14:paraId="4449D7CB">
      <w:pPr>
        <w:pStyle w:val="6"/>
        <w:spacing w:before="94" w:line="424" w:lineRule="auto"/>
        <w:ind w:left="468" w:right="2750"/>
      </w:pPr>
      <w:r>
        <w:t>struct queue *new_node = (struct queue*)malloc(sizeof(struct queue));</w:t>
      </w:r>
      <w:r>
        <w:rPr>
          <w:spacing w:val="-59"/>
        </w:rPr>
        <w:t xml:space="preserve"> </w:t>
      </w:r>
      <w:r>
        <w:t>if(new_node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NULL)</w:t>
      </w:r>
    </w:p>
    <w:p w14:paraId="05CA48F4">
      <w:pPr>
        <w:pStyle w:val="6"/>
        <w:spacing w:before="2"/>
        <w:ind w:left="466"/>
      </w:pPr>
      <w:r>
        <w:t>{</w:t>
      </w:r>
    </w:p>
    <w:p w14:paraId="7DAFC2BF">
      <w:pPr>
        <w:pStyle w:val="6"/>
        <w:spacing w:before="10"/>
        <w:rPr>
          <w:sz w:val="8"/>
        </w:rPr>
      </w:pPr>
    </w:p>
    <w:p w14:paraId="7C702FCF">
      <w:pPr>
        <w:pStyle w:val="6"/>
        <w:spacing w:before="94" w:line="424" w:lineRule="auto"/>
        <w:ind w:left="710" w:right="6526" w:firstLine="2"/>
      </w:pPr>
      <w:r>
        <w:t>printf("Insufficient memory.");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front;</w:t>
      </w:r>
    </w:p>
    <w:p w14:paraId="0D4182B0">
      <w:pPr>
        <w:pStyle w:val="6"/>
        <w:spacing w:before="2"/>
        <w:ind w:left="466"/>
      </w:pPr>
      <w:r>
        <w:t>}</w:t>
      </w:r>
    </w:p>
    <w:p w14:paraId="5581EABA">
      <w:pPr>
        <w:pStyle w:val="6"/>
        <w:rPr>
          <w:sz w:val="20"/>
        </w:rPr>
      </w:pPr>
    </w:p>
    <w:p w14:paraId="1AB4C387">
      <w:pPr>
        <w:pStyle w:val="6"/>
        <w:spacing w:before="11"/>
        <w:rPr>
          <w:sz w:val="27"/>
        </w:rPr>
      </w:pPr>
    </w:p>
    <w:p w14:paraId="3D599E8C">
      <w:pPr>
        <w:pStyle w:val="6"/>
        <w:spacing w:before="93" w:line="427" w:lineRule="auto"/>
        <w:ind w:left="468" w:right="6481"/>
      </w:pPr>
      <w:r>
        <w:t>printf("\nEnter data: ");</w:t>
      </w:r>
      <w:r>
        <w:rPr>
          <w:spacing w:val="1"/>
        </w:rPr>
        <w:t xml:space="preserve"> </w:t>
      </w:r>
      <w:r>
        <w:t>scanf("%d", &amp;new_node-&gt;data);</w:t>
      </w:r>
      <w:r>
        <w:rPr>
          <w:spacing w:val="-59"/>
        </w:rPr>
        <w:t xml:space="preserve"> </w:t>
      </w:r>
      <w:r>
        <w:t>new_node-&gt;next</w:t>
      </w:r>
      <w:r>
        <w:rPr>
          <w:spacing w:val="-2"/>
        </w:rPr>
        <w:t xml:space="preserve"> </w:t>
      </w:r>
      <w:r>
        <w:t>= NULL;</w:t>
      </w:r>
    </w:p>
    <w:p w14:paraId="7DFFB38A">
      <w:pPr>
        <w:pStyle w:val="6"/>
        <w:rPr>
          <w:sz w:val="24"/>
        </w:rPr>
      </w:pPr>
    </w:p>
    <w:p w14:paraId="0CA90740">
      <w:pPr>
        <w:pStyle w:val="6"/>
        <w:spacing w:before="172"/>
        <w:ind w:left="468"/>
      </w:pPr>
      <w:r>
        <w:t>if(front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</w:p>
    <w:p w14:paraId="567246D6">
      <w:pPr>
        <w:pStyle w:val="6"/>
        <w:spacing w:before="196"/>
        <w:ind w:left="466"/>
      </w:pPr>
      <w:r>
        <w:t>{</w:t>
      </w:r>
    </w:p>
    <w:p w14:paraId="40E05CF4">
      <w:pPr>
        <w:pStyle w:val="6"/>
        <w:spacing w:before="10"/>
        <w:rPr>
          <w:sz w:val="8"/>
        </w:rPr>
      </w:pPr>
    </w:p>
    <w:p w14:paraId="57F001A0">
      <w:pPr>
        <w:pStyle w:val="6"/>
        <w:spacing w:before="93"/>
        <w:ind w:left="710"/>
      </w:pPr>
      <w:r>
        <w:t>front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new_node;</w:t>
      </w:r>
    </w:p>
    <w:p w14:paraId="6EF4446E">
      <w:pPr>
        <w:pStyle w:val="6"/>
        <w:spacing w:before="196"/>
        <w:ind w:left="466"/>
      </w:pPr>
      <w:r>
        <w:t>}</w:t>
      </w:r>
    </w:p>
    <w:p w14:paraId="65D0FE22">
      <w:pPr>
        <w:pStyle w:val="6"/>
        <w:spacing w:before="10"/>
        <w:rPr>
          <w:sz w:val="8"/>
        </w:rPr>
      </w:pPr>
    </w:p>
    <w:p w14:paraId="616C8744">
      <w:pPr>
        <w:pStyle w:val="6"/>
        <w:spacing w:before="94"/>
        <w:ind w:left="468"/>
      </w:pPr>
      <w:r>
        <w:t>else</w:t>
      </w:r>
    </w:p>
    <w:p w14:paraId="317B506F">
      <w:pPr>
        <w:pStyle w:val="6"/>
        <w:spacing w:before="196"/>
        <w:ind w:left="466"/>
      </w:pPr>
      <w:r>
        <w:t>{</w:t>
      </w:r>
    </w:p>
    <w:p w14:paraId="37A5B696">
      <w:p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19DBF420">
      <w:pPr>
        <w:pStyle w:val="6"/>
        <w:spacing w:before="93" w:line="427" w:lineRule="auto"/>
        <w:ind w:left="713" w:right="6527" w:firstLine="227"/>
      </w:pPr>
      <w:r>
        <w:t>struct queue *temp = front;</w:t>
      </w:r>
      <w:r>
        <w:rPr>
          <w:spacing w:val="-59"/>
        </w:rPr>
        <w:t xml:space="preserve"> </w:t>
      </w:r>
      <w:r>
        <w:t>while(temp-&gt;next</w:t>
      </w:r>
      <w:r>
        <w:rPr>
          <w:spacing w:val="-3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NULL)</w:t>
      </w:r>
    </w:p>
    <w:p w14:paraId="5A90CDB6">
      <w:pPr>
        <w:pStyle w:val="6"/>
        <w:spacing w:line="250" w:lineRule="exact"/>
        <w:ind w:left="710"/>
      </w:pPr>
      <w:r>
        <w:t>{</w:t>
      </w:r>
    </w:p>
    <w:p w14:paraId="2766D81F">
      <w:pPr>
        <w:pStyle w:val="6"/>
        <w:spacing w:before="10"/>
        <w:rPr>
          <w:sz w:val="8"/>
        </w:rPr>
      </w:pPr>
    </w:p>
    <w:p w14:paraId="33C98920">
      <w:pPr>
        <w:pStyle w:val="6"/>
        <w:spacing w:before="94"/>
        <w:ind w:left="955"/>
      </w:pPr>
      <w:r>
        <w:t>temp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temp-&gt;next;</w:t>
      </w:r>
    </w:p>
    <w:p w14:paraId="2A695809">
      <w:pPr>
        <w:pStyle w:val="6"/>
        <w:spacing w:before="196"/>
        <w:ind w:left="710"/>
      </w:pPr>
      <w:r>
        <w:t>}</w:t>
      </w:r>
    </w:p>
    <w:p w14:paraId="0250592A">
      <w:pPr>
        <w:pStyle w:val="6"/>
        <w:spacing w:before="10"/>
        <w:rPr>
          <w:sz w:val="8"/>
        </w:rPr>
      </w:pPr>
    </w:p>
    <w:p w14:paraId="2CED8964">
      <w:pPr>
        <w:pStyle w:val="6"/>
        <w:spacing w:before="94"/>
        <w:ind w:left="710"/>
      </w:pPr>
      <w:r>
        <w:t>temp-&gt;next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new_node;</w:t>
      </w:r>
    </w:p>
    <w:p w14:paraId="3C4FE5FC">
      <w:pPr>
        <w:pStyle w:val="6"/>
        <w:spacing w:before="195"/>
        <w:ind w:left="466"/>
      </w:pPr>
      <w:r>
        <w:t>}</w:t>
      </w:r>
    </w:p>
    <w:p w14:paraId="17318C16">
      <w:pPr>
        <w:pStyle w:val="6"/>
        <w:rPr>
          <w:sz w:val="20"/>
        </w:rPr>
      </w:pPr>
    </w:p>
    <w:p w14:paraId="58930B92">
      <w:pPr>
        <w:pStyle w:val="6"/>
        <w:rPr>
          <w:sz w:val="28"/>
        </w:rPr>
      </w:pPr>
    </w:p>
    <w:p w14:paraId="7120CF7C">
      <w:pPr>
        <w:pStyle w:val="6"/>
        <w:spacing w:before="94"/>
        <w:ind w:left="466"/>
      </w:pPr>
      <w:r>
        <w:t>return</w:t>
      </w:r>
      <w:r>
        <w:rPr>
          <w:spacing w:val="-4"/>
        </w:rPr>
        <w:t xml:space="preserve"> </w:t>
      </w:r>
      <w:r>
        <w:t>front;</w:t>
      </w:r>
    </w:p>
    <w:p w14:paraId="71F92BD1">
      <w:pPr>
        <w:pStyle w:val="6"/>
        <w:spacing w:before="196"/>
        <w:ind w:left="221"/>
      </w:pPr>
      <w:r>
        <w:t>}</w:t>
      </w:r>
    </w:p>
    <w:p w14:paraId="1172E3A3">
      <w:pPr>
        <w:pStyle w:val="6"/>
        <w:rPr>
          <w:sz w:val="20"/>
        </w:rPr>
      </w:pPr>
    </w:p>
    <w:p w14:paraId="4C177C94">
      <w:pPr>
        <w:pStyle w:val="6"/>
        <w:spacing w:before="10"/>
        <w:rPr>
          <w:sz w:val="27"/>
        </w:rPr>
      </w:pPr>
    </w:p>
    <w:p w14:paraId="5B89524F">
      <w:pPr>
        <w:pStyle w:val="6"/>
        <w:spacing w:before="94"/>
        <w:ind w:left="221"/>
      </w:pPr>
      <w:r>
        <w:t>struct</w:t>
      </w:r>
      <w:r>
        <w:rPr>
          <w:spacing w:val="-2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*delq(struct</w:t>
      </w:r>
      <w:r>
        <w:rPr>
          <w:spacing w:val="-3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*front)</w:t>
      </w:r>
    </w:p>
    <w:p w14:paraId="245572B2">
      <w:pPr>
        <w:pStyle w:val="6"/>
        <w:spacing w:before="198"/>
        <w:ind w:left="221"/>
      </w:pPr>
      <w:r>
        <w:t>{</w:t>
      </w:r>
    </w:p>
    <w:p w14:paraId="6FC8A3A9">
      <w:pPr>
        <w:pStyle w:val="6"/>
        <w:spacing w:before="10"/>
        <w:rPr>
          <w:sz w:val="8"/>
        </w:rPr>
      </w:pPr>
    </w:p>
    <w:p w14:paraId="10C0312F">
      <w:pPr>
        <w:pStyle w:val="6"/>
        <w:spacing w:before="94"/>
        <w:ind w:left="468"/>
      </w:pPr>
      <w:r>
        <w:t>if(front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</w:p>
    <w:p w14:paraId="7E919587">
      <w:pPr>
        <w:pStyle w:val="6"/>
        <w:spacing w:before="196"/>
        <w:ind w:left="466"/>
      </w:pPr>
      <w:r>
        <w:t>{</w:t>
      </w:r>
    </w:p>
    <w:p w14:paraId="45645CF7">
      <w:pPr>
        <w:pStyle w:val="6"/>
        <w:spacing w:before="10"/>
        <w:rPr>
          <w:sz w:val="8"/>
        </w:rPr>
      </w:pPr>
    </w:p>
    <w:p w14:paraId="28B5EDE7">
      <w:pPr>
        <w:pStyle w:val="6"/>
        <w:spacing w:before="93" w:line="427" w:lineRule="auto"/>
        <w:ind w:left="710" w:right="6893" w:firstLine="2"/>
      </w:pPr>
      <w:r>
        <w:t>printf("Queue is empty.");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front;</w:t>
      </w:r>
    </w:p>
    <w:p w14:paraId="4D175E39">
      <w:pPr>
        <w:pStyle w:val="6"/>
        <w:spacing w:line="250" w:lineRule="exact"/>
        <w:ind w:left="466"/>
      </w:pPr>
      <w:r>
        <w:t>}</w:t>
      </w:r>
    </w:p>
    <w:p w14:paraId="5D6220DA">
      <w:pPr>
        <w:pStyle w:val="6"/>
        <w:rPr>
          <w:sz w:val="20"/>
        </w:rPr>
      </w:pPr>
    </w:p>
    <w:p w14:paraId="08507FD3">
      <w:pPr>
        <w:pStyle w:val="6"/>
        <w:spacing w:before="11"/>
        <w:rPr>
          <w:sz w:val="27"/>
        </w:rPr>
      </w:pPr>
    </w:p>
    <w:p w14:paraId="54820FB7">
      <w:pPr>
        <w:pStyle w:val="6"/>
        <w:spacing w:before="94" w:line="424" w:lineRule="auto"/>
        <w:ind w:left="466" w:right="5860" w:firstLine="2"/>
      </w:pPr>
      <w:r>
        <w:t>struct queue *temp = front;</w:t>
      </w:r>
      <w:r>
        <w:rPr>
          <w:spacing w:val="1"/>
        </w:rPr>
        <w:t xml:space="preserve"> </w:t>
      </w:r>
      <w:r>
        <w:t>printf("Deleted data: %d", front-&gt;data);</w:t>
      </w:r>
      <w:r>
        <w:rPr>
          <w:spacing w:val="-59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front-&gt;next;</w:t>
      </w:r>
    </w:p>
    <w:p w14:paraId="28B72DA7">
      <w:pPr>
        <w:pStyle w:val="6"/>
        <w:spacing w:before="3"/>
        <w:ind w:left="466"/>
      </w:pPr>
      <w:r>
        <w:t>free(temp);</w:t>
      </w:r>
    </w:p>
    <w:p w14:paraId="0F3E86D1">
      <w:pPr>
        <w:pStyle w:val="6"/>
        <w:rPr>
          <w:sz w:val="20"/>
        </w:rPr>
      </w:pPr>
    </w:p>
    <w:p w14:paraId="45AF3001">
      <w:pPr>
        <w:pStyle w:val="6"/>
        <w:spacing w:before="11"/>
        <w:rPr>
          <w:sz w:val="27"/>
        </w:rPr>
      </w:pPr>
    </w:p>
    <w:p w14:paraId="1C1CCD9F">
      <w:pPr>
        <w:pStyle w:val="6"/>
        <w:spacing w:before="93"/>
        <w:ind w:left="466"/>
      </w:pPr>
      <w:r>
        <w:t>return</w:t>
      </w:r>
      <w:r>
        <w:rPr>
          <w:spacing w:val="-4"/>
        </w:rPr>
        <w:t xml:space="preserve"> </w:t>
      </w:r>
      <w:r>
        <w:t>front;</w:t>
      </w:r>
    </w:p>
    <w:p w14:paraId="5FDE570E">
      <w:pPr>
        <w:pStyle w:val="6"/>
        <w:spacing w:before="2"/>
        <w:ind w:left="221"/>
      </w:pPr>
      <w:r>
        <w:t>}</w:t>
      </w:r>
    </w:p>
    <w:p w14:paraId="2346013F">
      <w:p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64ED2D7B">
      <w:pPr>
        <w:pStyle w:val="6"/>
        <w:spacing w:before="93"/>
        <w:ind w:left="221"/>
        <w:rPr>
          <w:rFonts w:ascii="Cambria"/>
        </w:rPr>
      </w:pPr>
      <w:r>
        <w:rPr>
          <w:rFonts w:ascii="Cambria"/>
        </w:rPr>
        <w:t>OUTPUT:</w:t>
      </w:r>
    </w:p>
    <w:p w14:paraId="0B70A1AD">
      <w:pPr>
        <w:pStyle w:val="6"/>
        <w:spacing w:before="3"/>
        <w:rPr>
          <w:rFonts w:ascii="Cambria"/>
          <w:sz w:val="13"/>
        </w:rPr>
      </w:pPr>
      <w:r>
        <w:rPr>
          <w:lang w:bidi="ta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123190</wp:posOffset>
            </wp:positionV>
            <wp:extent cx="1924050" cy="5032375"/>
            <wp:effectExtent l="0" t="0" r="0" b="0"/>
            <wp:wrapTopAndBottom/>
            <wp:docPr id="104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image15.png"/>
                    <pic:cNvPicPr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4236" cy="5032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700FB4">
      <w:pPr>
        <w:pStyle w:val="6"/>
        <w:rPr>
          <w:rFonts w:ascii="Cambria"/>
          <w:sz w:val="26"/>
        </w:rPr>
      </w:pPr>
    </w:p>
    <w:p w14:paraId="5E49A171">
      <w:pPr>
        <w:pStyle w:val="6"/>
        <w:rPr>
          <w:rFonts w:ascii="Cambria"/>
          <w:sz w:val="26"/>
        </w:rPr>
      </w:pPr>
    </w:p>
    <w:p w14:paraId="6E36A635">
      <w:pPr>
        <w:pStyle w:val="6"/>
        <w:rPr>
          <w:rFonts w:ascii="Cambria"/>
          <w:sz w:val="26"/>
        </w:rPr>
      </w:pPr>
    </w:p>
    <w:p w14:paraId="1D91C5A0">
      <w:pPr>
        <w:pStyle w:val="6"/>
        <w:rPr>
          <w:rFonts w:ascii="Cambria"/>
          <w:sz w:val="26"/>
        </w:rPr>
      </w:pPr>
    </w:p>
    <w:p w14:paraId="2D9FCC44">
      <w:pPr>
        <w:pStyle w:val="6"/>
        <w:rPr>
          <w:rFonts w:ascii="Cambria"/>
          <w:sz w:val="26"/>
        </w:rPr>
      </w:pPr>
    </w:p>
    <w:p w14:paraId="4AC3C7A1">
      <w:pPr>
        <w:pStyle w:val="6"/>
        <w:rPr>
          <w:rFonts w:ascii="Cambria"/>
          <w:sz w:val="26"/>
        </w:rPr>
      </w:pPr>
    </w:p>
    <w:p w14:paraId="46B24CE6">
      <w:pPr>
        <w:pStyle w:val="6"/>
        <w:rPr>
          <w:rFonts w:ascii="Cambria"/>
          <w:sz w:val="26"/>
        </w:rPr>
      </w:pPr>
    </w:p>
    <w:p w14:paraId="1C0D8936">
      <w:pPr>
        <w:pStyle w:val="6"/>
        <w:rPr>
          <w:rFonts w:ascii="Cambria"/>
          <w:sz w:val="26"/>
        </w:rPr>
      </w:pPr>
    </w:p>
    <w:p w14:paraId="154FFACF">
      <w:pPr>
        <w:pStyle w:val="6"/>
        <w:rPr>
          <w:rFonts w:ascii="Cambria"/>
          <w:sz w:val="26"/>
        </w:rPr>
      </w:pPr>
    </w:p>
    <w:p w14:paraId="35B87418">
      <w:pPr>
        <w:pStyle w:val="6"/>
        <w:rPr>
          <w:rFonts w:ascii="Cambria"/>
          <w:sz w:val="26"/>
        </w:rPr>
      </w:pPr>
    </w:p>
    <w:p w14:paraId="0265C91E">
      <w:pPr>
        <w:pStyle w:val="6"/>
        <w:rPr>
          <w:rFonts w:ascii="Cambria"/>
          <w:sz w:val="26"/>
        </w:rPr>
      </w:pPr>
    </w:p>
    <w:p w14:paraId="5008C9C0">
      <w:pPr>
        <w:pStyle w:val="6"/>
        <w:rPr>
          <w:rFonts w:ascii="Cambria"/>
          <w:sz w:val="26"/>
        </w:rPr>
      </w:pPr>
    </w:p>
    <w:p w14:paraId="7E94B134">
      <w:pPr>
        <w:pStyle w:val="6"/>
        <w:rPr>
          <w:rFonts w:ascii="Cambria"/>
          <w:sz w:val="26"/>
        </w:rPr>
      </w:pPr>
    </w:p>
    <w:p w14:paraId="71BC83F7">
      <w:pPr>
        <w:pStyle w:val="6"/>
        <w:rPr>
          <w:rFonts w:ascii="Cambria"/>
          <w:sz w:val="26"/>
        </w:rPr>
      </w:pPr>
    </w:p>
    <w:p w14:paraId="58060AEF">
      <w:pPr>
        <w:pStyle w:val="6"/>
        <w:rPr>
          <w:rFonts w:ascii="Cambria"/>
          <w:sz w:val="26"/>
        </w:rPr>
      </w:pPr>
    </w:p>
    <w:p w14:paraId="706DD218">
      <w:pPr>
        <w:pStyle w:val="6"/>
        <w:rPr>
          <w:rFonts w:ascii="Cambria"/>
          <w:sz w:val="26"/>
        </w:rPr>
      </w:pPr>
    </w:p>
    <w:p w14:paraId="165AC33A">
      <w:pPr>
        <w:pStyle w:val="6"/>
        <w:rPr>
          <w:rFonts w:ascii="Cambria"/>
          <w:sz w:val="26"/>
        </w:rPr>
      </w:pPr>
    </w:p>
    <w:p w14:paraId="3DE4E91B">
      <w:pPr>
        <w:spacing w:before="199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26F87FC0">
      <w:pPr>
        <w:rPr>
          <w:rFonts w:ascii="Cambria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61EDA7D8">
      <w:pPr>
        <w:pStyle w:val="6"/>
        <w:spacing w:before="10"/>
        <w:rPr>
          <w:rFonts w:ascii="Cambria"/>
          <w:b/>
          <w:sz w:val="29"/>
        </w:rPr>
      </w:pPr>
    </w:p>
    <w:tbl>
      <w:tblPr>
        <w:tblStyle w:val="5"/>
        <w:tblW w:w="0" w:type="auto"/>
        <w:tblInd w:w="37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4"/>
        <w:gridCol w:w="5529"/>
        <w:gridCol w:w="2348"/>
      </w:tblGrid>
      <w:tr w14:paraId="74C14B8F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</w:tblPrEx>
        <w:trPr>
          <w:trHeight w:val="345" w:hRule="atLeast"/>
        </w:trPr>
        <w:tc>
          <w:tcPr>
            <w:tcW w:w="1704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25F5F06">
            <w:pPr>
              <w:pStyle w:val="9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No.:08</w:t>
            </w:r>
          </w:p>
        </w:tc>
        <w:tc>
          <w:tcPr>
            <w:tcW w:w="5529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7E1CDAF">
            <w:pPr>
              <w:pStyle w:val="9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Tree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9B5A4A5">
            <w:pPr>
              <w:pStyle w:val="9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Date:18/04/2024</w:t>
            </w:r>
          </w:p>
        </w:tc>
      </w:tr>
    </w:tbl>
    <w:p w14:paraId="72A78D3A">
      <w:pPr>
        <w:pStyle w:val="6"/>
        <w:spacing w:before="10"/>
        <w:rPr>
          <w:rFonts w:ascii="Cambria"/>
          <w:b/>
          <w:sz w:val="20"/>
        </w:rPr>
      </w:pPr>
    </w:p>
    <w:p w14:paraId="488A62FF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Binary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traversal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operation.</w:t>
      </w:r>
    </w:p>
    <w:p w14:paraId="7860ADEB">
      <w:pPr>
        <w:pStyle w:val="8"/>
        <w:numPr>
          <w:ilvl w:val="1"/>
          <w:numId w:val="16"/>
        </w:numPr>
        <w:tabs>
          <w:tab w:val="left" w:pos="1188"/>
          <w:tab w:val="left" w:pos="1189"/>
        </w:tabs>
        <w:spacing w:before="1"/>
        <w:ind w:hanging="721"/>
        <w:rPr>
          <w:rFonts w:ascii="Cambria"/>
          <w:b/>
        </w:rPr>
      </w:pPr>
      <w:r>
        <w:rPr>
          <w:rFonts w:ascii="Cambria"/>
          <w:b/>
        </w:rPr>
        <w:t>Inorder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Traversal</w:t>
      </w:r>
    </w:p>
    <w:p w14:paraId="466F930B">
      <w:pPr>
        <w:pStyle w:val="8"/>
        <w:numPr>
          <w:ilvl w:val="1"/>
          <w:numId w:val="16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Preorder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Traversal</w:t>
      </w:r>
    </w:p>
    <w:p w14:paraId="0E97402C">
      <w:pPr>
        <w:pStyle w:val="8"/>
        <w:numPr>
          <w:ilvl w:val="1"/>
          <w:numId w:val="16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Postorder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Traversal</w:t>
      </w:r>
    </w:p>
    <w:p w14:paraId="03D84268">
      <w:pPr>
        <w:pStyle w:val="6"/>
        <w:rPr>
          <w:rFonts w:ascii="Cambria"/>
          <w:b/>
          <w:sz w:val="26"/>
        </w:rPr>
      </w:pPr>
    </w:p>
    <w:p w14:paraId="3C34306D">
      <w:pPr>
        <w:pStyle w:val="6"/>
        <w:spacing w:before="11"/>
        <w:rPr>
          <w:rFonts w:ascii="Cambria"/>
          <w:b/>
          <w:sz w:val="28"/>
        </w:rPr>
      </w:pPr>
    </w:p>
    <w:p w14:paraId="2B25A0AD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31CE5C6D">
      <w:pPr>
        <w:pStyle w:val="6"/>
        <w:spacing w:before="9"/>
        <w:rPr>
          <w:rFonts w:ascii="Cambria"/>
          <w:b/>
          <w:sz w:val="23"/>
        </w:rPr>
      </w:pPr>
    </w:p>
    <w:p w14:paraId="71CFD6DB">
      <w:pPr>
        <w:pStyle w:val="8"/>
        <w:numPr>
          <w:ilvl w:val="2"/>
          <w:numId w:val="16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Start</w:t>
      </w:r>
    </w:p>
    <w:p w14:paraId="08AF2E34">
      <w:pPr>
        <w:pStyle w:val="8"/>
        <w:numPr>
          <w:ilvl w:val="2"/>
          <w:numId w:val="16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 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 with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pointer.</w:t>
      </w:r>
    </w:p>
    <w:p w14:paraId="79158E7E">
      <w:pPr>
        <w:pStyle w:val="8"/>
        <w:numPr>
          <w:ilvl w:val="2"/>
          <w:numId w:val="16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traversal</w:t>
      </w:r>
      <w:r>
        <w:rPr>
          <w:spacing w:val="-2"/>
          <w:sz w:val="24"/>
        </w:rPr>
        <w:t xml:space="preserve"> </w:t>
      </w:r>
      <w:r>
        <w:rPr>
          <w:sz w:val="24"/>
        </w:rPr>
        <w:t>methods:</w:t>
      </w:r>
    </w:p>
    <w:p w14:paraId="559CCFB7">
      <w:pPr>
        <w:pStyle w:val="8"/>
        <w:numPr>
          <w:ilvl w:val="2"/>
          <w:numId w:val="16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Inorder</w:t>
      </w:r>
      <w:r>
        <w:rPr>
          <w:spacing w:val="-2"/>
          <w:sz w:val="24"/>
        </w:rPr>
        <w:t xml:space="preserve"> </w:t>
      </w:r>
      <w:r>
        <w:rPr>
          <w:sz w:val="24"/>
        </w:rPr>
        <w:t>traversal:</w:t>
      </w:r>
    </w:p>
    <w:p w14:paraId="252EF13E">
      <w:pPr>
        <w:ind w:left="624"/>
        <w:rPr>
          <w:sz w:val="24"/>
        </w:rPr>
      </w:pP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4"/>
          <w:sz w:val="24"/>
        </w:rPr>
        <w:t xml:space="preserve"> </w:t>
      </w:r>
      <w:r>
        <w:rPr>
          <w:sz w:val="24"/>
        </w:rPr>
        <w:t>child.</w:t>
      </w:r>
    </w:p>
    <w:p w14:paraId="39731C8A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14:paraId="26116304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child.</w:t>
      </w:r>
    </w:p>
    <w:p w14:paraId="04C9256E">
      <w:pPr>
        <w:pStyle w:val="8"/>
        <w:numPr>
          <w:ilvl w:val="2"/>
          <w:numId w:val="16"/>
        </w:numPr>
        <w:tabs>
          <w:tab w:val="left" w:pos="503"/>
        </w:tabs>
        <w:spacing w:before="1"/>
        <w:ind w:left="502" w:hanging="282"/>
        <w:jc w:val="left"/>
        <w:rPr>
          <w:sz w:val="24"/>
        </w:rPr>
      </w:pPr>
      <w:r>
        <w:rPr>
          <w:sz w:val="24"/>
        </w:rPr>
        <w:t>Preorder</w:t>
      </w:r>
      <w:r>
        <w:rPr>
          <w:spacing w:val="-3"/>
          <w:sz w:val="24"/>
        </w:rPr>
        <w:t xml:space="preserve"> </w:t>
      </w:r>
      <w:r>
        <w:rPr>
          <w:sz w:val="24"/>
        </w:rPr>
        <w:t>traversal:</w:t>
      </w:r>
    </w:p>
    <w:p w14:paraId="576D9C6F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14:paraId="6626C1A9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 left</w:t>
      </w:r>
      <w:r>
        <w:rPr>
          <w:spacing w:val="-3"/>
          <w:sz w:val="24"/>
        </w:rPr>
        <w:t xml:space="preserve"> </w:t>
      </w:r>
      <w:r>
        <w:rPr>
          <w:sz w:val="24"/>
        </w:rPr>
        <w:t>child.</w:t>
      </w:r>
    </w:p>
    <w:p w14:paraId="4817BEAA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child.</w:t>
      </w:r>
    </w:p>
    <w:p w14:paraId="7C64773C">
      <w:pPr>
        <w:pStyle w:val="8"/>
        <w:numPr>
          <w:ilvl w:val="2"/>
          <w:numId w:val="16"/>
        </w:numPr>
        <w:tabs>
          <w:tab w:val="left" w:pos="503"/>
        </w:tabs>
        <w:spacing w:line="275" w:lineRule="exact"/>
        <w:ind w:left="502" w:hanging="282"/>
        <w:jc w:val="left"/>
        <w:rPr>
          <w:sz w:val="24"/>
        </w:rPr>
      </w:pPr>
      <w:r>
        <w:rPr>
          <w:sz w:val="24"/>
        </w:rPr>
        <w:t>Postorder</w:t>
      </w:r>
      <w:r>
        <w:rPr>
          <w:spacing w:val="-2"/>
          <w:sz w:val="24"/>
        </w:rPr>
        <w:t xml:space="preserve"> </w:t>
      </w:r>
      <w:r>
        <w:rPr>
          <w:sz w:val="24"/>
        </w:rPr>
        <w:t>traversal:</w:t>
      </w:r>
    </w:p>
    <w:p w14:paraId="1C20EE0E">
      <w:pPr>
        <w:pStyle w:val="8"/>
        <w:numPr>
          <w:ilvl w:val="0"/>
          <w:numId w:val="4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 left</w:t>
      </w:r>
      <w:r>
        <w:rPr>
          <w:spacing w:val="-3"/>
          <w:sz w:val="24"/>
        </w:rPr>
        <w:t xml:space="preserve"> </w:t>
      </w:r>
      <w:r>
        <w:rPr>
          <w:sz w:val="24"/>
        </w:rPr>
        <w:t>child.</w:t>
      </w:r>
    </w:p>
    <w:p w14:paraId="47310B42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14:paraId="7D3F68DB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14:paraId="75A34351">
      <w:pPr>
        <w:pStyle w:val="8"/>
        <w:numPr>
          <w:ilvl w:val="2"/>
          <w:numId w:val="16"/>
        </w:numPr>
        <w:tabs>
          <w:tab w:val="left" w:pos="503"/>
        </w:tabs>
        <w:ind w:left="502" w:hanging="282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binary</w:t>
      </w:r>
      <w:r>
        <w:rPr>
          <w:spacing w:val="-6"/>
          <w:sz w:val="24"/>
        </w:rPr>
        <w:t xml:space="preserve"> </w:t>
      </w:r>
      <w:r>
        <w:rPr>
          <w:sz w:val="24"/>
        </w:rPr>
        <w:t>tree.</w:t>
      </w:r>
    </w:p>
    <w:p w14:paraId="7B5A4C9F">
      <w:pPr>
        <w:pStyle w:val="8"/>
        <w:numPr>
          <w:ilvl w:val="2"/>
          <w:numId w:val="16"/>
        </w:numPr>
        <w:tabs>
          <w:tab w:val="left" w:pos="503"/>
        </w:tabs>
        <w:ind w:left="221" w:right="1185" w:firstLine="0"/>
        <w:jc w:val="left"/>
        <w:rPr>
          <w:sz w:val="24"/>
        </w:rPr>
      </w:pPr>
      <w:r>
        <w:rPr>
          <w:sz w:val="24"/>
        </w:rPr>
        <w:t>Call the traversal functions with the root Node to perform inorder, preorder, and</w:t>
      </w:r>
      <w:r>
        <w:rPr>
          <w:spacing w:val="-65"/>
          <w:sz w:val="24"/>
        </w:rPr>
        <w:t xml:space="preserve"> </w:t>
      </w:r>
      <w:r>
        <w:rPr>
          <w:sz w:val="24"/>
        </w:rPr>
        <w:t>postorder</w:t>
      </w:r>
      <w:r>
        <w:rPr>
          <w:spacing w:val="-1"/>
          <w:sz w:val="24"/>
        </w:rPr>
        <w:t xml:space="preserve"> </w:t>
      </w:r>
      <w:r>
        <w:rPr>
          <w:sz w:val="24"/>
        </w:rPr>
        <w:t>traversal.</w:t>
      </w:r>
    </w:p>
    <w:p w14:paraId="6839BC5F">
      <w:pPr>
        <w:pStyle w:val="8"/>
        <w:numPr>
          <w:ilvl w:val="2"/>
          <w:numId w:val="16"/>
        </w:numPr>
        <w:tabs>
          <w:tab w:val="left" w:pos="503"/>
        </w:tabs>
        <w:ind w:left="502" w:hanging="282"/>
        <w:jc w:val="left"/>
        <w:rPr>
          <w:sz w:val="24"/>
        </w:rPr>
      </w:pPr>
      <w:r>
        <w:rPr>
          <w:sz w:val="24"/>
        </w:rPr>
        <w:t>Stop</w:t>
      </w:r>
    </w:p>
    <w:p w14:paraId="34E2C007">
      <w:pPr>
        <w:rPr>
          <w:sz w:val="24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307EDBAD">
      <w:pPr>
        <w:pStyle w:val="6"/>
        <w:spacing w:before="93"/>
        <w:ind w:left="221"/>
        <w:rPr>
          <w:rFonts w:ascii="Cambria"/>
        </w:rPr>
      </w:pPr>
      <w:r>
        <w:rPr>
          <w:rFonts w:ascii="Cambria"/>
        </w:rPr>
        <w:t>PROGRAM;</w:t>
      </w:r>
    </w:p>
    <w:p w14:paraId="023041AC">
      <w:pPr>
        <w:pStyle w:val="6"/>
        <w:spacing w:before="196"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14:paraId="7820C7AD">
      <w:pPr>
        <w:pStyle w:val="6"/>
        <w:rPr>
          <w:sz w:val="24"/>
        </w:rPr>
      </w:pPr>
    </w:p>
    <w:p w14:paraId="0F7AF09B">
      <w:pPr>
        <w:pStyle w:val="6"/>
        <w:spacing w:before="175" w:line="424" w:lineRule="auto"/>
        <w:ind w:left="221" w:right="8616"/>
      </w:pPr>
      <w:r>
        <w:t>struct node {</w:t>
      </w:r>
      <w:r>
        <w:rPr>
          <w:spacing w:val="-59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element;</w:t>
      </w:r>
    </w:p>
    <w:p w14:paraId="70FD9F27">
      <w:pPr>
        <w:pStyle w:val="6"/>
        <w:spacing w:before="2" w:line="424" w:lineRule="auto"/>
        <w:ind w:left="221" w:right="7827"/>
      </w:pPr>
      <w:r>
        <w:t>struct node* left;</w:t>
      </w:r>
      <w:r>
        <w:rPr>
          <w:spacing w:val="1"/>
        </w:rPr>
        <w:t xml:space="preserve"> </w:t>
      </w: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9"/>
        </w:rPr>
        <w:t xml:space="preserve"> </w:t>
      </w:r>
      <w:r>
        <w:t>right;</w:t>
      </w:r>
    </w:p>
    <w:p w14:paraId="247D6CA4">
      <w:pPr>
        <w:pStyle w:val="6"/>
        <w:spacing w:before="3"/>
        <w:ind w:left="221"/>
      </w:pPr>
      <w:r>
        <w:t>};</w:t>
      </w:r>
    </w:p>
    <w:p w14:paraId="3A9349AF">
      <w:pPr>
        <w:pStyle w:val="6"/>
        <w:rPr>
          <w:sz w:val="24"/>
        </w:rPr>
      </w:pPr>
    </w:p>
    <w:p w14:paraId="3158F1FE">
      <w:pPr>
        <w:pStyle w:val="6"/>
        <w:rPr>
          <w:sz w:val="32"/>
        </w:rPr>
      </w:pPr>
    </w:p>
    <w:p w14:paraId="6317EB49">
      <w:pPr>
        <w:pStyle w:val="6"/>
        <w:ind w:left="221"/>
      </w:pPr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t>createNode(int</w:t>
      </w:r>
      <w:r>
        <w:rPr>
          <w:spacing w:val="-3"/>
        </w:rPr>
        <w:t xml:space="preserve"> </w:t>
      </w:r>
      <w:r>
        <w:t>val)</w:t>
      </w:r>
    </w:p>
    <w:p w14:paraId="7E8A2585">
      <w:pPr>
        <w:pStyle w:val="6"/>
        <w:spacing w:before="199"/>
        <w:ind w:left="221"/>
      </w:pPr>
      <w:r>
        <w:t>{</w:t>
      </w:r>
    </w:p>
    <w:p w14:paraId="7D435E1A">
      <w:pPr>
        <w:pStyle w:val="6"/>
        <w:spacing w:before="196" w:line="424" w:lineRule="auto"/>
        <w:ind w:left="221" w:right="3861"/>
      </w:pPr>
      <w:r>
        <w:t>struct node* Node = (struct node*)malloc(sizeof(struct node));</w:t>
      </w:r>
      <w:r>
        <w:rPr>
          <w:spacing w:val="-59"/>
        </w:rPr>
        <w:t xml:space="preserve"> </w:t>
      </w:r>
      <w:r>
        <w:t>Node-&gt;element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val;</w:t>
      </w:r>
    </w:p>
    <w:p w14:paraId="12003858">
      <w:pPr>
        <w:pStyle w:val="6"/>
        <w:spacing w:before="2" w:line="424" w:lineRule="auto"/>
        <w:ind w:left="221" w:right="7816"/>
      </w:pPr>
      <w:r>
        <w:t>Node-&gt;left = NULL;</w:t>
      </w:r>
      <w:r>
        <w:rPr>
          <w:spacing w:val="1"/>
        </w:rPr>
        <w:t xml:space="preserve"> </w:t>
      </w:r>
      <w:r>
        <w:t>Node-&gt;right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NULL;</w:t>
      </w:r>
    </w:p>
    <w:p w14:paraId="44542DE1">
      <w:pPr>
        <w:pStyle w:val="6"/>
        <w:rPr>
          <w:sz w:val="24"/>
        </w:rPr>
      </w:pPr>
    </w:p>
    <w:p w14:paraId="5ADCADAE">
      <w:pPr>
        <w:pStyle w:val="6"/>
        <w:spacing w:before="175"/>
        <w:ind w:left="221"/>
      </w:pPr>
      <w:r>
        <w:t>return</w:t>
      </w:r>
      <w:r>
        <w:rPr>
          <w:spacing w:val="-3"/>
        </w:rPr>
        <w:t xml:space="preserve"> </w:t>
      </w:r>
      <w:r>
        <w:t>(Node);</w:t>
      </w:r>
    </w:p>
    <w:p w14:paraId="62A662C0">
      <w:pPr>
        <w:pStyle w:val="6"/>
        <w:spacing w:before="196"/>
        <w:ind w:left="221"/>
      </w:pPr>
      <w:r>
        <w:t>}</w:t>
      </w:r>
    </w:p>
    <w:p w14:paraId="1704DF57">
      <w:pPr>
        <w:pStyle w:val="6"/>
        <w:rPr>
          <w:sz w:val="24"/>
        </w:rPr>
      </w:pPr>
    </w:p>
    <w:p w14:paraId="1B30905B">
      <w:pPr>
        <w:pStyle w:val="6"/>
        <w:rPr>
          <w:sz w:val="32"/>
        </w:rPr>
      </w:pPr>
    </w:p>
    <w:p w14:paraId="55F866F6">
      <w:pPr>
        <w:pStyle w:val="6"/>
        <w:ind w:left="221"/>
      </w:pPr>
      <w:r>
        <w:t>void</w:t>
      </w:r>
      <w:r>
        <w:rPr>
          <w:spacing w:val="-4"/>
        </w:rPr>
        <w:t xml:space="preserve"> </w:t>
      </w:r>
      <w:r>
        <w:t>traversePreorder(struct</w:t>
      </w:r>
      <w:r>
        <w:rPr>
          <w:spacing w:val="-2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14:paraId="37292544">
      <w:pPr>
        <w:pStyle w:val="6"/>
        <w:spacing w:before="196"/>
        <w:ind w:left="221"/>
      </w:pPr>
      <w:r>
        <w:t>{</w:t>
      </w:r>
    </w:p>
    <w:p w14:paraId="4528A0C6">
      <w:pPr>
        <w:pStyle w:val="6"/>
        <w:spacing w:before="196" w:line="427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14:paraId="290EA34F">
      <w:pPr>
        <w:pStyle w:val="6"/>
        <w:spacing w:line="424" w:lineRule="auto"/>
        <w:ind w:left="221" w:right="6981"/>
      </w:pPr>
      <w:r>
        <w:t>printf(" %d ", root-&gt;element);</w:t>
      </w:r>
      <w:r>
        <w:rPr>
          <w:spacing w:val="1"/>
        </w:rPr>
        <w:t xml:space="preserve"> </w:t>
      </w:r>
      <w:r>
        <w:t>traversePreorder(root-&gt;left);</w:t>
      </w:r>
      <w:r>
        <w:rPr>
          <w:spacing w:val="1"/>
        </w:rPr>
        <w:t xml:space="preserve"> </w:t>
      </w:r>
      <w:r>
        <w:t>traversePreorder(root-&gt;right);</w:t>
      </w:r>
    </w:p>
    <w:p w14:paraId="3AE728EA">
      <w:pPr>
        <w:pStyle w:val="6"/>
        <w:spacing w:before="3"/>
        <w:ind w:left="221"/>
      </w:pPr>
      <w:r>
        <w:t>}</w:t>
      </w:r>
    </w:p>
    <w:p w14:paraId="0F3D9DA1">
      <w:p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6BF73F2D">
      <w:pPr>
        <w:pStyle w:val="6"/>
        <w:spacing w:before="93"/>
        <w:ind w:left="221"/>
      </w:pPr>
      <w:r>
        <w:t>void</w:t>
      </w:r>
      <w:r>
        <w:rPr>
          <w:spacing w:val="-4"/>
        </w:rPr>
        <w:t xml:space="preserve"> </w:t>
      </w:r>
      <w:r>
        <w:t>traverseInorder(struct</w:t>
      </w:r>
      <w:r>
        <w:rPr>
          <w:spacing w:val="-1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14:paraId="16F8D058">
      <w:pPr>
        <w:pStyle w:val="6"/>
        <w:spacing w:before="196"/>
        <w:ind w:left="221"/>
      </w:pPr>
      <w:r>
        <w:t>{</w:t>
      </w:r>
    </w:p>
    <w:p w14:paraId="5BCF8B95">
      <w:pPr>
        <w:pStyle w:val="6"/>
        <w:spacing w:before="196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14:paraId="04842037">
      <w:pPr>
        <w:pStyle w:val="6"/>
        <w:spacing w:before="2" w:line="424" w:lineRule="auto"/>
        <w:ind w:left="221" w:right="7067"/>
      </w:pPr>
      <w:r>
        <w:t>traverseInorder(root-&gt;left);</w:t>
      </w:r>
      <w:r>
        <w:rPr>
          <w:spacing w:val="1"/>
        </w:rPr>
        <w:t xml:space="preserve"> </w:t>
      </w:r>
      <w:r>
        <w:t>printf(" %d ", root-&gt;element);</w:t>
      </w:r>
      <w:r>
        <w:rPr>
          <w:spacing w:val="-59"/>
        </w:rPr>
        <w:t xml:space="preserve"> </w:t>
      </w:r>
      <w:r>
        <w:t>traverseInorder(root-&gt;right);</w:t>
      </w:r>
    </w:p>
    <w:p w14:paraId="43B5E8F4">
      <w:pPr>
        <w:pStyle w:val="6"/>
        <w:spacing w:before="3"/>
        <w:ind w:left="221"/>
      </w:pPr>
      <w:r>
        <w:t>}</w:t>
      </w:r>
    </w:p>
    <w:p w14:paraId="62DEFD8B">
      <w:pPr>
        <w:pStyle w:val="6"/>
        <w:spacing w:before="197"/>
        <w:ind w:left="221"/>
      </w:pPr>
      <w:r>
        <w:t>void</w:t>
      </w:r>
      <w:r>
        <w:rPr>
          <w:spacing w:val="-4"/>
        </w:rPr>
        <w:t xml:space="preserve"> </w:t>
      </w:r>
      <w:r>
        <w:t>traversePostorder(struct</w:t>
      </w:r>
      <w:r>
        <w:rPr>
          <w:spacing w:val="-1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14:paraId="69850FB7">
      <w:pPr>
        <w:pStyle w:val="6"/>
        <w:spacing w:before="196"/>
        <w:ind w:left="221"/>
      </w:pPr>
      <w:r>
        <w:t>{</w:t>
      </w:r>
    </w:p>
    <w:p w14:paraId="312D0CB1">
      <w:pPr>
        <w:pStyle w:val="6"/>
        <w:spacing w:before="195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14:paraId="7DDD6FA1">
      <w:pPr>
        <w:pStyle w:val="6"/>
        <w:spacing w:before="5" w:line="424" w:lineRule="auto"/>
        <w:ind w:left="221" w:right="6882"/>
      </w:pPr>
      <w:r>
        <w:t>traversePostorder(root-&gt;left);</w:t>
      </w:r>
      <w:r>
        <w:rPr>
          <w:spacing w:val="1"/>
        </w:rPr>
        <w:t xml:space="preserve"> </w:t>
      </w:r>
      <w:r>
        <w:t>traversePostorder(root-&gt;right);</w:t>
      </w:r>
      <w:r>
        <w:rPr>
          <w:spacing w:val="-59"/>
        </w:rPr>
        <w:t xml:space="preserve"> </w:t>
      </w:r>
      <w:r>
        <w:t>printf("</w:t>
      </w:r>
      <w:r>
        <w:rPr>
          <w:spacing w:val="-2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root-&gt;element);</w:t>
      </w:r>
    </w:p>
    <w:p w14:paraId="62BA48C7">
      <w:pPr>
        <w:pStyle w:val="6"/>
        <w:spacing w:before="3"/>
        <w:ind w:left="221"/>
      </w:pPr>
      <w:r>
        <w:t>}</w:t>
      </w:r>
    </w:p>
    <w:p w14:paraId="407FB217">
      <w:pPr>
        <w:pStyle w:val="6"/>
        <w:rPr>
          <w:sz w:val="24"/>
        </w:rPr>
      </w:pPr>
    </w:p>
    <w:p w14:paraId="08CB8A36">
      <w:pPr>
        <w:pStyle w:val="6"/>
        <w:spacing w:before="1"/>
        <w:rPr>
          <w:sz w:val="32"/>
        </w:rPr>
      </w:pPr>
    </w:p>
    <w:p w14:paraId="5252D0E6">
      <w:pPr>
        <w:pStyle w:val="6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14:paraId="3F9F28B9">
      <w:pPr>
        <w:pStyle w:val="6"/>
        <w:spacing w:before="196"/>
        <w:ind w:left="221"/>
      </w:pPr>
      <w:r>
        <w:t>{</w:t>
      </w:r>
    </w:p>
    <w:p w14:paraId="04D3AB85">
      <w:pPr>
        <w:pStyle w:val="6"/>
        <w:spacing w:before="196" w:line="424" w:lineRule="auto"/>
        <w:ind w:left="221" w:right="6390"/>
      </w:pPr>
      <w:r>
        <w:t>struct node* root = createNode(36);</w:t>
      </w:r>
      <w:r>
        <w:rPr>
          <w:spacing w:val="-59"/>
        </w:rPr>
        <w:t xml:space="preserve"> </w:t>
      </w:r>
      <w:r>
        <w:t>root-&gt;left</w:t>
      </w:r>
      <w:r>
        <w:rPr>
          <w:spacing w:val="-2"/>
        </w:rPr>
        <w:t xml:space="preserve"> </w:t>
      </w:r>
      <w:r>
        <w:t>= createNode(26);</w:t>
      </w:r>
    </w:p>
    <w:p w14:paraId="77F4E567">
      <w:pPr>
        <w:pStyle w:val="6"/>
        <w:spacing w:before="2" w:line="424" w:lineRule="auto"/>
        <w:ind w:left="221" w:right="6638"/>
      </w:pPr>
      <w:r>
        <w:t>root-&gt;right = createNode(46);</w:t>
      </w:r>
      <w:r>
        <w:rPr>
          <w:spacing w:val="1"/>
        </w:rPr>
        <w:t xml:space="preserve"> </w:t>
      </w:r>
      <w:r>
        <w:t>root-&gt;left-&gt;left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createNode(21);</w:t>
      </w:r>
    </w:p>
    <w:p w14:paraId="599C4D5F">
      <w:pPr>
        <w:pStyle w:val="6"/>
        <w:spacing w:before="2" w:line="424" w:lineRule="auto"/>
        <w:ind w:left="221" w:right="6141"/>
      </w:pPr>
      <w:r>
        <w:t>root-&gt;left-&gt;right = createNode(31);</w:t>
      </w:r>
      <w:r>
        <w:rPr>
          <w:spacing w:val="1"/>
        </w:rPr>
        <w:t xml:space="preserve"> </w:t>
      </w:r>
      <w:r>
        <w:t>root-&gt;left-&gt;left-&gt;left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createNode(11);</w:t>
      </w:r>
    </w:p>
    <w:p w14:paraId="54623130">
      <w:pPr>
        <w:pStyle w:val="6"/>
        <w:spacing w:before="5" w:line="424" w:lineRule="auto"/>
        <w:ind w:left="221" w:right="6007"/>
      </w:pPr>
      <w:r>
        <w:t>root-&gt;left-&gt;left-&gt;right = createNode(24);</w:t>
      </w:r>
      <w:r>
        <w:rPr>
          <w:spacing w:val="-59"/>
        </w:rPr>
        <w:t xml:space="preserve"> </w:t>
      </w:r>
      <w:r>
        <w:t>root-&gt;right-&gt;left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createNode(41);</w:t>
      </w:r>
    </w:p>
    <w:p w14:paraId="679B0BB4">
      <w:pPr>
        <w:pStyle w:val="6"/>
        <w:spacing w:before="2"/>
        <w:ind w:left="221"/>
      </w:pPr>
      <w:r>
        <w:t>root-&gt;right-&gt;right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createNode(56);</w:t>
      </w:r>
    </w:p>
    <w:p w14:paraId="56A68A1D">
      <w:pPr>
        <w:pStyle w:val="6"/>
        <w:spacing w:before="196" w:line="424" w:lineRule="auto"/>
        <w:ind w:left="221" w:right="5739"/>
      </w:pPr>
      <w:r>
        <w:t>root-&gt;right-&gt;right-&gt;left = createNode(51);</w:t>
      </w:r>
      <w:r>
        <w:rPr>
          <w:spacing w:val="1"/>
        </w:rPr>
        <w:t xml:space="preserve"> </w:t>
      </w:r>
      <w:r>
        <w:t>root-&gt;right-&gt;right-&gt;right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createNode(66);</w:t>
      </w:r>
    </w:p>
    <w:p w14:paraId="313BAB6A">
      <w:pPr>
        <w:pStyle w:val="6"/>
        <w:rPr>
          <w:sz w:val="24"/>
        </w:rPr>
      </w:pPr>
    </w:p>
    <w:p w14:paraId="3B202305">
      <w:pPr>
        <w:pStyle w:val="6"/>
        <w:spacing w:before="175" w:line="424" w:lineRule="auto"/>
        <w:ind w:left="221" w:right="4070"/>
      </w:pPr>
      <w:r>
        <w:t>printf("\n The Preorder traversal of given binary tree is -\n");</w:t>
      </w:r>
      <w:r>
        <w:rPr>
          <w:spacing w:val="-59"/>
        </w:rPr>
        <w:t xml:space="preserve"> </w:t>
      </w:r>
      <w:r>
        <w:t>traversePreorder(root);</w:t>
      </w:r>
    </w:p>
    <w:p w14:paraId="454C3B9A">
      <w:pPr>
        <w:spacing w:line="424" w:lineRule="auto"/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52CAC25F">
      <w:pPr>
        <w:pStyle w:val="6"/>
        <w:spacing w:before="93" w:line="427" w:lineRule="auto"/>
        <w:ind w:left="221" w:right="4229"/>
      </w:pPr>
      <w:r>
        <w:t>printf("\n The Inorder traversal of given binary tree is -\n");</w:t>
      </w:r>
      <w:r>
        <w:rPr>
          <w:spacing w:val="-59"/>
        </w:rPr>
        <w:t xml:space="preserve"> </w:t>
      </w:r>
      <w:r>
        <w:t>traverseInorder(root);</w:t>
      </w:r>
    </w:p>
    <w:p w14:paraId="3BFF9F24">
      <w:pPr>
        <w:pStyle w:val="6"/>
        <w:rPr>
          <w:sz w:val="24"/>
        </w:rPr>
      </w:pPr>
    </w:p>
    <w:p w14:paraId="033126E3">
      <w:pPr>
        <w:pStyle w:val="6"/>
        <w:spacing w:before="170" w:line="424" w:lineRule="auto"/>
        <w:ind w:left="221" w:right="3972"/>
      </w:pPr>
      <w:r>
        <w:t>printf("\n The Postorder traversal of given binary tree is -\n");</w:t>
      </w:r>
      <w:r>
        <w:rPr>
          <w:spacing w:val="-59"/>
        </w:rPr>
        <w:t xml:space="preserve"> </w:t>
      </w:r>
      <w:r>
        <w:t>traversePostorder(root);</w:t>
      </w:r>
    </w:p>
    <w:p w14:paraId="00318244">
      <w:pPr>
        <w:pStyle w:val="6"/>
        <w:rPr>
          <w:sz w:val="24"/>
        </w:rPr>
      </w:pPr>
    </w:p>
    <w:p w14:paraId="39E8D6C1">
      <w:pPr>
        <w:pStyle w:val="6"/>
        <w:spacing w:before="175"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14:paraId="5A9F5788">
      <w:pPr>
        <w:pStyle w:val="6"/>
        <w:spacing w:line="252" w:lineRule="exact"/>
        <w:ind w:left="221"/>
      </w:pPr>
      <w:r>
        <w:t>}</w:t>
      </w:r>
    </w:p>
    <w:p w14:paraId="78438B6D">
      <w:pPr>
        <w:pStyle w:val="6"/>
        <w:rPr>
          <w:sz w:val="24"/>
        </w:rPr>
      </w:pPr>
    </w:p>
    <w:p w14:paraId="4A36198F">
      <w:pPr>
        <w:pStyle w:val="6"/>
        <w:spacing w:before="3"/>
        <w:rPr>
          <w:sz w:val="32"/>
        </w:rPr>
      </w:pPr>
    </w:p>
    <w:p w14:paraId="217DECD4">
      <w:pPr>
        <w:pStyle w:val="6"/>
        <w:spacing w:before="1"/>
        <w:ind w:left="221"/>
        <w:rPr>
          <w:rFonts w:ascii="Cambria"/>
        </w:rPr>
      </w:pPr>
      <w:r>
        <w:rPr>
          <w:rFonts w:ascii="Cambria"/>
        </w:rPr>
        <w:t>OUTPUT:</w:t>
      </w:r>
    </w:p>
    <w:p w14:paraId="5BB69432">
      <w:pPr>
        <w:pStyle w:val="6"/>
        <w:spacing w:before="2"/>
        <w:rPr>
          <w:rFonts w:ascii="Cambria"/>
          <w:sz w:val="13"/>
        </w:rPr>
      </w:pPr>
      <w:r>
        <w:rPr>
          <w:lang w:bidi="ta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122555</wp:posOffset>
            </wp:positionV>
            <wp:extent cx="5638800" cy="1200150"/>
            <wp:effectExtent l="0" t="0" r="0" b="0"/>
            <wp:wrapTopAndBottom/>
            <wp:docPr id="104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" name="image16.png"/>
                    <pic:cNvPicPr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FF3006">
      <w:pPr>
        <w:pStyle w:val="6"/>
        <w:rPr>
          <w:rFonts w:ascii="Cambria"/>
          <w:sz w:val="26"/>
        </w:rPr>
      </w:pPr>
    </w:p>
    <w:p w14:paraId="64156778">
      <w:pPr>
        <w:pStyle w:val="6"/>
        <w:rPr>
          <w:rFonts w:ascii="Cambria"/>
          <w:sz w:val="26"/>
        </w:rPr>
      </w:pPr>
    </w:p>
    <w:p w14:paraId="5637F72B">
      <w:pPr>
        <w:pStyle w:val="6"/>
        <w:rPr>
          <w:rFonts w:ascii="Cambria"/>
          <w:sz w:val="26"/>
        </w:rPr>
      </w:pPr>
    </w:p>
    <w:p w14:paraId="1C8E293F">
      <w:pPr>
        <w:pStyle w:val="6"/>
        <w:rPr>
          <w:rFonts w:ascii="Cambria"/>
          <w:sz w:val="26"/>
        </w:rPr>
      </w:pPr>
    </w:p>
    <w:p w14:paraId="77F8764A">
      <w:pPr>
        <w:pStyle w:val="6"/>
        <w:rPr>
          <w:rFonts w:ascii="Cambria"/>
          <w:sz w:val="26"/>
        </w:rPr>
      </w:pPr>
    </w:p>
    <w:p w14:paraId="1A2834DF">
      <w:pPr>
        <w:pStyle w:val="6"/>
        <w:rPr>
          <w:rFonts w:ascii="Cambria"/>
          <w:sz w:val="26"/>
        </w:rPr>
      </w:pPr>
    </w:p>
    <w:p w14:paraId="60F8769A">
      <w:pPr>
        <w:pStyle w:val="6"/>
        <w:rPr>
          <w:rFonts w:ascii="Cambria"/>
          <w:sz w:val="26"/>
        </w:rPr>
      </w:pPr>
    </w:p>
    <w:p w14:paraId="05D442B3">
      <w:pPr>
        <w:pStyle w:val="6"/>
        <w:rPr>
          <w:rFonts w:ascii="Cambria"/>
          <w:sz w:val="26"/>
        </w:rPr>
      </w:pPr>
    </w:p>
    <w:p w14:paraId="61316718">
      <w:pPr>
        <w:pStyle w:val="6"/>
        <w:rPr>
          <w:rFonts w:ascii="Cambria"/>
          <w:sz w:val="26"/>
        </w:rPr>
      </w:pPr>
    </w:p>
    <w:p w14:paraId="001470A9">
      <w:pPr>
        <w:pStyle w:val="6"/>
        <w:rPr>
          <w:rFonts w:ascii="Cambria"/>
          <w:sz w:val="26"/>
        </w:rPr>
      </w:pPr>
    </w:p>
    <w:p w14:paraId="0EE8CD0C">
      <w:pPr>
        <w:pStyle w:val="6"/>
        <w:rPr>
          <w:rFonts w:ascii="Cambria"/>
          <w:sz w:val="26"/>
        </w:rPr>
      </w:pPr>
    </w:p>
    <w:p w14:paraId="70FD3843">
      <w:pPr>
        <w:pStyle w:val="6"/>
        <w:rPr>
          <w:rFonts w:ascii="Cambria"/>
          <w:sz w:val="26"/>
        </w:rPr>
      </w:pPr>
    </w:p>
    <w:p w14:paraId="3C6CCA53">
      <w:pPr>
        <w:pStyle w:val="6"/>
        <w:rPr>
          <w:rFonts w:ascii="Cambria"/>
          <w:sz w:val="26"/>
        </w:rPr>
      </w:pPr>
    </w:p>
    <w:p w14:paraId="497DA586">
      <w:pPr>
        <w:pStyle w:val="6"/>
        <w:rPr>
          <w:rFonts w:ascii="Cambria"/>
          <w:sz w:val="26"/>
        </w:rPr>
      </w:pPr>
    </w:p>
    <w:p w14:paraId="6263F0F8">
      <w:pPr>
        <w:pStyle w:val="6"/>
        <w:rPr>
          <w:rFonts w:ascii="Cambria"/>
          <w:sz w:val="26"/>
        </w:rPr>
      </w:pPr>
    </w:p>
    <w:p w14:paraId="4CC1F3C5">
      <w:pPr>
        <w:pStyle w:val="6"/>
        <w:rPr>
          <w:rFonts w:ascii="Cambria"/>
          <w:sz w:val="26"/>
        </w:rPr>
      </w:pPr>
    </w:p>
    <w:p w14:paraId="50346BF2">
      <w:pPr>
        <w:pStyle w:val="6"/>
        <w:rPr>
          <w:rFonts w:ascii="Cambria"/>
          <w:sz w:val="26"/>
        </w:rPr>
      </w:pPr>
    </w:p>
    <w:p w14:paraId="2C40B453">
      <w:pPr>
        <w:pStyle w:val="6"/>
        <w:rPr>
          <w:rFonts w:ascii="Cambria"/>
          <w:sz w:val="26"/>
        </w:rPr>
      </w:pPr>
    </w:p>
    <w:p w14:paraId="7C7B1C7A">
      <w:pPr>
        <w:pStyle w:val="6"/>
        <w:rPr>
          <w:rFonts w:ascii="Cambria"/>
          <w:sz w:val="26"/>
        </w:rPr>
      </w:pPr>
    </w:p>
    <w:p w14:paraId="154C6C37">
      <w:pPr>
        <w:pStyle w:val="6"/>
        <w:rPr>
          <w:rFonts w:ascii="Cambria"/>
          <w:sz w:val="26"/>
        </w:rPr>
      </w:pPr>
    </w:p>
    <w:p w14:paraId="76538756">
      <w:pPr>
        <w:pStyle w:val="6"/>
        <w:rPr>
          <w:rFonts w:ascii="Cambria"/>
          <w:sz w:val="26"/>
        </w:rPr>
      </w:pPr>
    </w:p>
    <w:p w14:paraId="099B7471">
      <w:pPr>
        <w:pStyle w:val="6"/>
        <w:rPr>
          <w:rFonts w:ascii="Cambria"/>
          <w:sz w:val="26"/>
        </w:rPr>
      </w:pPr>
    </w:p>
    <w:p w14:paraId="2615CC69">
      <w:pPr>
        <w:pStyle w:val="6"/>
        <w:rPr>
          <w:rFonts w:ascii="Cambria"/>
          <w:sz w:val="26"/>
        </w:rPr>
      </w:pPr>
    </w:p>
    <w:p w14:paraId="5A384971">
      <w:pPr>
        <w:pStyle w:val="6"/>
        <w:rPr>
          <w:rFonts w:ascii="Cambria"/>
          <w:sz w:val="26"/>
        </w:rPr>
      </w:pPr>
    </w:p>
    <w:p w14:paraId="00607C01">
      <w:pPr>
        <w:pStyle w:val="6"/>
        <w:spacing w:before="10"/>
        <w:rPr>
          <w:rFonts w:ascii="Cambria"/>
          <w:sz w:val="31"/>
        </w:rPr>
      </w:pPr>
    </w:p>
    <w:p w14:paraId="28CEE44B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313181BE">
      <w:pPr>
        <w:rPr>
          <w:rFonts w:ascii="Cambria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026CECD6">
      <w:pPr>
        <w:pStyle w:val="6"/>
        <w:spacing w:before="10"/>
        <w:rPr>
          <w:rFonts w:ascii="Cambria"/>
          <w:b/>
          <w:sz w:val="29"/>
        </w:rPr>
      </w:pPr>
    </w:p>
    <w:tbl>
      <w:tblPr>
        <w:tblStyle w:val="5"/>
        <w:tblW w:w="0" w:type="auto"/>
        <w:tblInd w:w="37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4"/>
        <w:gridCol w:w="5529"/>
        <w:gridCol w:w="2348"/>
      </w:tblGrid>
      <w:tr w14:paraId="5FE12894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5" w:hRule="atLeast"/>
        </w:trPr>
        <w:tc>
          <w:tcPr>
            <w:tcW w:w="1704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B662EA3">
            <w:pPr>
              <w:pStyle w:val="9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No.:09</w:t>
            </w:r>
          </w:p>
        </w:tc>
        <w:tc>
          <w:tcPr>
            <w:tcW w:w="5529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AADB899">
            <w:pPr>
              <w:pStyle w:val="9"/>
              <w:spacing w:line="258" w:lineRule="exact"/>
              <w:ind w:left="866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Binary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Search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tree</w:t>
            </w:r>
          </w:p>
        </w:tc>
        <w:tc>
          <w:tcPr>
            <w:tcW w:w="234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2A4CEBC">
            <w:pPr>
              <w:pStyle w:val="9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Date:25/04/2024</w:t>
            </w:r>
          </w:p>
        </w:tc>
      </w:tr>
    </w:tbl>
    <w:p w14:paraId="6DA03E34">
      <w:pPr>
        <w:pStyle w:val="6"/>
        <w:spacing w:before="10"/>
        <w:rPr>
          <w:rFonts w:ascii="Cambria"/>
          <w:b/>
          <w:sz w:val="20"/>
        </w:rPr>
      </w:pPr>
    </w:p>
    <w:p w14:paraId="1FFABE69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Binary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Search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operations.</w:t>
      </w:r>
    </w:p>
    <w:p w14:paraId="4065A1A6">
      <w:pPr>
        <w:pStyle w:val="8"/>
        <w:numPr>
          <w:ilvl w:val="3"/>
          <w:numId w:val="16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</w:p>
    <w:p w14:paraId="34406442">
      <w:pPr>
        <w:pStyle w:val="8"/>
        <w:numPr>
          <w:ilvl w:val="3"/>
          <w:numId w:val="16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</w:p>
    <w:p w14:paraId="3A70EAA5">
      <w:pPr>
        <w:pStyle w:val="8"/>
        <w:numPr>
          <w:ilvl w:val="3"/>
          <w:numId w:val="16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Search</w:t>
      </w:r>
    </w:p>
    <w:p w14:paraId="752F685F">
      <w:pPr>
        <w:pStyle w:val="8"/>
        <w:numPr>
          <w:ilvl w:val="3"/>
          <w:numId w:val="16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</w:p>
    <w:p w14:paraId="2523ECD3">
      <w:pPr>
        <w:pStyle w:val="6"/>
        <w:spacing w:before="1"/>
        <w:rPr>
          <w:rFonts w:ascii="Cambria"/>
          <w:b/>
          <w:sz w:val="33"/>
        </w:rPr>
      </w:pPr>
    </w:p>
    <w:p w14:paraId="21F09AB8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014A55BB">
      <w:pPr>
        <w:pStyle w:val="6"/>
        <w:spacing w:before="1"/>
        <w:rPr>
          <w:rFonts w:ascii="Cambria"/>
          <w:b/>
        </w:rPr>
      </w:pPr>
    </w:p>
    <w:p w14:paraId="4ACC3F1B">
      <w:pPr>
        <w:pStyle w:val="8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14:paraId="5DCC6060">
      <w:pPr>
        <w:pStyle w:val="8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4"/>
          <w:sz w:val="24"/>
        </w:rPr>
        <w:t xml:space="preserve"> </w:t>
      </w:r>
      <w:r>
        <w:rPr>
          <w:sz w:val="24"/>
        </w:rPr>
        <w:t>pointer,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4"/>
          <w:sz w:val="24"/>
        </w:rPr>
        <w:t xml:space="preserve"> </w:t>
      </w:r>
      <w:r>
        <w:rPr>
          <w:sz w:val="24"/>
        </w:rPr>
        <w:t>pointer.</w:t>
      </w:r>
    </w:p>
    <w:p w14:paraId="5DDAFAC7">
      <w:pPr>
        <w:pStyle w:val="8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 root</w:t>
      </w:r>
      <w:r>
        <w:rPr>
          <w:spacing w:val="-4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 NULL.</w:t>
      </w:r>
    </w:p>
    <w:p w14:paraId="52DE06A7">
      <w:pPr>
        <w:pStyle w:val="8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14:paraId="10CF3792">
      <w:pPr>
        <w:pStyle w:val="8"/>
        <w:numPr>
          <w:ilvl w:val="0"/>
          <w:numId w:val="18"/>
        </w:numPr>
        <w:tabs>
          <w:tab w:val="left" w:pos="490"/>
        </w:tabs>
        <w:rPr>
          <w:sz w:val="24"/>
        </w:rPr>
      </w:pPr>
      <w:r>
        <w:rPr>
          <w:sz w:val="24"/>
        </w:rPr>
        <w:t>Insert:</w:t>
      </w:r>
    </w:p>
    <w:p w14:paraId="61E7F1B0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empty, 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it as</w:t>
      </w:r>
      <w:r>
        <w:rPr>
          <w:spacing w:val="-4"/>
          <w:sz w:val="24"/>
        </w:rPr>
        <w:t xml:space="preserve"> </w:t>
      </w:r>
      <w:r>
        <w:rPr>
          <w:sz w:val="24"/>
        </w:rPr>
        <w:t>the root.</w:t>
      </w:r>
    </w:p>
    <w:p w14:paraId="6E527EEA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Otherwise,</w:t>
      </w:r>
      <w:r>
        <w:rPr>
          <w:spacing w:val="-2"/>
          <w:sz w:val="24"/>
        </w:rPr>
        <w:t xml:space="preserve"> </w:t>
      </w: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root:</w:t>
      </w:r>
    </w:p>
    <w:p w14:paraId="32A53371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14:paraId="3775A2DE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Node's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14:paraId="1C1E8A6A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reaching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NULL 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pointer,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Node.</w:t>
      </w:r>
    </w:p>
    <w:p w14:paraId="5EFA92AE">
      <w:pPr>
        <w:pStyle w:val="8"/>
        <w:numPr>
          <w:ilvl w:val="0"/>
          <w:numId w:val="18"/>
        </w:numPr>
        <w:tabs>
          <w:tab w:val="left" w:pos="490"/>
        </w:tabs>
        <w:rPr>
          <w:sz w:val="24"/>
        </w:rPr>
      </w:pPr>
      <w:r>
        <w:rPr>
          <w:sz w:val="24"/>
        </w:rPr>
        <w:t>Search:</w:t>
      </w:r>
    </w:p>
    <w:p w14:paraId="0C21E0A4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Start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compare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Node:</w:t>
      </w:r>
    </w:p>
    <w:p w14:paraId="21446212">
      <w:pPr>
        <w:pStyle w:val="8"/>
        <w:numPr>
          <w:ilvl w:val="0"/>
          <w:numId w:val="4"/>
        </w:numPr>
        <w:tabs>
          <w:tab w:val="left" w:pos="368"/>
        </w:tabs>
        <w:spacing w:before="1"/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matches,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14:paraId="50E68FC9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 is</w:t>
      </w:r>
      <w:r>
        <w:rPr>
          <w:spacing w:val="-2"/>
          <w:sz w:val="24"/>
        </w:rPr>
        <w:t xml:space="preserve"> </w:t>
      </w:r>
      <w:r>
        <w:rPr>
          <w:sz w:val="24"/>
        </w:rPr>
        <w:t>less</w:t>
      </w:r>
      <w:r>
        <w:rPr>
          <w:spacing w:val="-5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2"/>
          <w:sz w:val="24"/>
        </w:rPr>
        <w:t xml:space="preserve"> </w:t>
      </w:r>
      <w:r>
        <w:rPr>
          <w:sz w:val="24"/>
        </w:rPr>
        <w:t>data,</w:t>
      </w:r>
      <w:r>
        <w:rPr>
          <w:spacing w:val="-4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14:paraId="4680FFC0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Node's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14:paraId="7A543EB0">
      <w:pPr>
        <w:pStyle w:val="8"/>
        <w:numPr>
          <w:ilvl w:val="0"/>
          <w:numId w:val="4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 xml:space="preserve"> </w:t>
      </w:r>
      <w:r>
        <w:rPr>
          <w:sz w:val="24"/>
        </w:rPr>
        <w:t>until</w:t>
      </w:r>
      <w:r>
        <w:rPr>
          <w:spacing w:val="-4"/>
          <w:sz w:val="24"/>
        </w:rPr>
        <w:t xml:space="preserve"> </w:t>
      </w:r>
      <w:r>
        <w:rPr>
          <w:sz w:val="24"/>
        </w:rPr>
        <w:t>finding</w:t>
      </w:r>
      <w:r>
        <w:rPr>
          <w:spacing w:val="-2"/>
          <w:sz w:val="24"/>
        </w:rPr>
        <w:t xml:space="preserve"> </w:t>
      </w:r>
      <w:r>
        <w:rPr>
          <w:sz w:val="24"/>
        </w:rPr>
        <w:t>the data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reaching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NULL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pointer.</w:t>
      </w:r>
    </w:p>
    <w:p w14:paraId="2C71078C">
      <w:pPr>
        <w:pStyle w:val="8"/>
        <w:numPr>
          <w:ilvl w:val="0"/>
          <w:numId w:val="17"/>
        </w:numPr>
        <w:tabs>
          <w:tab w:val="left" w:pos="503"/>
        </w:tabs>
        <w:ind w:left="221" w:right="1056" w:firstLine="0"/>
        <w:rPr>
          <w:sz w:val="24"/>
        </w:rPr>
      </w:pPr>
      <w:r>
        <w:rPr>
          <w:sz w:val="24"/>
        </w:rPr>
        <w:t>Test the operations by inserting elements into the tree and searching for specific</w:t>
      </w:r>
      <w:r>
        <w:rPr>
          <w:spacing w:val="-64"/>
          <w:sz w:val="24"/>
        </w:rPr>
        <w:t xml:space="preserve"> </w:t>
      </w:r>
      <w:r>
        <w:rPr>
          <w:sz w:val="24"/>
        </w:rPr>
        <w:t>values.</w:t>
      </w:r>
    </w:p>
    <w:p w14:paraId="32C1AD01">
      <w:pPr>
        <w:pStyle w:val="8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14:paraId="68B8BC8B">
      <w:pPr>
        <w:rPr>
          <w:sz w:val="24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05C5675C">
      <w:pPr>
        <w:pStyle w:val="6"/>
        <w:rPr>
          <w:sz w:val="20"/>
        </w:rPr>
      </w:pPr>
    </w:p>
    <w:p w14:paraId="677D4385">
      <w:pPr>
        <w:pStyle w:val="6"/>
        <w:spacing w:before="9"/>
        <w:rPr>
          <w:sz w:val="18"/>
        </w:rPr>
      </w:pPr>
    </w:p>
    <w:p w14:paraId="785C9589">
      <w:pPr>
        <w:pStyle w:val="6"/>
        <w:spacing w:before="101"/>
        <w:ind w:left="221"/>
        <w:rPr>
          <w:rFonts w:ascii="Cambria"/>
        </w:rPr>
      </w:pPr>
      <w:r>
        <w:rPr>
          <w:rFonts w:ascii="Cambria"/>
        </w:rPr>
        <w:t>PROGRAM;</w:t>
      </w:r>
    </w:p>
    <w:p w14:paraId="4B985372">
      <w:pPr>
        <w:pStyle w:val="6"/>
        <w:spacing w:before="196" w:line="424" w:lineRule="auto"/>
        <w:ind w:left="221" w:right="7503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1"/>
        </w:rPr>
        <w:t xml:space="preserve"> </w:t>
      </w:r>
      <w:r>
        <w:t>struct BinaryTreeNode {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key;</w:t>
      </w:r>
    </w:p>
    <w:p w14:paraId="55FFD8CB">
      <w:pPr>
        <w:pStyle w:val="6"/>
        <w:spacing w:before="4"/>
        <w:ind w:left="221"/>
      </w:pPr>
      <w:r>
        <w:t>struct</w:t>
      </w:r>
      <w:r>
        <w:rPr>
          <w:spacing w:val="-2"/>
        </w:rPr>
        <w:t xml:space="preserve"> </w:t>
      </w:r>
      <w:r>
        <w:t>BinaryTreeNode</w:t>
      </w:r>
      <w:r>
        <w:rPr>
          <w:spacing w:val="-5"/>
        </w:rPr>
        <w:t xml:space="preserve"> </w:t>
      </w:r>
      <w:r>
        <w:t>*left,</w:t>
      </w:r>
      <w:r>
        <w:rPr>
          <w:spacing w:val="-1"/>
        </w:rPr>
        <w:t xml:space="preserve"> </w:t>
      </w:r>
      <w:r>
        <w:t>*right;</w:t>
      </w:r>
    </w:p>
    <w:p w14:paraId="5BC21FF1">
      <w:pPr>
        <w:pStyle w:val="6"/>
        <w:spacing w:before="196"/>
        <w:ind w:left="221"/>
      </w:pPr>
      <w:r>
        <w:t>};</w:t>
      </w:r>
    </w:p>
    <w:p w14:paraId="5EBA0481">
      <w:pPr>
        <w:pStyle w:val="6"/>
        <w:rPr>
          <w:sz w:val="24"/>
        </w:rPr>
      </w:pPr>
    </w:p>
    <w:p w14:paraId="1C7DB6E6">
      <w:pPr>
        <w:pStyle w:val="6"/>
        <w:spacing w:before="1"/>
        <w:rPr>
          <w:sz w:val="32"/>
        </w:rPr>
      </w:pPr>
    </w:p>
    <w:p w14:paraId="76173B41">
      <w:pPr>
        <w:pStyle w:val="6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  <w:r>
        <w:rPr>
          <w:spacing w:val="-8"/>
        </w:rPr>
        <w:t xml:space="preserve"> </w:t>
      </w:r>
      <w:r>
        <w:t>newNodeCreate(int</w:t>
      </w:r>
      <w:r>
        <w:rPr>
          <w:spacing w:val="-5"/>
        </w:rPr>
        <w:t xml:space="preserve"> </w:t>
      </w:r>
      <w:r>
        <w:t>value)</w:t>
      </w:r>
    </w:p>
    <w:p w14:paraId="0C1D5E5F">
      <w:pPr>
        <w:pStyle w:val="6"/>
        <w:spacing w:before="198"/>
        <w:ind w:left="221"/>
      </w:pPr>
      <w:r>
        <w:t>{</w:t>
      </w:r>
    </w:p>
    <w:p w14:paraId="1346327A">
      <w:pPr>
        <w:pStyle w:val="6"/>
        <w:spacing w:before="196"/>
        <w:ind w:left="221"/>
      </w:pPr>
      <w:r>
        <w:t>struct</w:t>
      </w:r>
      <w:r>
        <w:rPr>
          <w:spacing w:val="-1"/>
        </w:rPr>
        <w:t xml:space="preserve"> </w:t>
      </w:r>
      <w:r>
        <w:t>BinaryTreeNode*</w:t>
      </w:r>
      <w:r>
        <w:rPr>
          <w:spacing w:val="-4"/>
        </w:rPr>
        <w:t xml:space="preserve"> </w:t>
      </w:r>
      <w:r>
        <w:t>temp</w:t>
      </w:r>
    </w:p>
    <w:p w14:paraId="64BD5545">
      <w:pPr>
        <w:pStyle w:val="6"/>
        <w:spacing w:before="196" w:line="424" w:lineRule="auto"/>
        <w:ind w:left="221" w:right="6513"/>
      </w:pPr>
      <w:r>
        <w:t>= (struct BinaryTreeNode*)malloc(</w:t>
      </w:r>
      <w:r>
        <w:rPr>
          <w:spacing w:val="-59"/>
        </w:rPr>
        <w:t xml:space="preserve"> </w:t>
      </w:r>
      <w:r>
        <w:t>sizeof(struct BinaryTreeNode));</w:t>
      </w:r>
      <w:r>
        <w:rPr>
          <w:spacing w:val="1"/>
        </w:rPr>
        <w:t xml:space="preserve"> </w:t>
      </w:r>
      <w:r>
        <w:t>temp-&gt;key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value;</w:t>
      </w:r>
    </w:p>
    <w:p w14:paraId="563B1722">
      <w:pPr>
        <w:pStyle w:val="6"/>
        <w:spacing w:before="3" w:line="427" w:lineRule="auto"/>
        <w:ind w:left="221" w:right="6610"/>
      </w:pPr>
      <w:r>
        <w:t>temp-&gt;left = temp-&gt;right = NULL;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temp;</w:t>
      </w:r>
    </w:p>
    <w:p w14:paraId="1021F363">
      <w:pPr>
        <w:pStyle w:val="6"/>
        <w:spacing w:line="250" w:lineRule="exact"/>
        <w:ind w:left="221"/>
      </w:pPr>
      <w:r>
        <w:t>}</w:t>
      </w:r>
    </w:p>
    <w:p w14:paraId="79A73E5B">
      <w:pPr>
        <w:pStyle w:val="6"/>
        <w:spacing w:before="196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</w:p>
    <w:p w14:paraId="34114320">
      <w:pPr>
        <w:pStyle w:val="6"/>
        <w:spacing w:before="196"/>
        <w:ind w:left="221"/>
      </w:pPr>
      <w:r>
        <w:t>searchNode(struct</w:t>
      </w:r>
      <w:r>
        <w:rPr>
          <w:spacing w:val="-4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root,</w:t>
      </w:r>
      <w:r>
        <w:rPr>
          <w:spacing w:val="-1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target)</w:t>
      </w:r>
    </w:p>
    <w:p w14:paraId="026B79C1">
      <w:pPr>
        <w:pStyle w:val="6"/>
        <w:spacing w:before="195"/>
        <w:ind w:left="221"/>
      </w:pPr>
      <w:r>
        <w:t>{</w:t>
      </w:r>
    </w:p>
    <w:p w14:paraId="2030E759">
      <w:pPr>
        <w:pStyle w:val="6"/>
        <w:spacing w:before="196" w:line="424" w:lineRule="auto"/>
        <w:ind w:left="221" w:right="5964"/>
      </w:pPr>
      <w:r>
        <w:t>if (root == NULL || root-&gt;key == target) {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root;</w:t>
      </w:r>
    </w:p>
    <w:p w14:paraId="16930096">
      <w:pPr>
        <w:pStyle w:val="6"/>
        <w:spacing w:before="5"/>
        <w:ind w:left="221"/>
      </w:pPr>
      <w:r>
        <w:t>}</w:t>
      </w:r>
    </w:p>
    <w:p w14:paraId="0F24A115">
      <w:pPr>
        <w:pStyle w:val="6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(root-&gt;key</w:t>
      </w:r>
      <w:r>
        <w:rPr>
          <w:spacing w:val="-3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target)</w:t>
      </w:r>
      <w:r>
        <w:rPr>
          <w:spacing w:val="-2"/>
        </w:rPr>
        <w:t xml:space="preserve"> </w:t>
      </w:r>
      <w:r>
        <w:t>{</w:t>
      </w:r>
    </w:p>
    <w:p w14:paraId="12A7EDE1">
      <w:pPr>
        <w:pStyle w:val="6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searchNode(root-&gt;right,</w:t>
      </w:r>
      <w:r>
        <w:rPr>
          <w:spacing w:val="-5"/>
        </w:rPr>
        <w:t xml:space="preserve"> </w:t>
      </w:r>
      <w:r>
        <w:t>target);</w:t>
      </w:r>
    </w:p>
    <w:p w14:paraId="62B08F01">
      <w:pPr>
        <w:pStyle w:val="6"/>
        <w:spacing w:before="196"/>
        <w:ind w:left="221"/>
      </w:pPr>
      <w:r>
        <w:t>}</w:t>
      </w:r>
    </w:p>
    <w:p w14:paraId="21CEDB3B">
      <w:pPr>
        <w:pStyle w:val="6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searchNode(root-&gt;left,</w:t>
      </w:r>
      <w:r>
        <w:rPr>
          <w:spacing w:val="-5"/>
        </w:rPr>
        <w:t xml:space="preserve"> </w:t>
      </w:r>
      <w:r>
        <w:t>target);</w:t>
      </w:r>
    </w:p>
    <w:p w14:paraId="144A9951">
      <w:pPr>
        <w:pStyle w:val="6"/>
        <w:spacing w:before="195"/>
        <w:ind w:left="221"/>
      </w:pPr>
      <w:r>
        <w:t>}</w:t>
      </w:r>
    </w:p>
    <w:p w14:paraId="2CFFBB9B">
      <w:p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7626FAEA">
      <w:pPr>
        <w:pStyle w:val="6"/>
        <w:spacing w:before="93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</w:p>
    <w:p w14:paraId="24CCAA77">
      <w:pPr>
        <w:pStyle w:val="6"/>
        <w:spacing w:before="196"/>
        <w:ind w:left="221"/>
      </w:pPr>
      <w:r>
        <w:t>insertNode(struct</w:t>
      </w:r>
      <w:r>
        <w:rPr>
          <w:spacing w:val="-6"/>
        </w:rPr>
        <w:t xml:space="preserve"> </w:t>
      </w:r>
      <w:r>
        <w:t>BinaryTreeNode*</w:t>
      </w:r>
      <w:r>
        <w:rPr>
          <w:spacing w:val="-3"/>
        </w:rPr>
        <w:t xml:space="preserve"> </w:t>
      </w:r>
      <w:r>
        <w:t>node,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value)</w:t>
      </w:r>
    </w:p>
    <w:p w14:paraId="72334525">
      <w:pPr>
        <w:pStyle w:val="6"/>
        <w:spacing w:before="196"/>
        <w:ind w:left="221"/>
      </w:pPr>
      <w:r>
        <w:t>{</w:t>
      </w:r>
    </w:p>
    <w:p w14:paraId="3EF065A2">
      <w:pPr>
        <w:pStyle w:val="6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(node</w:t>
      </w:r>
      <w:r>
        <w:rPr>
          <w:spacing w:val="-3"/>
        </w:rPr>
        <w:t xml:space="preserve"> </w:t>
      </w:r>
      <w:r>
        <w:t>== NULL)</w:t>
      </w:r>
      <w:r>
        <w:rPr>
          <w:spacing w:val="-2"/>
        </w:rPr>
        <w:t xml:space="preserve"> </w:t>
      </w:r>
      <w:r>
        <w:t>{</w:t>
      </w:r>
    </w:p>
    <w:p w14:paraId="2B6A13D3">
      <w:pPr>
        <w:pStyle w:val="6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newNodeCreate(value);</w:t>
      </w:r>
    </w:p>
    <w:p w14:paraId="383402E9">
      <w:pPr>
        <w:pStyle w:val="6"/>
        <w:spacing w:before="196"/>
        <w:ind w:left="221"/>
      </w:pPr>
      <w:r>
        <w:t>}</w:t>
      </w:r>
    </w:p>
    <w:p w14:paraId="1696510E">
      <w:pPr>
        <w:pStyle w:val="6"/>
        <w:spacing w:before="195"/>
        <w:ind w:left="221"/>
      </w:pPr>
      <w:r>
        <w:t>if (value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node-&gt;key) {</w:t>
      </w:r>
    </w:p>
    <w:p w14:paraId="736AE4ED">
      <w:pPr>
        <w:pStyle w:val="6"/>
        <w:spacing w:before="196"/>
        <w:ind w:left="221"/>
      </w:pPr>
      <w:r>
        <w:t>node-&gt;left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insertNode(node-&gt;left,</w:t>
      </w:r>
      <w:r>
        <w:rPr>
          <w:spacing w:val="-5"/>
        </w:rPr>
        <w:t xml:space="preserve"> </w:t>
      </w:r>
      <w:r>
        <w:t>value);</w:t>
      </w:r>
    </w:p>
    <w:p w14:paraId="617780C9">
      <w:pPr>
        <w:pStyle w:val="6"/>
        <w:spacing w:before="197"/>
        <w:ind w:left="221"/>
      </w:pPr>
      <w:r>
        <w:t>}</w:t>
      </w:r>
    </w:p>
    <w:p w14:paraId="3C57D82D">
      <w:pPr>
        <w:pStyle w:val="6"/>
        <w:spacing w:before="196"/>
        <w:ind w:left="221"/>
      </w:pPr>
      <w:r>
        <w:t>else</w:t>
      </w:r>
      <w:r>
        <w:rPr>
          <w:spacing w:val="-2"/>
        </w:rPr>
        <w:t xml:space="preserve"> </w:t>
      </w:r>
      <w:r>
        <w:t>if (value</w:t>
      </w:r>
      <w:r>
        <w:rPr>
          <w:spacing w:val="-2"/>
        </w:rPr>
        <w:t xml:space="preserve"> </w:t>
      </w:r>
      <w:r>
        <w:t>&gt; node-&gt;key)</w:t>
      </w:r>
      <w:r>
        <w:rPr>
          <w:spacing w:val="-1"/>
        </w:rPr>
        <w:t xml:space="preserve"> </w:t>
      </w:r>
      <w:r>
        <w:t>{</w:t>
      </w:r>
    </w:p>
    <w:p w14:paraId="61C7EE9D">
      <w:pPr>
        <w:pStyle w:val="6"/>
        <w:spacing w:before="195"/>
        <w:ind w:left="221"/>
      </w:pPr>
      <w:r>
        <w:t>node-&gt;right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insertNode(node-&gt;right,</w:t>
      </w:r>
      <w:r>
        <w:rPr>
          <w:spacing w:val="-2"/>
        </w:rPr>
        <w:t xml:space="preserve"> </w:t>
      </w:r>
      <w:r>
        <w:t>value);</w:t>
      </w:r>
    </w:p>
    <w:p w14:paraId="5CDDC7AA">
      <w:pPr>
        <w:pStyle w:val="6"/>
        <w:spacing w:before="196"/>
        <w:ind w:left="221"/>
      </w:pPr>
      <w:r>
        <w:t>}</w:t>
      </w:r>
    </w:p>
    <w:p w14:paraId="45A9293A">
      <w:pPr>
        <w:pStyle w:val="6"/>
        <w:spacing w:before="198"/>
        <w:ind w:left="221"/>
      </w:pPr>
      <w:r>
        <w:t>return</w:t>
      </w:r>
      <w:r>
        <w:rPr>
          <w:spacing w:val="-2"/>
        </w:rPr>
        <w:t xml:space="preserve"> </w:t>
      </w:r>
      <w:r>
        <w:t>node;</w:t>
      </w:r>
    </w:p>
    <w:p w14:paraId="015E8C0C">
      <w:pPr>
        <w:pStyle w:val="6"/>
        <w:spacing w:before="196"/>
        <w:ind w:left="221"/>
      </w:pPr>
      <w:r>
        <w:t>}</w:t>
      </w:r>
    </w:p>
    <w:p w14:paraId="5613B65B">
      <w:pPr>
        <w:pStyle w:val="6"/>
        <w:rPr>
          <w:sz w:val="24"/>
        </w:rPr>
      </w:pPr>
    </w:p>
    <w:p w14:paraId="34D0D8FB">
      <w:pPr>
        <w:pStyle w:val="6"/>
        <w:spacing w:before="1"/>
        <w:rPr>
          <w:sz w:val="32"/>
        </w:rPr>
      </w:pPr>
    </w:p>
    <w:p w14:paraId="6968E4C7">
      <w:pPr>
        <w:pStyle w:val="6"/>
        <w:ind w:left="221"/>
      </w:pPr>
      <w:r>
        <w:t>void</w:t>
      </w:r>
      <w:r>
        <w:rPr>
          <w:spacing w:val="-3"/>
        </w:rPr>
        <w:t xml:space="preserve"> </w:t>
      </w:r>
      <w:r>
        <w:t>postOrder(struct</w:t>
      </w:r>
      <w:r>
        <w:rPr>
          <w:spacing w:val="-4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root)</w:t>
      </w:r>
    </w:p>
    <w:p w14:paraId="0AA22D2D">
      <w:pPr>
        <w:pStyle w:val="6"/>
        <w:spacing w:before="196"/>
        <w:ind w:left="221"/>
      </w:pPr>
      <w:r>
        <w:t>{</w:t>
      </w:r>
    </w:p>
    <w:p w14:paraId="30FC1199">
      <w:pPr>
        <w:pStyle w:val="6"/>
        <w:spacing w:before="196" w:line="424" w:lineRule="auto"/>
        <w:ind w:left="221" w:right="7509"/>
      </w:pPr>
      <w:r>
        <w:t>if (root != NULL) {</w:t>
      </w:r>
      <w:r>
        <w:rPr>
          <w:spacing w:val="1"/>
        </w:rPr>
        <w:t xml:space="preserve"> </w:t>
      </w:r>
      <w:r>
        <w:t>postOrder(root-&gt;left);</w:t>
      </w:r>
      <w:r>
        <w:rPr>
          <w:spacing w:val="1"/>
        </w:rPr>
        <w:t xml:space="preserve"> </w:t>
      </w:r>
      <w:r>
        <w:t>postOrder(root-&gt;right);</w:t>
      </w:r>
      <w:r>
        <w:rPr>
          <w:spacing w:val="1"/>
        </w:rPr>
        <w:t xml:space="preserve"> </w:t>
      </w:r>
      <w:r>
        <w:t>printf("</w:t>
      </w:r>
      <w:r>
        <w:rPr>
          <w:spacing w:val="-3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root-&gt;key);</w:t>
      </w:r>
    </w:p>
    <w:p w14:paraId="6C9E9076">
      <w:pPr>
        <w:pStyle w:val="6"/>
        <w:spacing w:before="4"/>
        <w:ind w:left="221"/>
      </w:pPr>
      <w:r>
        <w:t>}</w:t>
      </w:r>
    </w:p>
    <w:p w14:paraId="1DF209E7">
      <w:pPr>
        <w:pStyle w:val="6"/>
        <w:spacing w:before="196"/>
        <w:ind w:left="221"/>
      </w:pPr>
      <w:r>
        <w:t>}</w:t>
      </w:r>
    </w:p>
    <w:p w14:paraId="4BF98284">
      <w:pPr>
        <w:pStyle w:val="6"/>
        <w:rPr>
          <w:sz w:val="24"/>
        </w:rPr>
      </w:pPr>
    </w:p>
    <w:p w14:paraId="27AE234A">
      <w:pPr>
        <w:pStyle w:val="6"/>
        <w:spacing w:before="1"/>
        <w:rPr>
          <w:sz w:val="32"/>
        </w:rPr>
      </w:pPr>
    </w:p>
    <w:p w14:paraId="06CCF105">
      <w:pPr>
        <w:pStyle w:val="6"/>
        <w:ind w:left="221"/>
      </w:pPr>
      <w:r>
        <w:t>void</w:t>
      </w:r>
      <w:r>
        <w:rPr>
          <w:spacing w:val="-4"/>
        </w:rPr>
        <w:t xml:space="preserve"> </w:t>
      </w:r>
      <w:r>
        <w:t>inOrder(struct</w:t>
      </w:r>
      <w:r>
        <w:rPr>
          <w:spacing w:val="-4"/>
        </w:rPr>
        <w:t xml:space="preserve"> </w:t>
      </w:r>
      <w:r>
        <w:t>BinaryTreeNode*</w:t>
      </w:r>
      <w:r>
        <w:rPr>
          <w:spacing w:val="-6"/>
        </w:rPr>
        <w:t xml:space="preserve"> </w:t>
      </w:r>
      <w:r>
        <w:t>root)</w:t>
      </w:r>
    </w:p>
    <w:p w14:paraId="65086F88">
      <w:pPr>
        <w:pStyle w:val="6"/>
        <w:spacing w:before="198"/>
        <w:ind w:left="221"/>
      </w:pPr>
      <w:r>
        <w:t>{</w:t>
      </w:r>
    </w:p>
    <w:p w14:paraId="2CBE76E4">
      <w:pPr>
        <w:pStyle w:val="6"/>
        <w:spacing w:before="196" w:line="424" w:lineRule="auto"/>
        <w:ind w:left="221" w:right="7509"/>
      </w:pPr>
      <w:r>
        <w:t>if (root != NULL) {</w:t>
      </w:r>
      <w:r>
        <w:rPr>
          <w:spacing w:val="1"/>
        </w:rPr>
        <w:t xml:space="preserve"> </w:t>
      </w:r>
      <w:r>
        <w:t>inOrder(root-&gt;left);</w:t>
      </w:r>
      <w:r>
        <w:rPr>
          <w:spacing w:val="1"/>
        </w:rPr>
        <w:t xml:space="preserve"> </w:t>
      </w:r>
      <w:r>
        <w:t>printf(" %d ", root-&gt;key);</w:t>
      </w:r>
      <w:r>
        <w:rPr>
          <w:spacing w:val="-59"/>
        </w:rPr>
        <w:t xml:space="preserve"> </w:t>
      </w:r>
      <w:r>
        <w:t>inOrder(root-&gt;right);</w:t>
      </w:r>
    </w:p>
    <w:p w14:paraId="33BE36A9">
      <w:pPr>
        <w:pStyle w:val="6"/>
        <w:spacing w:before="4"/>
        <w:ind w:left="221"/>
      </w:pPr>
      <w:r>
        <w:t>}</w:t>
      </w:r>
    </w:p>
    <w:p w14:paraId="386EA2B2">
      <w:pPr>
        <w:pStyle w:val="6"/>
        <w:spacing w:before="197"/>
        <w:ind w:left="221"/>
      </w:pPr>
      <w:r>
        <w:t>}</w:t>
      </w:r>
    </w:p>
    <w:p w14:paraId="3FF959A1">
      <w:p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6460E275">
      <w:pPr>
        <w:pStyle w:val="6"/>
        <w:spacing w:before="93"/>
        <w:ind w:left="221"/>
      </w:pPr>
      <w:r>
        <w:t>void</w:t>
      </w:r>
      <w:r>
        <w:rPr>
          <w:spacing w:val="-4"/>
        </w:rPr>
        <w:t xml:space="preserve"> </w:t>
      </w:r>
      <w:r>
        <w:t>preOrder(struct</w:t>
      </w:r>
      <w:r>
        <w:rPr>
          <w:spacing w:val="-2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root)</w:t>
      </w:r>
    </w:p>
    <w:p w14:paraId="07AB7780">
      <w:pPr>
        <w:pStyle w:val="6"/>
        <w:spacing w:before="196"/>
        <w:ind w:left="221"/>
      </w:pPr>
      <w:r>
        <w:t>{</w:t>
      </w:r>
    </w:p>
    <w:p w14:paraId="594552DD">
      <w:pPr>
        <w:pStyle w:val="6"/>
        <w:spacing w:before="196" w:line="424" w:lineRule="auto"/>
        <w:ind w:left="221" w:right="7509"/>
      </w:pPr>
      <w:r>
        <w:t>if</w:t>
      </w:r>
      <w:r>
        <w:rPr>
          <w:spacing w:val="2"/>
        </w:rPr>
        <w:t xml:space="preserve"> </w:t>
      </w:r>
      <w:r>
        <w:t>(root !=</w:t>
      </w:r>
      <w:r>
        <w:rPr>
          <w:spacing w:val="2"/>
        </w:rPr>
        <w:t xml:space="preserve"> </w:t>
      </w:r>
      <w:r>
        <w:t>NULL)</w:t>
      </w:r>
      <w:r>
        <w:rPr>
          <w:spacing w:val="-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printf(" %d ", root-&gt;key);</w:t>
      </w:r>
      <w:r>
        <w:rPr>
          <w:spacing w:val="-59"/>
        </w:rPr>
        <w:t xml:space="preserve"> </w:t>
      </w:r>
      <w:r>
        <w:t>preOrder(root-&gt;left);</w:t>
      </w:r>
      <w:r>
        <w:rPr>
          <w:spacing w:val="1"/>
        </w:rPr>
        <w:t xml:space="preserve"> </w:t>
      </w:r>
      <w:r>
        <w:t>preOrder(root-&gt;right);</w:t>
      </w:r>
    </w:p>
    <w:p w14:paraId="22398221">
      <w:pPr>
        <w:pStyle w:val="6"/>
        <w:spacing w:before="4"/>
        <w:ind w:left="221"/>
      </w:pPr>
      <w:r>
        <w:t>}</w:t>
      </w:r>
    </w:p>
    <w:p w14:paraId="0578BFBC">
      <w:pPr>
        <w:pStyle w:val="6"/>
        <w:spacing w:before="196"/>
        <w:ind w:left="221"/>
      </w:pPr>
      <w:r>
        <w:t>}</w:t>
      </w:r>
    </w:p>
    <w:p w14:paraId="2A14B02F">
      <w:pPr>
        <w:pStyle w:val="6"/>
        <w:rPr>
          <w:sz w:val="24"/>
        </w:rPr>
      </w:pPr>
    </w:p>
    <w:p w14:paraId="7F1DA155">
      <w:pPr>
        <w:pStyle w:val="6"/>
        <w:spacing w:before="1"/>
        <w:rPr>
          <w:sz w:val="32"/>
        </w:rPr>
      </w:pPr>
    </w:p>
    <w:p w14:paraId="445017D1">
      <w:pPr>
        <w:pStyle w:val="6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  <w:r>
        <w:rPr>
          <w:spacing w:val="-7"/>
        </w:rPr>
        <w:t xml:space="preserve"> </w:t>
      </w:r>
      <w:r>
        <w:t>findMin(struct</w:t>
      </w:r>
      <w:r>
        <w:rPr>
          <w:spacing w:val="-5"/>
        </w:rPr>
        <w:t xml:space="preserve"> </w:t>
      </w:r>
      <w:r>
        <w:t>BinaryTreeNode*</w:t>
      </w:r>
      <w:r>
        <w:rPr>
          <w:spacing w:val="-2"/>
        </w:rPr>
        <w:t xml:space="preserve"> </w:t>
      </w:r>
      <w:r>
        <w:t>root)</w:t>
      </w:r>
    </w:p>
    <w:p w14:paraId="546880D6">
      <w:pPr>
        <w:pStyle w:val="6"/>
        <w:spacing w:before="196"/>
        <w:ind w:left="221"/>
      </w:pPr>
      <w:r>
        <w:t>{</w:t>
      </w:r>
    </w:p>
    <w:p w14:paraId="40BCD85B">
      <w:pPr>
        <w:pStyle w:val="6"/>
        <w:spacing w:before="196" w:line="427" w:lineRule="auto"/>
        <w:ind w:left="221" w:right="8066"/>
      </w:pPr>
      <w:r>
        <w:t>if (root == NULL) {</w:t>
      </w:r>
      <w:r>
        <w:rPr>
          <w:spacing w:val="-5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NULL;</w:t>
      </w:r>
    </w:p>
    <w:p w14:paraId="424F01DF">
      <w:pPr>
        <w:pStyle w:val="6"/>
        <w:spacing w:line="252" w:lineRule="exact"/>
        <w:ind w:left="221"/>
      </w:pPr>
      <w:r>
        <w:t>}</w:t>
      </w:r>
    </w:p>
    <w:p w14:paraId="7112F059">
      <w:pPr>
        <w:pStyle w:val="6"/>
        <w:spacing w:before="196" w:line="424" w:lineRule="auto"/>
        <w:ind w:left="221" w:right="7173"/>
      </w:pPr>
      <w:r>
        <w:t>else if (root-&gt;left != NULL) {</w:t>
      </w:r>
      <w:r>
        <w:rPr>
          <w:spacing w:val="-59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findMin(root-&gt;left);</w:t>
      </w:r>
    </w:p>
    <w:p w14:paraId="4A3A26A3">
      <w:pPr>
        <w:pStyle w:val="6"/>
        <w:spacing w:before="2"/>
        <w:ind w:left="221"/>
      </w:pPr>
      <w:r>
        <w:t>}</w:t>
      </w:r>
    </w:p>
    <w:p w14:paraId="59035A1B">
      <w:pPr>
        <w:pStyle w:val="6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root;</w:t>
      </w:r>
    </w:p>
    <w:p w14:paraId="15C88B76">
      <w:pPr>
        <w:pStyle w:val="6"/>
        <w:spacing w:before="196"/>
        <w:ind w:left="221"/>
      </w:pPr>
      <w:r>
        <w:t>}</w:t>
      </w:r>
    </w:p>
    <w:p w14:paraId="40634689">
      <w:pPr>
        <w:pStyle w:val="6"/>
        <w:rPr>
          <w:sz w:val="24"/>
        </w:rPr>
      </w:pPr>
    </w:p>
    <w:p w14:paraId="758A0179">
      <w:pPr>
        <w:pStyle w:val="6"/>
        <w:rPr>
          <w:sz w:val="32"/>
        </w:rPr>
      </w:pPr>
    </w:p>
    <w:p w14:paraId="0F698F04">
      <w:pPr>
        <w:pStyle w:val="6"/>
        <w:spacing w:before="1" w:line="424" w:lineRule="auto"/>
        <w:ind w:left="221" w:right="3969"/>
      </w:pPr>
      <w:r>
        <w:t>struct BinaryTreeNode* delete (struct BinaryTreeNode* root,</w:t>
      </w:r>
      <w:r>
        <w:rPr>
          <w:spacing w:val="-59"/>
        </w:rPr>
        <w:t xml:space="preserve"> </w:t>
      </w:r>
      <w:r>
        <w:t>int x)</w:t>
      </w:r>
    </w:p>
    <w:p w14:paraId="3D49002B">
      <w:pPr>
        <w:pStyle w:val="6"/>
        <w:spacing w:before="2"/>
        <w:ind w:left="221"/>
      </w:pPr>
      <w:r>
        <w:t>{</w:t>
      </w:r>
    </w:p>
    <w:p w14:paraId="4DC0D4EA">
      <w:pPr>
        <w:pStyle w:val="6"/>
        <w:spacing w:before="196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NULL;</w:t>
      </w:r>
    </w:p>
    <w:p w14:paraId="03AE86B4">
      <w:pPr>
        <w:pStyle w:val="6"/>
        <w:rPr>
          <w:sz w:val="24"/>
        </w:rPr>
      </w:pPr>
    </w:p>
    <w:p w14:paraId="38C12717">
      <w:pPr>
        <w:pStyle w:val="6"/>
        <w:spacing w:before="177"/>
        <w:ind w:left="221"/>
      </w:pPr>
      <w:r>
        <w:t>if</w:t>
      </w:r>
      <w:r>
        <w:rPr>
          <w:spacing w:val="1"/>
        </w:rPr>
        <w:t xml:space="preserve"> </w:t>
      </w:r>
      <w:r>
        <w:t>(x</w:t>
      </w:r>
      <w:r>
        <w:rPr>
          <w:spacing w:val="-3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root-&gt;key)</w:t>
      </w:r>
      <w:r>
        <w:rPr>
          <w:spacing w:val="-1"/>
        </w:rPr>
        <w:t xml:space="preserve"> </w:t>
      </w:r>
      <w:r>
        <w:t>{</w:t>
      </w:r>
    </w:p>
    <w:p w14:paraId="3109E082">
      <w:pPr>
        <w:pStyle w:val="6"/>
        <w:spacing w:before="196"/>
        <w:ind w:left="221"/>
      </w:pPr>
      <w:r>
        <w:t>root-&gt;right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(root-&gt;right,</w:t>
      </w:r>
      <w:r>
        <w:rPr>
          <w:spacing w:val="-1"/>
        </w:rPr>
        <w:t xml:space="preserve"> </w:t>
      </w:r>
      <w:r>
        <w:t>x);</w:t>
      </w:r>
    </w:p>
    <w:p w14:paraId="4BAF4A35">
      <w:pPr>
        <w:pStyle w:val="6"/>
        <w:spacing w:before="196"/>
        <w:ind w:left="221"/>
      </w:pPr>
      <w:r>
        <w:t>}</w:t>
      </w:r>
    </w:p>
    <w:p w14:paraId="768BC3E2">
      <w:pPr>
        <w:pStyle w:val="6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(x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root-&gt;key)</w:t>
      </w:r>
      <w:r>
        <w:rPr>
          <w:spacing w:val="-1"/>
        </w:rPr>
        <w:t xml:space="preserve"> </w:t>
      </w:r>
      <w:r>
        <w:t>{</w:t>
      </w:r>
    </w:p>
    <w:p w14:paraId="5FB2ABA9">
      <w:pPr>
        <w:pStyle w:val="6"/>
        <w:spacing w:before="196"/>
        <w:ind w:left="221"/>
      </w:pPr>
      <w:r>
        <w:t>root-&gt;left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(root-&gt;left,</w:t>
      </w:r>
      <w:r>
        <w:rPr>
          <w:spacing w:val="-3"/>
        </w:rPr>
        <w:t xml:space="preserve"> </w:t>
      </w:r>
      <w:r>
        <w:t>x);</w:t>
      </w:r>
    </w:p>
    <w:p w14:paraId="6EC2D2BB">
      <w:pPr>
        <w:pStyle w:val="6"/>
        <w:spacing w:before="196"/>
        <w:ind w:left="221"/>
      </w:pPr>
      <w:r>
        <w:t>}</w:t>
      </w:r>
    </w:p>
    <w:p w14:paraId="03D1AC3D">
      <w:p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5C81957B">
      <w:pPr>
        <w:pStyle w:val="6"/>
        <w:spacing w:before="93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14:paraId="2F53C7AA">
      <w:pPr>
        <w:pStyle w:val="6"/>
        <w:spacing w:before="196" w:line="424" w:lineRule="auto"/>
        <w:ind w:left="221" w:right="5204"/>
      </w:pPr>
      <w:r>
        <w:t>if (root-&gt;left == NULL &amp;&amp; root-&gt;right == NULL) {</w:t>
      </w:r>
      <w:r>
        <w:rPr>
          <w:spacing w:val="-59"/>
        </w:rPr>
        <w:t xml:space="preserve"> </w:t>
      </w:r>
      <w:r>
        <w:t>free(root);</w:t>
      </w:r>
    </w:p>
    <w:p w14:paraId="4A3E085C">
      <w:pPr>
        <w:pStyle w:val="6"/>
        <w:spacing w:before="2"/>
        <w:ind w:left="221"/>
      </w:pPr>
      <w:r>
        <w:t>return</w:t>
      </w:r>
      <w:r>
        <w:rPr>
          <w:spacing w:val="-1"/>
        </w:rPr>
        <w:t xml:space="preserve"> </w:t>
      </w:r>
      <w:r>
        <w:t>NULL;</w:t>
      </w:r>
    </w:p>
    <w:p w14:paraId="13270B5A">
      <w:pPr>
        <w:pStyle w:val="6"/>
        <w:spacing w:before="196"/>
        <w:ind w:left="221"/>
      </w:pPr>
      <w:r>
        <w:t>}</w:t>
      </w:r>
    </w:p>
    <w:p w14:paraId="6D08AC75">
      <w:pPr>
        <w:pStyle w:val="6"/>
        <w:spacing w:before="196"/>
        <w:ind w:left="221"/>
      </w:pPr>
      <w:r>
        <w:t>else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(root-&gt;left</w:t>
      </w:r>
      <w:r>
        <w:rPr>
          <w:spacing w:val="-3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</w:t>
      </w:r>
    </w:p>
    <w:p w14:paraId="7A43D5AF">
      <w:pPr>
        <w:pStyle w:val="6"/>
        <w:spacing w:before="196" w:line="427" w:lineRule="auto"/>
        <w:ind w:left="221" w:right="6948"/>
      </w:pPr>
      <w:r>
        <w:t>||</w:t>
      </w:r>
      <w:r>
        <w:rPr>
          <w:spacing w:val="9"/>
        </w:rPr>
        <w:t xml:space="preserve"> </w:t>
      </w:r>
      <w:r>
        <w:t>root-&gt;right</w:t>
      </w:r>
      <w:r>
        <w:rPr>
          <w:spacing w:val="10"/>
        </w:rPr>
        <w:t xml:space="preserve"> </w:t>
      </w:r>
      <w:r>
        <w:t>==</w:t>
      </w:r>
      <w:r>
        <w:rPr>
          <w:spacing w:val="10"/>
        </w:rPr>
        <w:t xml:space="preserve"> </w:t>
      </w:r>
      <w:r>
        <w:t>NULL)</w:t>
      </w:r>
      <w:r>
        <w:rPr>
          <w:spacing w:val="10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struct BinaryTreeNode* temp;</w:t>
      </w:r>
      <w:r>
        <w:rPr>
          <w:spacing w:val="-59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(root-&gt;left</w:t>
      </w:r>
      <w:r>
        <w:rPr>
          <w:spacing w:val="-2"/>
        </w:rPr>
        <w:t xml:space="preserve"> </w:t>
      </w:r>
      <w:r>
        <w:t>== NULL)</w:t>
      </w:r>
      <w:r>
        <w:rPr>
          <w:spacing w:val="-2"/>
        </w:rPr>
        <w:t xml:space="preserve"> </w:t>
      </w:r>
      <w:r>
        <w:t>{</w:t>
      </w:r>
    </w:p>
    <w:p w14:paraId="491DD352">
      <w:pPr>
        <w:pStyle w:val="6"/>
        <w:spacing w:line="249" w:lineRule="exact"/>
        <w:ind w:left="221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root-&gt;right;</w:t>
      </w:r>
    </w:p>
    <w:p w14:paraId="2AF7B536">
      <w:pPr>
        <w:pStyle w:val="6"/>
        <w:spacing w:before="196"/>
        <w:ind w:left="221"/>
      </w:pPr>
      <w:r>
        <w:t>}</w:t>
      </w:r>
    </w:p>
    <w:p w14:paraId="5FA322B3">
      <w:pPr>
        <w:pStyle w:val="6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14:paraId="5D596659">
      <w:pPr>
        <w:pStyle w:val="6"/>
        <w:spacing w:before="198"/>
        <w:ind w:left="221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root-&gt;left;</w:t>
      </w:r>
    </w:p>
    <w:p w14:paraId="3333D927">
      <w:pPr>
        <w:pStyle w:val="6"/>
        <w:spacing w:before="196"/>
        <w:ind w:left="221"/>
      </w:pPr>
      <w:r>
        <w:t>}</w:t>
      </w:r>
    </w:p>
    <w:p w14:paraId="588D7A02">
      <w:pPr>
        <w:pStyle w:val="6"/>
        <w:spacing w:before="195" w:line="424" w:lineRule="auto"/>
        <w:ind w:left="221" w:right="8583"/>
      </w:pPr>
      <w:r>
        <w:t>free(root);</w:t>
      </w:r>
      <w:r>
        <w:rPr>
          <w:spacing w:val="1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>temp;</w:t>
      </w:r>
    </w:p>
    <w:p w14:paraId="6E6F5457">
      <w:pPr>
        <w:pStyle w:val="6"/>
        <w:spacing w:before="3"/>
        <w:ind w:left="221"/>
      </w:pPr>
      <w:r>
        <w:t>}</w:t>
      </w:r>
    </w:p>
    <w:p w14:paraId="76DB56D6">
      <w:pPr>
        <w:pStyle w:val="6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14:paraId="2B327CD9">
      <w:pPr>
        <w:pStyle w:val="6"/>
        <w:spacing w:before="195" w:line="424" w:lineRule="auto"/>
        <w:ind w:left="221" w:right="4832"/>
      </w:pPr>
      <w:r>
        <w:t>struct BinaryTreeNode* temp = findMin(root-&gt;right);</w:t>
      </w:r>
      <w:r>
        <w:rPr>
          <w:spacing w:val="-59"/>
        </w:rPr>
        <w:t xml:space="preserve"> </w:t>
      </w:r>
      <w:r>
        <w:t>root-&gt;key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temp-&gt;key;</w:t>
      </w:r>
    </w:p>
    <w:p w14:paraId="7280E7A7">
      <w:pPr>
        <w:pStyle w:val="6"/>
        <w:spacing w:before="3"/>
        <w:ind w:left="221"/>
      </w:pPr>
      <w:r>
        <w:t>root-&gt;right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(root-&gt;right,</w:t>
      </w:r>
      <w:r>
        <w:rPr>
          <w:spacing w:val="-3"/>
        </w:rPr>
        <w:t xml:space="preserve"> </w:t>
      </w:r>
      <w:r>
        <w:t>temp-&gt;key);</w:t>
      </w:r>
    </w:p>
    <w:p w14:paraId="20D5FA54">
      <w:pPr>
        <w:pStyle w:val="6"/>
        <w:spacing w:before="195"/>
        <w:ind w:left="221"/>
      </w:pPr>
      <w:r>
        <w:t>}</w:t>
      </w:r>
    </w:p>
    <w:p w14:paraId="0A395385">
      <w:pPr>
        <w:pStyle w:val="6"/>
        <w:spacing w:before="196"/>
        <w:ind w:left="221"/>
      </w:pPr>
      <w:r>
        <w:t>}</w:t>
      </w:r>
    </w:p>
    <w:p w14:paraId="10AAB6D4">
      <w:pPr>
        <w:pStyle w:val="6"/>
        <w:spacing w:before="197"/>
        <w:ind w:left="221"/>
      </w:pPr>
      <w:r>
        <w:t>return</w:t>
      </w:r>
      <w:r>
        <w:rPr>
          <w:spacing w:val="-4"/>
        </w:rPr>
        <w:t xml:space="preserve"> </w:t>
      </w:r>
      <w:r>
        <w:t>root;</w:t>
      </w:r>
    </w:p>
    <w:p w14:paraId="0DB38227">
      <w:pPr>
        <w:pStyle w:val="6"/>
        <w:spacing w:before="195"/>
        <w:ind w:left="221"/>
      </w:pPr>
      <w:r>
        <w:t>}</w:t>
      </w:r>
    </w:p>
    <w:p w14:paraId="03396B96">
      <w:pPr>
        <w:pStyle w:val="6"/>
        <w:rPr>
          <w:sz w:val="24"/>
        </w:rPr>
      </w:pPr>
    </w:p>
    <w:p w14:paraId="49E49D42">
      <w:pPr>
        <w:pStyle w:val="6"/>
        <w:spacing w:before="3"/>
        <w:rPr>
          <w:sz w:val="32"/>
        </w:rPr>
      </w:pPr>
    </w:p>
    <w:p w14:paraId="36FA8C64">
      <w:pPr>
        <w:pStyle w:val="6"/>
        <w:spacing w:before="1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14:paraId="411466AD">
      <w:pPr>
        <w:pStyle w:val="6"/>
        <w:spacing w:before="195"/>
        <w:ind w:left="221"/>
      </w:pPr>
      <w:r>
        <w:t>{</w:t>
      </w:r>
    </w:p>
    <w:p w14:paraId="0B82D2F0">
      <w:pPr>
        <w:pStyle w:val="6"/>
        <w:spacing w:before="196"/>
        <w:ind w:left="221"/>
      </w:pPr>
      <w:r>
        <w:t>struct</w:t>
      </w:r>
      <w:r>
        <w:rPr>
          <w:spacing w:val="-1"/>
        </w:rPr>
        <w:t xml:space="preserve"> </w:t>
      </w:r>
      <w:r>
        <w:t>BinaryTreeNode*</w:t>
      </w:r>
      <w:r>
        <w:rPr>
          <w:spacing w:val="-4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NULL;</w:t>
      </w:r>
    </w:p>
    <w:p w14:paraId="626F8021">
      <w:p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1FA8201E">
      <w:pPr>
        <w:pStyle w:val="6"/>
        <w:spacing w:before="93" w:line="427" w:lineRule="auto"/>
        <w:ind w:left="221" w:right="7191"/>
      </w:pPr>
      <w:r>
        <w:t>root = insertNode(root, 50);</w:t>
      </w:r>
      <w:r>
        <w:rPr>
          <w:spacing w:val="-59"/>
        </w:rPr>
        <w:t xml:space="preserve"> </w:t>
      </w:r>
      <w:r>
        <w:t>insertNode(root,</w:t>
      </w:r>
      <w:r>
        <w:rPr>
          <w:spacing w:val="1"/>
        </w:rPr>
        <w:t xml:space="preserve"> </w:t>
      </w:r>
      <w:r>
        <w:t>30);</w:t>
      </w:r>
    </w:p>
    <w:p w14:paraId="633AE771">
      <w:pPr>
        <w:pStyle w:val="6"/>
        <w:spacing w:line="250" w:lineRule="exact"/>
        <w:ind w:left="221"/>
      </w:pPr>
      <w:r>
        <w:t>insertNode(root,</w:t>
      </w:r>
      <w:r>
        <w:rPr>
          <w:spacing w:val="-7"/>
        </w:rPr>
        <w:t xml:space="preserve"> </w:t>
      </w:r>
      <w:r>
        <w:t>20);</w:t>
      </w:r>
    </w:p>
    <w:p w14:paraId="4971F3BC">
      <w:pPr>
        <w:pStyle w:val="6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40);</w:t>
      </w:r>
    </w:p>
    <w:p w14:paraId="3AE39C46">
      <w:pPr>
        <w:pStyle w:val="6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70);</w:t>
      </w:r>
    </w:p>
    <w:p w14:paraId="2ED709C2">
      <w:pPr>
        <w:pStyle w:val="6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60);</w:t>
      </w:r>
    </w:p>
    <w:p w14:paraId="3CF92C82">
      <w:pPr>
        <w:pStyle w:val="6"/>
        <w:spacing w:before="195"/>
        <w:ind w:left="221"/>
      </w:pPr>
      <w:r>
        <w:t>insertNode(root,</w:t>
      </w:r>
      <w:r>
        <w:rPr>
          <w:spacing w:val="-7"/>
        </w:rPr>
        <w:t xml:space="preserve"> </w:t>
      </w:r>
      <w:r>
        <w:t>80);</w:t>
      </w:r>
    </w:p>
    <w:p w14:paraId="49B75A0B">
      <w:pPr>
        <w:pStyle w:val="6"/>
        <w:spacing w:before="196" w:line="427" w:lineRule="auto"/>
        <w:ind w:left="221" w:right="6433"/>
      </w:pPr>
      <w:r>
        <w:t>if (searchNode(root, 60) != NULL) {</w:t>
      </w:r>
      <w:r>
        <w:rPr>
          <w:spacing w:val="-59"/>
        </w:rPr>
        <w:t xml:space="preserve"> </w:t>
      </w:r>
      <w:r>
        <w:t>printf("60</w:t>
      </w:r>
      <w:r>
        <w:rPr>
          <w:spacing w:val="-6"/>
        </w:rPr>
        <w:t xml:space="preserve"> </w:t>
      </w:r>
      <w:r>
        <w:t>found");</w:t>
      </w:r>
    </w:p>
    <w:p w14:paraId="51D86DC0">
      <w:pPr>
        <w:pStyle w:val="6"/>
        <w:spacing w:line="251" w:lineRule="exact"/>
        <w:ind w:left="221"/>
      </w:pPr>
      <w:r>
        <w:t>}</w:t>
      </w:r>
    </w:p>
    <w:p w14:paraId="3454A142">
      <w:pPr>
        <w:pStyle w:val="6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14:paraId="3BBFE366">
      <w:pPr>
        <w:pStyle w:val="6"/>
        <w:spacing w:before="196"/>
        <w:ind w:left="221"/>
      </w:pPr>
      <w:r>
        <w:t>printf("60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found");</w:t>
      </w:r>
    </w:p>
    <w:p w14:paraId="36871CDF">
      <w:pPr>
        <w:pStyle w:val="6"/>
        <w:spacing w:before="198"/>
        <w:ind w:left="221"/>
      </w:pPr>
      <w:r>
        <w:t>}</w:t>
      </w:r>
    </w:p>
    <w:p w14:paraId="410505B1">
      <w:pPr>
        <w:pStyle w:val="6"/>
        <w:rPr>
          <w:sz w:val="24"/>
        </w:rPr>
      </w:pPr>
    </w:p>
    <w:p w14:paraId="40FAFA75">
      <w:pPr>
        <w:pStyle w:val="6"/>
        <w:spacing w:before="1"/>
        <w:rPr>
          <w:sz w:val="32"/>
        </w:rPr>
      </w:pPr>
    </w:p>
    <w:p w14:paraId="51A5B68C">
      <w:pPr>
        <w:pStyle w:val="6"/>
        <w:spacing w:line="424" w:lineRule="auto"/>
        <w:ind w:left="221" w:right="8274"/>
      </w:pPr>
      <w:r>
        <w:t>printf("\n");</w:t>
      </w:r>
      <w:r>
        <w:rPr>
          <w:spacing w:val="1"/>
        </w:rPr>
        <w:t xml:space="preserve"> </w:t>
      </w:r>
      <w:r>
        <w:t>postOrder(root);</w:t>
      </w:r>
      <w:r>
        <w:rPr>
          <w:spacing w:val="-59"/>
        </w:rPr>
        <w:t xml:space="preserve"> </w:t>
      </w:r>
      <w:r>
        <w:t>printf("\n");</w:t>
      </w:r>
    </w:p>
    <w:p w14:paraId="5C7477EB">
      <w:pPr>
        <w:pStyle w:val="6"/>
        <w:rPr>
          <w:sz w:val="24"/>
        </w:rPr>
      </w:pPr>
    </w:p>
    <w:p w14:paraId="74854845">
      <w:pPr>
        <w:pStyle w:val="6"/>
        <w:spacing w:before="176" w:line="424" w:lineRule="auto"/>
        <w:ind w:left="221" w:right="8371"/>
      </w:pPr>
      <w:r>
        <w:t>preOrder(root);</w:t>
      </w:r>
      <w:r>
        <w:rPr>
          <w:spacing w:val="-59"/>
        </w:rPr>
        <w:t xml:space="preserve"> </w:t>
      </w:r>
      <w:r>
        <w:t>printf("\n");</w:t>
      </w:r>
      <w:r>
        <w:rPr>
          <w:spacing w:val="1"/>
        </w:rPr>
        <w:t xml:space="preserve"> </w:t>
      </w:r>
      <w:r>
        <w:t>inOrder(root);</w:t>
      </w:r>
      <w:r>
        <w:rPr>
          <w:spacing w:val="1"/>
        </w:rPr>
        <w:t xml:space="preserve"> </w:t>
      </w:r>
      <w:r>
        <w:t>printf("\n");</w:t>
      </w:r>
    </w:p>
    <w:p w14:paraId="76CE552A">
      <w:pPr>
        <w:pStyle w:val="6"/>
        <w:rPr>
          <w:sz w:val="24"/>
        </w:rPr>
      </w:pPr>
    </w:p>
    <w:p w14:paraId="1077A12B">
      <w:pPr>
        <w:pStyle w:val="6"/>
        <w:spacing w:before="178" w:line="424" w:lineRule="auto"/>
        <w:ind w:left="221" w:right="5137"/>
      </w:pPr>
      <w:r>
        <w:t>struct BinaryTreeNode* temp = delete (root, 70);</w:t>
      </w:r>
      <w:r>
        <w:rPr>
          <w:spacing w:val="-59"/>
        </w:rPr>
        <w:t xml:space="preserve"> </w:t>
      </w:r>
      <w:r>
        <w:t>printf("After Delete:</w:t>
      </w:r>
      <w:r>
        <w:rPr>
          <w:spacing w:val="1"/>
        </w:rPr>
        <w:t xml:space="preserve"> </w:t>
      </w:r>
      <w:r>
        <w:t>\n");</w:t>
      </w:r>
    </w:p>
    <w:p w14:paraId="63D174CC">
      <w:pPr>
        <w:pStyle w:val="6"/>
        <w:spacing w:before="4"/>
        <w:ind w:left="221"/>
      </w:pPr>
      <w:r>
        <w:t>inOrder(root);</w:t>
      </w:r>
    </w:p>
    <w:p w14:paraId="43016E9B">
      <w:pPr>
        <w:pStyle w:val="6"/>
        <w:rPr>
          <w:sz w:val="24"/>
        </w:rPr>
      </w:pPr>
    </w:p>
    <w:p w14:paraId="7323EE43">
      <w:pPr>
        <w:pStyle w:val="6"/>
        <w:spacing w:before="1"/>
        <w:rPr>
          <w:sz w:val="32"/>
        </w:rPr>
      </w:pPr>
    </w:p>
    <w:p w14:paraId="0873A8DB">
      <w:pPr>
        <w:pStyle w:val="6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14:paraId="50164BAD">
      <w:pPr>
        <w:pStyle w:val="6"/>
        <w:spacing w:before="196"/>
        <w:ind w:left="221"/>
      </w:pPr>
      <w:r>
        <w:t>}</w:t>
      </w:r>
    </w:p>
    <w:p w14:paraId="6989BC07">
      <w:p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331F5535">
      <w:pPr>
        <w:pStyle w:val="6"/>
        <w:spacing w:before="93"/>
        <w:ind w:left="221"/>
        <w:rPr>
          <w:rFonts w:ascii="Cambria"/>
        </w:rPr>
      </w:pPr>
      <w:r>
        <w:rPr>
          <w:rFonts w:ascii="Cambria"/>
        </w:rPr>
        <w:t>OUTPUT:</w:t>
      </w:r>
    </w:p>
    <w:p w14:paraId="67A3629B">
      <w:pPr>
        <w:pStyle w:val="6"/>
        <w:spacing w:before="3"/>
        <w:rPr>
          <w:rFonts w:ascii="Cambria"/>
          <w:sz w:val="13"/>
        </w:rPr>
      </w:pPr>
      <w:r>
        <w:rPr>
          <w:lang w:bidi="ta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123190</wp:posOffset>
            </wp:positionV>
            <wp:extent cx="5638800" cy="1200150"/>
            <wp:effectExtent l="0" t="0" r="0" b="0"/>
            <wp:wrapTopAndBottom/>
            <wp:docPr id="105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image16.png"/>
                    <pic:cNvPicPr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83BF30">
      <w:pPr>
        <w:pStyle w:val="6"/>
        <w:rPr>
          <w:rFonts w:ascii="Cambria"/>
          <w:sz w:val="26"/>
        </w:rPr>
      </w:pPr>
    </w:p>
    <w:p w14:paraId="17755135">
      <w:pPr>
        <w:pStyle w:val="6"/>
        <w:rPr>
          <w:rFonts w:ascii="Cambria"/>
          <w:sz w:val="26"/>
        </w:rPr>
      </w:pPr>
    </w:p>
    <w:p w14:paraId="75FECE83">
      <w:pPr>
        <w:pStyle w:val="6"/>
        <w:rPr>
          <w:rFonts w:ascii="Cambria"/>
          <w:sz w:val="26"/>
        </w:rPr>
      </w:pPr>
    </w:p>
    <w:p w14:paraId="541A0A71">
      <w:pPr>
        <w:pStyle w:val="6"/>
        <w:rPr>
          <w:rFonts w:ascii="Cambria"/>
          <w:sz w:val="26"/>
        </w:rPr>
      </w:pPr>
    </w:p>
    <w:p w14:paraId="5F77A6FD">
      <w:pPr>
        <w:pStyle w:val="6"/>
        <w:rPr>
          <w:rFonts w:ascii="Cambria"/>
          <w:sz w:val="26"/>
        </w:rPr>
      </w:pPr>
    </w:p>
    <w:p w14:paraId="14E78536">
      <w:pPr>
        <w:pStyle w:val="6"/>
        <w:rPr>
          <w:rFonts w:ascii="Cambria"/>
          <w:sz w:val="26"/>
        </w:rPr>
      </w:pPr>
    </w:p>
    <w:p w14:paraId="563F8F17">
      <w:pPr>
        <w:pStyle w:val="6"/>
        <w:rPr>
          <w:rFonts w:ascii="Cambria"/>
          <w:sz w:val="26"/>
        </w:rPr>
      </w:pPr>
    </w:p>
    <w:p w14:paraId="4DC03056">
      <w:pPr>
        <w:pStyle w:val="6"/>
        <w:rPr>
          <w:rFonts w:ascii="Cambria"/>
          <w:sz w:val="26"/>
        </w:rPr>
      </w:pPr>
    </w:p>
    <w:p w14:paraId="56943C38">
      <w:pPr>
        <w:pStyle w:val="6"/>
        <w:rPr>
          <w:rFonts w:ascii="Cambria"/>
          <w:sz w:val="26"/>
        </w:rPr>
      </w:pPr>
    </w:p>
    <w:p w14:paraId="4AAABD10">
      <w:pPr>
        <w:pStyle w:val="6"/>
        <w:rPr>
          <w:rFonts w:ascii="Cambria"/>
          <w:sz w:val="26"/>
        </w:rPr>
      </w:pPr>
    </w:p>
    <w:p w14:paraId="33F7A590">
      <w:pPr>
        <w:pStyle w:val="6"/>
        <w:rPr>
          <w:rFonts w:ascii="Cambria"/>
          <w:sz w:val="26"/>
        </w:rPr>
      </w:pPr>
    </w:p>
    <w:p w14:paraId="1CAF4289">
      <w:pPr>
        <w:pStyle w:val="6"/>
        <w:rPr>
          <w:rFonts w:ascii="Cambria"/>
          <w:sz w:val="26"/>
        </w:rPr>
      </w:pPr>
    </w:p>
    <w:p w14:paraId="06AA1F97">
      <w:pPr>
        <w:pStyle w:val="6"/>
        <w:rPr>
          <w:rFonts w:ascii="Cambria"/>
          <w:sz w:val="26"/>
        </w:rPr>
      </w:pPr>
    </w:p>
    <w:p w14:paraId="34E174E9">
      <w:pPr>
        <w:pStyle w:val="6"/>
        <w:rPr>
          <w:rFonts w:ascii="Cambria"/>
          <w:sz w:val="26"/>
        </w:rPr>
      </w:pPr>
    </w:p>
    <w:p w14:paraId="429D8FA1">
      <w:pPr>
        <w:pStyle w:val="6"/>
        <w:rPr>
          <w:rFonts w:ascii="Cambria"/>
          <w:sz w:val="26"/>
        </w:rPr>
      </w:pPr>
    </w:p>
    <w:p w14:paraId="4A9D6F00">
      <w:pPr>
        <w:pStyle w:val="6"/>
        <w:rPr>
          <w:rFonts w:ascii="Cambria"/>
          <w:sz w:val="26"/>
        </w:rPr>
      </w:pPr>
    </w:p>
    <w:p w14:paraId="5DA71255">
      <w:pPr>
        <w:pStyle w:val="6"/>
        <w:rPr>
          <w:rFonts w:ascii="Cambria"/>
          <w:sz w:val="26"/>
        </w:rPr>
      </w:pPr>
    </w:p>
    <w:p w14:paraId="25256E9C">
      <w:pPr>
        <w:pStyle w:val="6"/>
        <w:rPr>
          <w:rFonts w:ascii="Cambria"/>
          <w:sz w:val="26"/>
        </w:rPr>
      </w:pPr>
    </w:p>
    <w:p w14:paraId="62056E77">
      <w:pPr>
        <w:pStyle w:val="6"/>
        <w:rPr>
          <w:rFonts w:ascii="Cambria"/>
          <w:sz w:val="26"/>
        </w:rPr>
      </w:pPr>
    </w:p>
    <w:p w14:paraId="750464A2">
      <w:pPr>
        <w:pStyle w:val="6"/>
        <w:rPr>
          <w:rFonts w:ascii="Cambria"/>
          <w:sz w:val="26"/>
        </w:rPr>
      </w:pPr>
    </w:p>
    <w:p w14:paraId="60AD31E7">
      <w:pPr>
        <w:pStyle w:val="6"/>
        <w:rPr>
          <w:rFonts w:ascii="Cambria"/>
          <w:sz w:val="26"/>
        </w:rPr>
      </w:pPr>
    </w:p>
    <w:p w14:paraId="6F4156FE">
      <w:pPr>
        <w:pStyle w:val="6"/>
        <w:rPr>
          <w:rFonts w:ascii="Cambria"/>
          <w:sz w:val="26"/>
        </w:rPr>
      </w:pPr>
    </w:p>
    <w:p w14:paraId="504045B1">
      <w:pPr>
        <w:pStyle w:val="6"/>
        <w:rPr>
          <w:rFonts w:ascii="Cambria"/>
          <w:sz w:val="26"/>
        </w:rPr>
      </w:pPr>
    </w:p>
    <w:p w14:paraId="1C802170">
      <w:pPr>
        <w:pStyle w:val="6"/>
        <w:rPr>
          <w:rFonts w:ascii="Cambria"/>
          <w:sz w:val="26"/>
        </w:rPr>
      </w:pPr>
    </w:p>
    <w:p w14:paraId="5C8E13A5">
      <w:pPr>
        <w:pStyle w:val="6"/>
        <w:rPr>
          <w:rFonts w:ascii="Cambria"/>
          <w:sz w:val="26"/>
        </w:rPr>
      </w:pPr>
    </w:p>
    <w:p w14:paraId="5B9032EC">
      <w:pPr>
        <w:pStyle w:val="6"/>
        <w:rPr>
          <w:rFonts w:ascii="Cambria"/>
          <w:sz w:val="26"/>
        </w:rPr>
      </w:pPr>
    </w:p>
    <w:p w14:paraId="2FDEA6B2">
      <w:pPr>
        <w:pStyle w:val="6"/>
        <w:rPr>
          <w:rFonts w:ascii="Cambria"/>
          <w:sz w:val="26"/>
        </w:rPr>
      </w:pPr>
    </w:p>
    <w:p w14:paraId="57C15A3F">
      <w:pPr>
        <w:pStyle w:val="6"/>
        <w:rPr>
          <w:rFonts w:ascii="Cambria"/>
          <w:sz w:val="26"/>
        </w:rPr>
      </w:pPr>
    </w:p>
    <w:p w14:paraId="4C15868D">
      <w:pPr>
        <w:pStyle w:val="6"/>
        <w:rPr>
          <w:rFonts w:ascii="Cambria"/>
          <w:sz w:val="26"/>
        </w:rPr>
      </w:pPr>
    </w:p>
    <w:p w14:paraId="65F093FC">
      <w:pPr>
        <w:pStyle w:val="6"/>
        <w:rPr>
          <w:rFonts w:ascii="Cambria"/>
          <w:sz w:val="26"/>
        </w:rPr>
      </w:pPr>
    </w:p>
    <w:p w14:paraId="2943D6C2">
      <w:pPr>
        <w:pStyle w:val="6"/>
        <w:rPr>
          <w:rFonts w:ascii="Cambria"/>
          <w:sz w:val="26"/>
        </w:rPr>
      </w:pPr>
    </w:p>
    <w:p w14:paraId="7B294C34">
      <w:pPr>
        <w:pStyle w:val="6"/>
        <w:rPr>
          <w:rFonts w:ascii="Cambria"/>
          <w:sz w:val="26"/>
        </w:rPr>
      </w:pPr>
    </w:p>
    <w:p w14:paraId="2AC9F666">
      <w:pPr>
        <w:pStyle w:val="6"/>
        <w:rPr>
          <w:rFonts w:ascii="Cambria"/>
          <w:sz w:val="26"/>
        </w:rPr>
      </w:pPr>
    </w:p>
    <w:p w14:paraId="3A475E93">
      <w:pPr>
        <w:pStyle w:val="6"/>
        <w:rPr>
          <w:rFonts w:ascii="Cambria"/>
          <w:sz w:val="26"/>
        </w:rPr>
      </w:pPr>
    </w:p>
    <w:p w14:paraId="11968596">
      <w:pPr>
        <w:pStyle w:val="6"/>
        <w:rPr>
          <w:rFonts w:ascii="Cambria"/>
          <w:sz w:val="26"/>
        </w:rPr>
      </w:pPr>
    </w:p>
    <w:p w14:paraId="26F48620">
      <w:pPr>
        <w:pStyle w:val="6"/>
        <w:rPr>
          <w:rFonts w:ascii="Cambria"/>
          <w:sz w:val="26"/>
        </w:rPr>
      </w:pPr>
    </w:p>
    <w:p w14:paraId="572E7BFA">
      <w:pPr>
        <w:pStyle w:val="6"/>
        <w:spacing w:before="6"/>
        <w:rPr>
          <w:rFonts w:ascii="Cambria"/>
          <w:sz w:val="29"/>
        </w:rPr>
      </w:pPr>
    </w:p>
    <w:p w14:paraId="4BF490A9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5F8D8CF7">
      <w:pPr>
        <w:rPr>
          <w:rFonts w:ascii="Cambria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75D5F630">
      <w:pPr>
        <w:pStyle w:val="6"/>
        <w:spacing w:before="10"/>
        <w:rPr>
          <w:rFonts w:ascii="Cambria"/>
          <w:b/>
          <w:sz w:val="29"/>
        </w:rPr>
      </w:pPr>
    </w:p>
    <w:tbl>
      <w:tblPr>
        <w:tblStyle w:val="5"/>
        <w:tblW w:w="0" w:type="auto"/>
        <w:tblInd w:w="37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4"/>
        <w:gridCol w:w="5529"/>
        <w:gridCol w:w="2348"/>
      </w:tblGrid>
      <w:tr w14:paraId="6932D6B9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5" w:hRule="atLeast"/>
        </w:trPr>
        <w:tc>
          <w:tcPr>
            <w:tcW w:w="1704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E6C1494">
            <w:pPr>
              <w:pStyle w:val="9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10</w:t>
            </w:r>
          </w:p>
        </w:tc>
        <w:tc>
          <w:tcPr>
            <w:tcW w:w="5529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D1C09CE">
            <w:pPr>
              <w:pStyle w:val="9"/>
              <w:spacing w:line="258" w:lineRule="exact"/>
              <w:ind w:left="1341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AVL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Tree</w:t>
            </w:r>
          </w:p>
        </w:tc>
        <w:tc>
          <w:tcPr>
            <w:tcW w:w="234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67957BD">
            <w:pPr>
              <w:pStyle w:val="9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Date:02/05/2024</w:t>
            </w:r>
          </w:p>
        </w:tc>
      </w:tr>
    </w:tbl>
    <w:p w14:paraId="40448D1A">
      <w:pPr>
        <w:pStyle w:val="6"/>
        <w:spacing w:before="10"/>
        <w:rPr>
          <w:rFonts w:ascii="Cambria"/>
          <w:b/>
          <w:sz w:val="20"/>
        </w:rPr>
      </w:pPr>
    </w:p>
    <w:p w14:paraId="71BB244D">
      <w:pPr>
        <w:spacing w:before="101" w:line="360" w:lineRule="auto"/>
        <w:ind w:left="468" w:right="238"/>
        <w:jc w:val="both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function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insert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9"/>
        </w:rPr>
        <w:t xml:space="preserve"> </w:t>
      </w:r>
      <w:r>
        <w:rPr>
          <w:rFonts w:ascii="Cambria"/>
          <w:b/>
        </w:rPr>
        <w:t>new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with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given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value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into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AVL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tree.</w:t>
      </w:r>
      <w:r>
        <w:rPr>
          <w:rFonts w:ascii="Cambria"/>
          <w:b/>
          <w:spacing w:val="-8"/>
        </w:rPr>
        <w:t xml:space="preserve"> </w:t>
      </w:r>
      <w:r>
        <w:rPr>
          <w:rFonts w:ascii="Cambria"/>
          <w:b/>
        </w:rPr>
        <w:t>Ensure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that the tree remains balanced after insertion by performing rotations if necessary. Repeat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above operation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delete 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from AVL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tree.</w:t>
      </w:r>
    </w:p>
    <w:p w14:paraId="35BDFB2E">
      <w:pPr>
        <w:pStyle w:val="6"/>
        <w:spacing w:before="2"/>
        <w:rPr>
          <w:rFonts w:ascii="Cambria"/>
          <w:b/>
        </w:rPr>
      </w:pPr>
    </w:p>
    <w:p w14:paraId="296A3254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6934EF3B">
      <w:pPr>
        <w:pStyle w:val="6"/>
        <w:spacing w:before="7"/>
        <w:rPr>
          <w:rFonts w:ascii="Cambria"/>
          <w:b/>
          <w:sz w:val="38"/>
        </w:rPr>
      </w:pPr>
    </w:p>
    <w:p w14:paraId="22371334">
      <w:pPr>
        <w:pStyle w:val="8"/>
        <w:numPr>
          <w:ilvl w:val="0"/>
          <w:numId w:val="19"/>
        </w:numPr>
        <w:tabs>
          <w:tab w:val="left" w:pos="481"/>
        </w:tabs>
        <w:ind w:hanging="260"/>
      </w:pPr>
      <w:r>
        <w:t>Start</w:t>
      </w:r>
    </w:p>
    <w:p w14:paraId="07471F85">
      <w:pPr>
        <w:pStyle w:val="8"/>
        <w:numPr>
          <w:ilvl w:val="0"/>
          <w:numId w:val="19"/>
        </w:numPr>
        <w:tabs>
          <w:tab w:val="left" w:pos="481"/>
        </w:tabs>
        <w:spacing w:before="2" w:line="253" w:lineRule="exact"/>
        <w:ind w:hanging="260"/>
      </w:pP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AVL</w:t>
      </w:r>
      <w:r>
        <w:rPr>
          <w:spacing w:val="-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Structure.</w:t>
      </w:r>
    </w:p>
    <w:p w14:paraId="56E55DE9">
      <w:pPr>
        <w:pStyle w:val="8"/>
        <w:numPr>
          <w:ilvl w:val="0"/>
          <w:numId w:val="19"/>
        </w:numPr>
        <w:tabs>
          <w:tab w:val="left" w:pos="479"/>
        </w:tabs>
        <w:ind w:left="478" w:hanging="258"/>
      </w:pPr>
      <w:r>
        <w:t>Implement</w:t>
      </w:r>
      <w:r>
        <w:rPr>
          <w:spacing w:val="-3"/>
        </w:rPr>
        <w:t xml:space="preserve"> </w:t>
      </w:r>
      <w:r>
        <w:t>Rotation</w:t>
      </w:r>
      <w:r>
        <w:rPr>
          <w:spacing w:val="-3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(left and</w:t>
      </w:r>
      <w:r>
        <w:rPr>
          <w:spacing w:val="-3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rotations).</w:t>
      </w:r>
    </w:p>
    <w:p w14:paraId="3E4C0530">
      <w:pPr>
        <w:pStyle w:val="8"/>
        <w:numPr>
          <w:ilvl w:val="0"/>
          <w:numId w:val="19"/>
        </w:numPr>
        <w:tabs>
          <w:tab w:val="left" w:pos="479"/>
        </w:tabs>
        <w:spacing w:before="1" w:line="252" w:lineRule="exact"/>
        <w:ind w:left="478" w:hanging="258"/>
      </w:pPr>
      <w:r>
        <w:t>Insert new</w:t>
      </w:r>
      <w:r>
        <w:rPr>
          <w:spacing w:val="-4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AVL</w:t>
      </w:r>
      <w:r>
        <w:rPr>
          <w:spacing w:val="-3"/>
        </w:rPr>
        <w:t xml:space="preserve"> </w:t>
      </w:r>
      <w:r>
        <w:t>tree, updating</w:t>
      </w:r>
      <w:r>
        <w:rPr>
          <w:spacing w:val="1"/>
        </w:rPr>
        <w:t xml:space="preserve"> </w:t>
      </w:r>
      <w:r>
        <w:t>heights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balancing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needed.</w:t>
      </w:r>
    </w:p>
    <w:p w14:paraId="7DDCA229">
      <w:pPr>
        <w:pStyle w:val="8"/>
        <w:numPr>
          <w:ilvl w:val="0"/>
          <w:numId w:val="19"/>
        </w:numPr>
        <w:tabs>
          <w:tab w:val="left" w:pos="481"/>
        </w:tabs>
        <w:spacing w:line="252" w:lineRule="exact"/>
        <w:ind w:hanging="260"/>
      </w:pPr>
      <w:r>
        <w:t>Delete</w:t>
      </w:r>
      <w:r>
        <w:rPr>
          <w:spacing w:val="-3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AVL</w:t>
      </w:r>
      <w:r>
        <w:rPr>
          <w:spacing w:val="-1"/>
        </w:rPr>
        <w:t xml:space="preserve"> </w:t>
      </w:r>
      <w:r>
        <w:t>tree,</w:t>
      </w:r>
      <w:r>
        <w:rPr>
          <w:spacing w:val="-2"/>
        </w:rPr>
        <w:t xml:space="preserve"> </w:t>
      </w:r>
      <w:r>
        <w:t>updating</w:t>
      </w:r>
      <w:r>
        <w:rPr>
          <w:spacing w:val="-1"/>
        </w:rPr>
        <w:t xml:space="preserve"> </w:t>
      </w:r>
      <w:r>
        <w:t>heights and</w:t>
      </w:r>
      <w:r>
        <w:rPr>
          <w:spacing w:val="-3"/>
        </w:rPr>
        <w:t xml:space="preserve"> </w:t>
      </w:r>
      <w:r>
        <w:t>balancing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needed.</w:t>
      </w:r>
    </w:p>
    <w:p w14:paraId="3868DFA1">
      <w:pPr>
        <w:pStyle w:val="8"/>
        <w:numPr>
          <w:ilvl w:val="0"/>
          <w:numId w:val="19"/>
        </w:numPr>
        <w:tabs>
          <w:tab w:val="left" w:pos="479"/>
        </w:tabs>
        <w:spacing w:line="252" w:lineRule="exact"/>
        <w:ind w:left="478" w:hanging="258"/>
      </w:pPr>
      <w:r>
        <w:t>Implement</w:t>
      </w:r>
      <w:r>
        <w:rPr>
          <w:spacing w:val="-3"/>
        </w:rPr>
        <w:t xml:space="preserve"> </w:t>
      </w:r>
      <w:r>
        <w:t>traversal</w:t>
      </w:r>
      <w:r>
        <w:rPr>
          <w:spacing w:val="-3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(in-order,</w:t>
      </w:r>
      <w:r>
        <w:rPr>
          <w:spacing w:val="-2"/>
        </w:rPr>
        <w:t xml:space="preserve"> </w:t>
      </w:r>
      <w:r>
        <w:t>pre-order,</w:t>
      </w:r>
      <w:r>
        <w:rPr>
          <w:spacing w:val="-1"/>
        </w:rPr>
        <w:t xml:space="preserve"> </w:t>
      </w:r>
      <w:r>
        <w:t>post-order)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navigate</w:t>
      </w:r>
      <w:r>
        <w:rPr>
          <w:spacing w:val="-1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tree.</w:t>
      </w:r>
    </w:p>
    <w:p w14:paraId="70F5B505">
      <w:pPr>
        <w:pStyle w:val="8"/>
        <w:numPr>
          <w:ilvl w:val="0"/>
          <w:numId w:val="19"/>
        </w:numPr>
        <w:tabs>
          <w:tab w:val="left" w:pos="479"/>
        </w:tabs>
        <w:spacing w:before="1" w:line="252" w:lineRule="exact"/>
        <w:ind w:left="478" w:hanging="258"/>
      </w:pPr>
      <w:r>
        <w:t>Implement</w:t>
      </w:r>
      <w:r>
        <w:rPr>
          <w:spacing w:val="-2"/>
        </w:rPr>
        <w:t xml:space="preserve"> </w:t>
      </w:r>
      <w:r>
        <w:t>a search</w:t>
      </w:r>
      <w:r>
        <w:rPr>
          <w:spacing w:val="-3"/>
        </w:rPr>
        <w:t xml:space="preserve"> </w:t>
      </w:r>
      <w:r>
        <w:t>function to</w:t>
      </w:r>
      <w:r>
        <w:rPr>
          <w:spacing w:val="-5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within the</w:t>
      </w:r>
      <w:r>
        <w:rPr>
          <w:spacing w:val="-1"/>
        </w:rPr>
        <w:t xml:space="preserve"> </w:t>
      </w:r>
      <w:r>
        <w:t>AVL</w:t>
      </w:r>
      <w:r>
        <w:rPr>
          <w:spacing w:val="-2"/>
        </w:rPr>
        <w:t xml:space="preserve"> </w:t>
      </w:r>
      <w:r>
        <w:t>tree.</w:t>
      </w:r>
    </w:p>
    <w:p w14:paraId="66A35B85">
      <w:pPr>
        <w:pStyle w:val="8"/>
        <w:numPr>
          <w:ilvl w:val="0"/>
          <w:numId w:val="19"/>
        </w:numPr>
        <w:tabs>
          <w:tab w:val="left" w:pos="479"/>
        </w:tabs>
        <w:spacing w:line="252" w:lineRule="exact"/>
        <w:ind w:left="478" w:hanging="258"/>
      </w:pPr>
      <w:r>
        <w:t>Test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AVL</w:t>
      </w:r>
      <w:r>
        <w:rPr>
          <w:spacing w:val="-3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scenarios.</w:t>
      </w:r>
    </w:p>
    <w:p w14:paraId="0EEB6C9D">
      <w:pPr>
        <w:pStyle w:val="8"/>
        <w:numPr>
          <w:ilvl w:val="0"/>
          <w:numId w:val="19"/>
        </w:numPr>
        <w:tabs>
          <w:tab w:val="left" w:pos="479"/>
        </w:tabs>
        <w:spacing w:before="2" w:line="252" w:lineRule="exact"/>
        <w:ind w:left="478" w:hanging="258"/>
      </w:pPr>
      <w:r>
        <w:t>Optionally,</w:t>
      </w:r>
      <w:r>
        <w:rPr>
          <w:spacing w:val="-1"/>
        </w:rPr>
        <w:t xml:space="preserve"> </w:t>
      </w:r>
      <w:r>
        <w:t>optimize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performance.</w:t>
      </w:r>
    </w:p>
    <w:p w14:paraId="2FAD9E9E">
      <w:pPr>
        <w:pStyle w:val="8"/>
        <w:numPr>
          <w:ilvl w:val="0"/>
          <w:numId w:val="19"/>
        </w:numPr>
        <w:tabs>
          <w:tab w:val="left" w:pos="603"/>
        </w:tabs>
        <w:spacing w:line="252" w:lineRule="exact"/>
        <w:ind w:left="602" w:hanging="382"/>
      </w:pPr>
      <w:r>
        <w:t>Stop</w:t>
      </w:r>
    </w:p>
    <w:p w14:paraId="13B1E991">
      <w:pPr>
        <w:spacing w:line="252" w:lineRule="exact"/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5D14E4E2">
      <w:pPr>
        <w:pStyle w:val="6"/>
        <w:rPr>
          <w:sz w:val="20"/>
        </w:rPr>
      </w:pPr>
    </w:p>
    <w:p w14:paraId="4EB6BCA5">
      <w:pPr>
        <w:pStyle w:val="6"/>
        <w:spacing w:before="9"/>
        <w:rPr>
          <w:sz w:val="18"/>
        </w:rPr>
      </w:pPr>
    </w:p>
    <w:p w14:paraId="12A08665">
      <w:pPr>
        <w:pStyle w:val="6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</w:p>
    <w:p w14:paraId="77CEAADF">
      <w:pPr>
        <w:pStyle w:val="6"/>
        <w:spacing w:before="196" w:line="422" w:lineRule="auto"/>
        <w:ind w:left="221" w:right="8068"/>
        <w:rPr>
          <w:rFonts w:ascii="Cambria"/>
        </w:rPr>
      </w:pPr>
      <w:r>
        <w:rPr>
          <w:rFonts w:ascii="Cambria"/>
        </w:rPr>
        <w:t>#include&lt;stdio.h&gt;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#include&lt;stdlib.h&gt;</w:t>
      </w:r>
    </w:p>
    <w:p w14:paraId="676FC653">
      <w:pPr>
        <w:pStyle w:val="6"/>
        <w:spacing w:before="7"/>
        <w:rPr>
          <w:rFonts w:ascii="Cambria"/>
          <w:sz w:val="38"/>
        </w:rPr>
      </w:pPr>
    </w:p>
    <w:p w14:paraId="5FA322B7">
      <w:pPr>
        <w:pStyle w:val="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</w:p>
    <w:p w14:paraId="1F3B08C2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1E8CAA10">
      <w:pPr>
        <w:pStyle w:val="6"/>
        <w:spacing w:before="198"/>
        <w:ind w:left="269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data;</w:t>
      </w:r>
    </w:p>
    <w:p w14:paraId="470815C1">
      <w:pPr>
        <w:pStyle w:val="6"/>
        <w:spacing w:before="196" w:line="422" w:lineRule="auto"/>
        <w:ind w:left="269" w:right="8063"/>
        <w:rPr>
          <w:rFonts w:ascii="Cambria"/>
        </w:rPr>
      </w:pPr>
      <w:r>
        <w:rPr>
          <w:rFonts w:ascii="Cambria"/>
        </w:rPr>
        <w:t>struct node* left;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right;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ht;</w:t>
      </w:r>
    </w:p>
    <w:p w14:paraId="6F3CE0CA">
      <w:pPr>
        <w:pStyle w:val="6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14:paraId="4B37D222">
      <w:pPr>
        <w:pStyle w:val="6"/>
        <w:rPr>
          <w:rFonts w:ascii="Cambria"/>
          <w:sz w:val="26"/>
        </w:rPr>
      </w:pPr>
    </w:p>
    <w:p w14:paraId="007D94AD">
      <w:pPr>
        <w:pStyle w:val="6"/>
        <w:spacing w:before="4"/>
        <w:rPr>
          <w:rFonts w:ascii="Cambria"/>
          <w:sz w:val="29"/>
        </w:rPr>
      </w:pPr>
    </w:p>
    <w:p w14:paraId="5A0CD1CA">
      <w:pPr>
        <w:pStyle w:val="6"/>
        <w:spacing w:before="1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 =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NULL;</w:t>
      </w:r>
    </w:p>
    <w:p w14:paraId="4FB822F3">
      <w:pPr>
        <w:pStyle w:val="6"/>
        <w:rPr>
          <w:rFonts w:ascii="Cambria"/>
          <w:sz w:val="26"/>
        </w:rPr>
      </w:pPr>
    </w:p>
    <w:p w14:paraId="171A3873">
      <w:pPr>
        <w:pStyle w:val="6"/>
        <w:spacing w:before="6"/>
        <w:rPr>
          <w:rFonts w:ascii="Cambria"/>
          <w:sz w:val="29"/>
        </w:rPr>
      </w:pPr>
    </w:p>
    <w:p w14:paraId="3453189D">
      <w:pPr>
        <w:pStyle w:val="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create(int);</w:t>
      </w:r>
    </w:p>
    <w:p w14:paraId="023FD630">
      <w:pPr>
        <w:pStyle w:val="6"/>
        <w:spacing w:before="196" w:line="422" w:lineRule="auto"/>
        <w:ind w:left="221" w:right="6126"/>
        <w:rPr>
          <w:rFonts w:ascii="Cambria"/>
        </w:rPr>
      </w:pPr>
      <w:r>
        <w:rPr>
          <w:rFonts w:ascii="Cambria"/>
        </w:rPr>
        <w:t>struct node* insert(struct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delete(struct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search(struct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rotate_left(struct 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rotate_right(struct node*);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balance_factor(struct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node*);</w:t>
      </w:r>
    </w:p>
    <w:p w14:paraId="01D1E019">
      <w:pPr>
        <w:pStyle w:val="6"/>
        <w:spacing w:before="1" w:line="422" w:lineRule="auto"/>
        <w:ind w:left="221" w:right="715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2"/>
        </w:rPr>
        <w:t xml:space="preserve"> </w:t>
      </w:r>
      <w:r>
        <w:rPr>
          <w:rFonts w:ascii="Cambria"/>
        </w:rPr>
        <w:t>height(struct</w:t>
      </w:r>
      <w:r>
        <w:rPr>
          <w:rFonts w:ascii="Cambria"/>
          <w:spacing w:val="3"/>
        </w:rPr>
        <w:t xml:space="preserve"> </w:t>
      </w:r>
      <w:r>
        <w:rPr>
          <w:rFonts w:ascii="Cambria"/>
        </w:rPr>
        <w:t>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void inorder(struct 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void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preorder(struct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node*);</w:t>
      </w:r>
    </w:p>
    <w:p w14:paraId="7E50C4CD">
      <w:pPr>
        <w:pStyle w:val="6"/>
        <w:spacing w:line="258" w:lineRule="exact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postorder(struct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node*);</w:t>
      </w:r>
    </w:p>
    <w:p w14:paraId="56E4A03E">
      <w:pPr>
        <w:pStyle w:val="6"/>
        <w:rPr>
          <w:rFonts w:ascii="Cambria"/>
          <w:sz w:val="26"/>
        </w:rPr>
      </w:pPr>
    </w:p>
    <w:p w14:paraId="2409330B">
      <w:pPr>
        <w:pStyle w:val="6"/>
        <w:spacing w:before="4"/>
        <w:rPr>
          <w:rFonts w:ascii="Cambria"/>
          <w:sz w:val="29"/>
        </w:rPr>
      </w:pPr>
    </w:p>
    <w:p w14:paraId="532B82EB">
      <w:pPr>
        <w:pStyle w:val="6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</w:p>
    <w:p w14:paraId="5CE6BCE9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51CA32BD">
      <w:pPr>
        <w:pStyle w:val="6"/>
        <w:spacing w:before="198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user_choice, data;</w:t>
      </w:r>
    </w:p>
    <w:p w14:paraId="2ED7F2CA">
      <w:pPr>
        <w:rPr>
          <w:rFonts w:ascii="Cambria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693FD56E">
      <w:pPr>
        <w:pStyle w:val="6"/>
        <w:spacing w:before="93" w:line="422" w:lineRule="auto"/>
        <w:ind w:left="413" w:right="7071"/>
        <w:rPr>
          <w:rFonts w:ascii="Cambria"/>
        </w:rPr>
      </w:pPr>
      <w:r>
        <w:rPr>
          <w:rFonts w:ascii="Cambria"/>
        </w:rPr>
        <w:t>char user_continue = 'y';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result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NULL;</w:t>
      </w:r>
    </w:p>
    <w:p w14:paraId="34AF7291">
      <w:pPr>
        <w:pStyle w:val="6"/>
        <w:spacing w:before="7"/>
        <w:rPr>
          <w:rFonts w:ascii="Cambria"/>
          <w:sz w:val="38"/>
        </w:rPr>
      </w:pPr>
    </w:p>
    <w:p w14:paraId="00F4F2B0">
      <w:pPr>
        <w:pStyle w:val="6"/>
        <w:spacing w:before="1"/>
        <w:ind w:left="413"/>
        <w:rPr>
          <w:rFonts w:ascii="Cambria"/>
        </w:rPr>
      </w:pPr>
      <w:r>
        <w:rPr>
          <w:rFonts w:ascii="Cambria"/>
        </w:rPr>
        <w:t>while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(user_continue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'y'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||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user_continue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'Y')</w:t>
      </w:r>
    </w:p>
    <w:p w14:paraId="1B7254E1">
      <w:pPr>
        <w:pStyle w:val="6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14:paraId="5F0FFC2E">
      <w:pPr>
        <w:pStyle w:val="6"/>
        <w:tabs>
          <w:tab w:val="left" w:leader="hyphen" w:pos="3932"/>
        </w:tabs>
        <w:spacing w:before="196"/>
        <w:ind w:left="607"/>
        <w:rPr>
          <w:rFonts w:ascii="Cambria"/>
        </w:rPr>
      </w:pPr>
      <w:r>
        <w:rPr>
          <w:rFonts w:ascii="Cambria"/>
        </w:rPr>
        <w:t>printf("\n\n-------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AVL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TREE</w:t>
      </w:r>
      <w:r>
        <w:rPr>
          <w:rFonts w:ascii="Cambria"/>
        </w:rPr>
        <w:tab/>
      </w:r>
      <w:r>
        <w:rPr>
          <w:rFonts w:ascii="Cambria"/>
        </w:rPr>
        <w:t>\n");</w:t>
      </w:r>
    </w:p>
    <w:p w14:paraId="31534B0E">
      <w:pPr>
        <w:pStyle w:val="6"/>
        <w:spacing w:before="196" w:line="422" w:lineRule="auto"/>
        <w:ind w:left="607" w:right="7130"/>
        <w:rPr>
          <w:rFonts w:ascii="Cambria"/>
        </w:rPr>
      </w:pPr>
      <w:r>
        <w:rPr>
          <w:rFonts w:ascii="Cambria"/>
        </w:rPr>
        <w:t>printf("\n1. Insert");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printf("\n2. Delete");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printf("\n3. Search");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printf("\n4. Inorder");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printf("\n5. Preorder");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printf("\n6. Postorder");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printf("\n7.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EXIT");</w:t>
      </w:r>
    </w:p>
    <w:p w14:paraId="317DE84F">
      <w:pPr>
        <w:pStyle w:val="6"/>
        <w:spacing w:before="11"/>
        <w:rPr>
          <w:rFonts w:ascii="Cambria"/>
          <w:sz w:val="38"/>
        </w:rPr>
      </w:pPr>
    </w:p>
    <w:p w14:paraId="48412A2D">
      <w:pPr>
        <w:pStyle w:val="6"/>
        <w:spacing w:line="422" w:lineRule="auto"/>
        <w:ind w:left="607" w:right="6247"/>
        <w:rPr>
          <w:rFonts w:ascii="Cambria"/>
        </w:rPr>
      </w:pPr>
      <w:r>
        <w:rPr>
          <w:rFonts w:ascii="Cambria"/>
        </w:rPr>
        <w:t>printf("\n\nEnter Your Choice: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&amp;user_choice);</w:t>
      </w:r>
    </w:p>
    <w:p w14:paraId="71BA8A7B">
      <w:pPr>
        <w:pStyle w:val="6"/>
        <w:spacing w:before="7"/>
        <w:rPr>
          <w:rFonts w:ascii="Cambria"/>
          <w:sz w:val="38"/>
        </w:rPr>
      </w:pPr>
    </w:p>
    <w:p w14:paraId="6DAD1AA6">
      <w:pPr>
        <w:pStyle w:val="6"/>
        <w:spacing w:before="1"/>
        <w:ind w:left="607"/>
        <w:rPr>
          <w:rFonts w:ascii="Cambria"/>
        </w:rPr>
      </w:pPr>
      <w:r>
        <w:rPr>
          <w:rFonts w:ascii="Cambria"/>
        </w:rPr>
        <w:t>switch(user_choice)</w:t>
      </w:r>
    </w:p>
    <w:p w14:paraId="242E197F">
      <w:pPr>
        <w:pStyle w:val="6"/>
        <w:spacing w:before="195"/>
        <w:ind w:left="607"/>
        <w:rPr>
          <w:rFonts w:ascii="Cambria"/>
        </w:rPr>
      </w:pPr>
      <w:r>
        <w:rPr>
          <w:rFonts w:ascii="Cambria"/>
        </w:rPr>
        <w:t>{</w:t>
      </w:r>
    </w:p>
    <w:p w14:paraId="32D35CF4">
      <w:pPr>
        <w:pStyle w:val="6"/>
        <w:spacing w:before="196"/>
        <w:ind w:left="799"/>
        <w:rPr>
          <w:rFonts w:ascii="Cambria"/>
        </w:rPr>
      </w:pPr>
      <w:r>
        <w:rPr>
          <w:rFonts w:ascii="Cambria"/>
        </w:rPr>
        <w:t>case 1:</w:t>
      </w:r>
    </w:p>
    <w:p w14:paraId="6B9E3ACA">
      <w:pPr>
        <w:pStyle w:val="6"/>
        <w:spacing w:before="196" w:line="422" w:lineRule="auto"/>
        <w:ind w:left="994" w:right="6771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54"/>
        </w:rPr>
        <w:t xml:space="preserve"> </w:t>
      </w:r>
      <w:r>
        <w:rPr>
          <w:rFonts w:ascii="Cambria"/>
        </w:rPr>
        <w:t>&amp;data);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root = insert(root,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14:paraId="6BED79A1">
      <w:pPr>
        <w:pStyle w:val="6"/>
        <w:spacing w:before="9"/>
        <w:rPr>
          <w:rFonts w:ascii="Cambria"/>
          <w:sz w:val="38"/>
        </w:rPr>
      </w:pPr>
    </w:p>
    <w:p w14:paraId="7F079ECB">
      <w:pPr>
        <w:pStyle w:val="6"/>
        <w:ind w:left="799"/>
        <w:rPr>
          <w:rFonts w:ascii="Cambria"/>
        </w:rPr>
      </w:pPr>
      <w:r>
        <w:rPr>
          <w:rFonts w:ascii="Cambria"/>
        </w:rPr>
        <w:t>case 2:</w:t>
      </w:r>
    </w:p>
    <w:p w14:paraId="49E1763B">
      <w:pPr>
        <w:pStyle w:val="6"/>
        <w:spacing w:before="196" w:line="422" w:lineRule="auto"/>
        <w:ind w:left="994" w:right="6809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&amp;data);</w:t>
      </w:r>
    </w:p>
    <w:p w14:paraId="0016A106">
      <w:pPr>
        <w:pStyle w:val="6"/>
        <w:spacing w:line="424" w:lineRule="auto"/>
        <w:ind w:left="994" w:right="6740"/>
        <w:rPr>
          <w:rFonts w:ascii="Cambria"/>
        </w:rPr>
      </w:pPr>
      <w:r>
        <w:rPr>
          <w:rFonts w:ascii="Cambria"/>
        </w:rPr>
        <w:t>root = delete(root,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14:paraId="40D3B30E">
      <w:pPr>
        <w:spacing w:line="424" w:lineRule="auto"/>
        <w:rPr>
          <w:rFonts w:ascii="Cambria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0DF8A1F4">
      <w:pPr>
        <w:pStyle w:val="6"/>
        <w:spacing w:before="93"/>
        <w:ind w:left="941"/>
        <w:rPr>
          <w:rFonts w:ascii="Cambria"/>
        </w:rPr>
      </w:pPr>
      <w:r>
        <w:rPr>
          <w:rFonts w:ascii="Cambria"/>
        </w:rPr>
        <w:t>case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3:</w:t>
      </w:r>
    </w:p>
    <w:p w14:paraId="57889575">
      <w:pPr>
        <w:pStyle w:val="6"/>
        <w:spacing w:before="196" w:line="422" w:lineRule="auto"/>
        <w:ind w:left="994" w:right="6809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&amp;data);</w:t>
      </w:r>
    </w:p>
    <w:p w14:paraId="1E2A8B10">
      <w:pPr>
        <w:pStyle w:val="6"/>
        <w:spacing w:line="422" w:lineRule="auto"/>
        <w:ind w:left="994" w:right="6550"/>
        <w:rPr>
          <w:rFonts w:ascii="Cambria"/>
        </w:rPr>
      </w:pPr>
      <w:r>
        <w:rPr>
          <w:rFonts w:ascii="Cambria"/>
        </w:rPr>
        <w:t>result = search(root,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(result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14:paraId="2B15D24E">
      <w:pPr>
        <w:pStyle w:val="6"/>
        <w:spacing w:line="257" w:lineRule="exact"/>
        <w:ind w:left="994"/>
        <w:rPr>
          <w:rFonts w:ascii="Cambria"/>
        </w:rPr>
      </w:pPr>
      <w:r>
        <w:rPr>
          <w:rFonts w:ascii="Cambria"/>
        </w:rPr>
        <w:t>{</w:t>
      </w:r>
    </w:p>
    <w:p w14:paraId="5D5CAE47">
      <w:pPr>
        <w:pStyle w:val="6"/>
        <w:spacing w:before="195"/>
        <w:ind w:left="1661"/>
        <w:rPr>
          <w:rFonts w:ascii="Cambria"/>
        </w:rPr>
      </w:pPr>
      <w:r>
        <w:rPr>
          <w:rFonts w:ascii="Cambria"/>
        </w:rPr>
        <w:t>printf("\nNode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found!");</w:t>
      </w:r>
    </w:p>
    <w:p w14:paraId="101DB048">
      <w:pPr>
        <w:pStyle w:val="6"/>
        <w:spacing w:before="198"/>
        <w:ind w:left="994"/>
        <w:rPr>
          <w:rFonts w:ascii="Cambria"/>
        </w:rPr>
      </w:pPr>
      <w:r>
        <w:rPr>
          <w:rFonts w:ascii="Cambria"/>
        </w:rPr>
        <w:t>}</w:t>
      </w:r>
    </w:p>
    <w:p w14:paraId="3B0AD94A">
      <w:pPr>
        <w:pStyle w:val="6"/>
        <w:spacing w:before="196"/>
        <w:ind w:left="994"/>
        <w:rPr>
          <w:rFonts w:ascii="Cambria"/>
        </w:rPr>
      </w:pPr>
      <w:r>
        <w:rPr>
          <w:rFonts w:ascii="Cambria"/>
        </w:rPr>
        <w:t>else</w:t>
      </w:r>
    </w:p>
    <w:p w14:paraId="19B2D08D">
      <w:pPr>
        <w:pStyle w:val="6"/>
        <w:spacing w:before="196"/>
        <w:ind w:left="994"/>
        <w:rPr>
          <w:rFonts w:ascii="Cambria"/>
        </w:rPr>
      </w:pPr>
      <w:r>
        <w:rPr>
          <w:rFonts w:ascii="Cambria"/>
        </w:rPr>
        <w:t>{</w:t>
      </w:r>
    </w:p>
    <w:p w14:paraId="60B5DF2A">
      <w:pPr>
        <w:pStyle w:val="6"/>
        <w:spacing w:before="196"/>
        <w:ind w:left="1188"/>
        <w:rPr>
          <w:rFonts w:ascii="Cambria"/>
        </w:rPr>
      </w:pPr>
      <w:r>
        <w:rPr>
          <w:rFonts w:ascii="Cambria"/>
        </w:rPr>
        <w:t>printf("\n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found");</w:t>
      </w:r>
    </w:p>
    <w:p w14:paraId="0796A972">
      <w:pPr>
        <w:pStyle w:val="6"/>
        <w:spacing w:before="195"/>
        <w:ind w:left="994"/>
        <w:rPr>
          <w:rFonts w:ascii="Cambria"/>
        </w:rPr>
      </w:pPr>
      <w:r>
        <w:rPr>
          <w:rFonts w:ascii="Cambria"/>
        </w:rPr>
        <w:t>}</w:t>
      </w:r>
    </w:p>
    <w:p w14:paraId="6B3AE9F6">
      <w:pPr>
        <w:pStyle w:val="6"/>
        <w:spacing w:before="196" w:line="422" w:lineRule="auto"/>
        <w:ind w:left="799" w:right="8467" w:firstLine="194"/>
        <w:rPr>
          <w:rFonts w:ascii="Cambria"/>
        </w:rPr>
      </w:pPr>
      <w:r>
        <w:rPr>
          <w:rFonts w:ascii="Cambria"/>
        </w:rPr>
        <w:t>break;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case 4:</w:t>
      </w:r>
    </w:p>
    <w:p w14:paraId="0D905072">
      <w:pPr>
        <w:pStyle w:val="6"/>
        <w:spacing w:before="2" w:line="422" w:lineRule="auto"/>
        <w:ind w:left="994" w:right="7729"/>
        <w:rPr>
          <w:rFonts w:ascii="Cambria"/>
        </w:rPr>
      </w:pPr>
      <w:r>
        <w:rPr>
          <w:rFonts w:ascii="Cambria"/>
        </w:rPr>
        <w:t>inorder(root);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14:paraId="5149DA0D">
      <w:pPr>
        <w:pStyle w:val="6"/>
        <w:spacing w:before="7"/>
        <w:rPr>
          <w:rFonts w:ascii="Cambria"/>
          <w:sz w:val="38"/>
        </w:rPr>
      </w:pPr>
    </w:p>
    <w:p w14:paraId="0D2F8C93">
      <w:pPr>
        <w:pStyle w:val="6"/>
        <w:spacing w:before="1"/>
        <w:ind w:left="799"/>
        <w:rPr>
          <w:rFonts w:ascii="Cambria"/>
        </w:rPr>
      </w:pPr>
      <w:r>
        <w:rPr>
          <w:rFonts w:ascii="Cambria"/>
        </w:rPr>
        <w:t>case 5:</w:t>
      </w:r>
    </w:p>
    <w:p w14:paraId="5EBFD719">
      <w:pPr>
        <w:pStyle w:val="6"/>
        <w:spacing w:before="195" w:line="422" w:lineRule="auto"/>
        <w:ind w:left="994" w:right="7592"/>
        <w:rPr>
          <w:rFonts w:ascii="Cambria"/>
        </w:rPr>
      </w:pPr>
      <w:r>
        <w:rPr>
          <w:rFonts w:ascii="Cambria"/>
        </w:rPr>
        <w:t>preorder(root);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14:paraId="57BD8826">
      <w:pPr>
        <w:pStyle w:val="6"/>
        <w:spacing w:before="7"/>
        <w:rPr>
          <w:rFonts w:ascii="Cambria"/>
          <w:sz w:val="38"/>
        </w:rPr>
      </w:pPr>
    </w:p>
    <w:p w14:paraId="184AC3DD">
      <w:pPr>
        <w:pStyle w:val="6"/>
        <w:spacing w:before="1"/>
        <w:ind w:left="799"/>
        <w:rPr>
          <w:rFonts w:ascii="Cambria"/>
        </w:rPr>
      </w:pPr>
      <w:r>
        <w:rPr>
          <w:rFonts w:ascii="Cambria"/>
        </w:rPr>
        <w:t>case 6:</w:t>
      </w:r>
    </w:p>
    <w:p w14:paraId="257D8435">
      <w:pPr>
        <w:pStyle w:val="6"/>
        <w:spacing w:before="198" w:line="422" w:lineRule="auto"/>
        <w:ind w:left="994" w:right="7504"/>
        <w:rPr>
          <w:rFonts w:ascii="Cambria"/>
        </w:rPr>
      </w:pPr>
      <w:r>
        <w:rPr>
          <w:rFonts w:ascii="Cambria"/>
        </w:rPr>
        <w:t>postorder(root);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14:paraId="4DC967C6">
      <w:pPr>
        <w:pStyle w:val="6"/>
        <w:spacing w:before="8"/>
        <w:rPr>
          <w:rFonts w:ascii="Cambria"/>
          <w:sz w:val="38"/>
        </w:rPr>
      </w:pPr>
    </w:p>
    <w:p w14:paraId="544CF40C">
      <w:pPr>
        <w:pStyle w:val="6"/>
        <w:ind w:left="799"/>
        <w:rPr>
          <w:rFonts w:ascii="Cambria"/>
        </w:rPr>
      </w:pPr>
      <w:r>
        <w:rPr>
          <w:rFonts w:ascii="Cambria"/>
        </w:rPr>
        <w:t>case 7:</w:t>
      </w:r>
    </w:p>
    <w:p w14:paraId="75873B50">
      <w:pPr>
        <w:pStyle w:val="6"/>
        <w:spacing w:before="195" w:line="422" w:lineRule="auto"/>
        <w:ind w:left="994" w:right="5507"/>
        <w:rPr>
          <w:rFonts w:ascii="Cambria"/>
        </w:rPr>
      </w:pPr>
      <w:r>
        <w:rPr>
          <w:rFonts w:ascii="Cambria"/>
        </w:rPr>
        <w:t>printf("\n\tProgram Terminated\n");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14:paraId="26863AC6">
      <w:pPr>
        <w:pStyle w:val="6"/>
        <w:spacing w:before="10"/>
        <w:rPr>
          <w:rFonts w:ascii="Cambria"/>
          <w:sz w:val="38"/>
        </w:rPr>
      </w:pPr>
    </w:p>
    <w:p w14:paraId="26D3D4FF">
      <w:pPr>
        <w:pStyle w:val="6"/>
        <w:ind w:left="799"/>
        <w:rPr>
          <w:rFonts w:ascii="Cambria"/>
        </w:rPr>
      </w:pPr>
      <w:r>
        <w:rPr>
          <w:rFonts w:ascii="Cambria"/>
        </w:rPr>
        <w:t>default:</w:t>
      </w:r>
    </w:p>
    <w:p w14:paraId="4DA13271">
      <w:pPr>
        <w:rPr>
          <w:rFonts w:ascii="Cambria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51100375">
      <w:pPr>
        <w:pStyle w:val="6"/>
        <w:spacing w:before="93"/>
        <w:ind w:left="989"/>
        <w:rPr>
          <w:rFonts w:ascii="Cambria"/>
        </w:rPr>
      </w:pPr>
      <w:r>
        <w:rPr>
          <w:rFonts w:ascii="Cambria"/>
        </w:rPr>
        <w:t>printf("\n\tInvalid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Choice\n");</w:t>
      </w:r>
    </w:p>
    <w:p w14:paraId="3808220B">
      <w:pPr>
        <w:pStyle w:val="6"/>
        <w:spacing w:before="196"/>
        <w:ind w:left="607"/>
        <w:rPr>
          <w:rFonts w:ascii="Cambria"/>
        </w:rPr>
      </w:pPr>
      <w:r>
        <w:rPr>
          <w:rFonts w:ascii="Cambria"/>
        </w:rPr>
        <w:t>}</w:t>
      </w:r>
    </w:p>
    <w:p w14:paraId="59E90F98">
      <w:pPr>
        <w:pStyle w:val="6"/>
        <w:rPr>
          <w:rFonts w:ascii="Cambria"/>
          <w:sz w:val="20"/>
        </w:rPr>
      </w:pPr>
    </w:p>
    <w:p w14:paraId="7F8F706E">
      <w:pPr>
        <w:pStyle w:val="6"/>
        <w:spacing w:before="9"/>
        <w:rPr>
          <w:rFonts w:ascii="Cambria"/>
          <w:sz w:val="26"/>
        </w:rPr>
      </w:pPr>
    </w:p>
    <w:p w14:paraId="19EA3375">
      <w:pPr>
        <w:pStyle w:val="6"/>
        <w:spacing w:before="101" w:line="422" w:lineRule="auto"/>
        <w:ind w:left="607" w:right="5617"/>
        <w:rPr>
          <w:rFonts w:ascii="Cambria"/>
        </w:rPr>
      </w:pPr>
      <w:r>
        <w:rPr>
          <w:rFonts w:ascii="Cambria"/>
        </w:rPr>
        <w:t>printf("\n\nDo you want to continue?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%c", &amp;user_continue);</w:t>
      </w:r>
    </w:p>
    <w:p w14:paraId="797F8022">
      <w:pPr>
        <w:pStyle w:val="6"/>
        <w:spacing w:line="257" w:lineRule="exact"/>
        <w:ind w:left="413"/>
        <w:rPr>
          <w:rFonts w:ascii="Cambria"/>
        </w:rPr>
      </w:pPr>
      <w:r>
        <w:rPr>
          <w:rFonts w:ascii="Cambria"/>
        </w:rPr>
        <w:t>}</w:t>
      </w:r>
    </w:p>
    <w:p w14:paraId="6D65F78D">
      <w:pPr>
        <w:pStyle w:val="6"/>
        <w:rPr>
          <w:rFonts w:ascii="Cambria"/>
          <w:sz w:val="20"/>
        </w:rPr>
      </w:pPr>
    </w:p>
    <w:p w14:paraId="02FEACC6">
      <w:pPr>
        <w:pStyle w:val="6"/>
        <w:rPr>
          <w:rFonts w:ascii="Cambria"/>
          <w:sz w:val="27"/>
        </w:rPr>
      </w:pPr>
    </w:p>
    <w:p w14:paraId="601AD574">
      <w:pPr>
        <w:pStyle w:val="6"/>
        <w:spacing w:before="101"/>
        <w:ind w:left="413"/>
        <w:rPr>
          <w:rFonts w:ascii="Cambria"/>
        </w:rPr>
      </w:pPr>
      <w:r>
        <w:rPr>
          <w:rFonts w:ascii="Cambria"/>
        </w:rPr>
        <w:t>return 0;</w:t>
      </w:r>
    </w:p>
    <w:p w14:paraId="03E2C9C4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748289BA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data)</w:t>
      </w:r>
    </w:p>
    <w:p w14:paraId="6885A01E">
      <w:pPr>
        <w:pStyle w:val="6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14:paraId="34FCE5C1">
      <w:pPr>
        <w:pStyle w:val="6"/>
        <w:spacing w:before="196" w:line="422" w:lineRule="auto"/>
        <w:ind w:left="413" w:right="3201"/>
        <w:rPr>
          <w:rFonts w:ascii="Cambria"/>
        </w:rPr>
      </w:pPr>
      <w:r>
        <w:rPr>
          <w:rFonts w:ascii="Cambria"/>
        </w:rPr>
        <w:t>struct node* new_node = (struct node*) malloc 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(new_node == NULL)</w:t>
      </w:r>
    </w:p>
    <w:p w14:paraId="1D648006">
      <w:pPr>
        <w:pStyle w:val="6"/>
        <w:spacing w:line="257" w:lineRule="exact"/>
        <w:ind w:left="413"/>
        <w:rPr>
          <w:rFonts w:ascii="Cambria"/>
        </w:rPr>
      </w:pPr>
      <w:r>
        <w:rPr>
          <w:rFonts w:ascii="Cambria"/>
        </w:rPr>
        <w:t>{</w:t>
      </w:r>
    </w:p>
    <w:p w14:paraId="678A4899">
      <w:pPr>
        <w:pStyle w:val="6"/>
        <w:spacing w:before="198" w:line="422" w:lineRule="auto"/>
        <w:ind w:left="607" w:right="5436"/>
        <w:rPr>
          <w:rFonts w:ascii="Cambria"/>
        </w:rPr>
      </w:pPr>
      <w:r>
        <w:rPr>
          <w:rFonts w:ascii="Cambria"/>
        </w:rPr>
        <w:t>printf("\nMemory can&amp;'t be allocated\n");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14:paraId="2CE86E28">
      <w:pPr>
        <w:pStyle w:val="6"/>
        <w:spacing w:line="258" w:lineRule="exact"/>
        <w:ind w:left="413"/>
        <w:rPr>
          <w:rFonts w:ascii="Cambria"/>
        </w:rPr>
      </w:pPr>
      <w:r>
        <w:rPr>
          <w:rFonts w:ascii="Cambria"/>
        </w:rPr>
        <w:t>}</w:t>
      </w:r>
    </w:p>
    <w:p w14:paraId="05444CE1">
      <w:pPr>
        <w:pStyle w:val="6"/>
        <w:spacing w:before="196" w:line="422" w:lineRule="auto"/>
        <w:ind w:left="413" w:right="7245"/>
        <w:rPr>
          <w:rFonts w:ascii="Cambria"/>
        </w:rPr>
      </w:pPr>
      <w:r>
        <w:rPr>
          <w:rFonts w:ascii="Cambria"/>
        </w:rPr>
        <w:t>new_node-&gt;data = data;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new_node-&gt;left = NULL;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new_node-&gt;right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14:paraId="096B24E0">
      <w:pPr>
        <w:pStyle w:val="6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007F8959">
      <w:pPr>
        <w:pStyle w:val="6"/>
        <w:spacing w:before="198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rotate_left(struct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14:paraId="67C3116B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508E7784">
      <w:pPr>
        <w:pStyle w:val="6"/>
        <w:spacing w:before="196" w:line="422" w:lineRule="auto"/>
        <w:ind w:left="413" w:right="6110"/>
        <w:rPr>
          <w:rFonts w:ascii="Cambria"/>
        </w:rPr>
      </w:pPr>
      <w:r>
        <w:rPr>
          <w:rFonts w:ascii="Cambria"/>
        </w:rPr>
        <w:t>struct node* right_child = root-&gt;right;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root-&gt;right = right_child-&gt;left;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right_child-&gt;left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root;</w:t>
      </w:r>
    </w:p>
    <w:p w14:paraId="236E3EE7">
      <w:pPr>
        <w:pStyle w:val="6"/>
        <w:spacing w:line="257" w:lineRule="exact"/>
        <w:ind w:left="413"/>
        <w:rPr>
          <w:rFonts w:ascii="Cambria"/>
        </w:rPr>
      </w:pPr>
      <w:r>
        <w:rPr>
          <w:rFonts w:ascii="Cambria"/>
        </w:rPr>
        <w:t>root-&gt;ht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height(root);</w:t>
      </w:r>
    </w:p>
    <w:p w14:paraId="07FAB226">
      <w:pPr>
        <w:pStyle w:val="6"/>
        <w:spacing w:before="195"/>
        <w:ind w:left="413"/>
        <w:rPr>
          <w:rFonts w:ascii="Cambria"/>
        </w:rPr>
      </w:pPr>
      <w:r>
        <w:rPr>
          <w:rFonts w:ascii="Cambria"/>
        </w:rPr>
        <w:t>right_child-&gt;ht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height(right_child);</w:t>
      </w:r>
    </w:p>
    <w:p w14:paraId="454DC2FF">
      <w:pPr>
        <w:rPr>
          <w:rFonts w:ascii="Cambria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3F16B46C">
      <w:pPr>
        <w:pStyle w:val="6"/>
        <w:spacing w:before="93"/>
        <w:ind w:left="989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right_child;</w:t>
      </w:r>
    </w:p>
    <w:p w14:paraId="298F5EAB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17EF7C74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14:paraId="3B47CA26">
      <w:pPr>
        <w:pStyle w:val="6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14:paraId="3AD6FEA7">
      <w:pPr>
        <w:pStyle w:val="6"/>
        <w:spacing w:before="196" w:line="422" w:lineRule="auto"/>
        <w:ind w:left="413" w:right="6407"/>
        <w:rPr>
          <w:rFonts w:ascii="Cambria"/>
        </w:rPr>
      </w:pPr>
      <w:r>
        <w:rPr>
          <w:rFonts w:ascii="Cambria"/>
        </w:rPr>
        <w:t>struct node* left_child = root-&gt;left;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root-&gt;left = left_child-&gt;right;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left_child-&gt;right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14:paraId="20E60108">
      <w:pPr>
        <w:pStyle w:val="6"/>
        <w:rPr>
          <w:rFonts w:ascii="Cambria"/>
          <w:sz w:val="20"/>
        </w:rPr>
      </w:pPr>
    </w:p>
    <w:p w14:paraId="1A5152B5">
      <w:pPr>
        <w:pStyle w:val="6"/>
        <w:spacing w:before="221"/>
        <w:ind w:left="413"/>
        <w:rPr>
          <w:rFonts w:ascii="Cambria"/>
        </w:rPr>
      </w:pPr>
      <w:r>
        <w:rPr>
          <w:rFonts w:ascii="Cambria"/>
        </w:rPr>
        <w:t>root-&gt;ht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height(root);</w:t>
      </w:r>
    </w:p>
    <w:p w14:paraId="24ADF3C5">
      <w:pPr>
        <w:pStyle w:val="6"/>
        <w:spacing w:before="196" w:line="422" w:lineRule="auto"/>
        <w:ind w:left="847" w:right="6516" w:hanging="435"/>
        <w:rPr>
          <w:rFonts w:ascii="Cambria"/>
        </w:rPr>
      </w:pPr>
      <w:r>
        <w:rPr>
          <w:rFonts w:ascii="Cambria"/>
        </w:rPr>
        <w:t>left_child-&gt;ht = height(left_child);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left_child;</w:t>
      </w:r>
    </w:p>
    <w:p w14:paraId="271EC6C2">
      <w:pPr>
        <w:pStyle w:val="6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497C0A13">
      <w:pPr>
        <w:pStyle w:val="6"/>
        <w:rPr>
          <w:rFonts w:ascii="Cambria"/>
          <w:sz w:val="20"/>
        </w:rPr>
      </w:pPr>
    </w:p>
    <w:p w14:paraId="6CD15FB2">
      <w:pPr>
        <w:pStyle w:val="6"/>
        <w:spacing w:before="9"/>
        <w:rPr>
          <w:rFonts w:ascii="Cambria"/>
          <w:sz w:val="26"/>
        </w:rPr>
      </w:pPr>
    </w:p>
    <w:p w14:paraId="17F7B449">
      <w:pPr>
        <w:pStyle w:val="6"/>
        <w:spacing w:before="10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balance_factor(struct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root)</w:t>
      </w:r>
    </w:p>
    <w:p w14:paraId="506D4A36">
      <w:pPr>
        <w:pStyle w:val="6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14:paraId="27D60FDF">
      <w:pPr>
        <w:pStyle w:val="6"/>
        <w:spacing w:before="196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lh, rh;</w:t>
      </w:r>
    </w:p>
    <w:p w14:paraId="6AA2C24F">
      <w:pPr>
        <w:pStyle w:val="6"/>
        <w:spacing w:before="196" w:line="422" w:lineRule="auto"/>
        <w:ind w:left="607" w:right="8035" w:hanging="195"/>
        <w:rPr>
          <w:rFonts w:ascii="Cambria"/>
        </w:rPr>
      </w:pPr>
      <w:r>
        <w:rPr>
          <w:rFonts w:ascii="Cambria"/>
        </w:rPr>
        <w:t>if (root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14:paraId="1F2B5D8E">
      <w:pPr>
        <w:pStyle w:val="6"/>
        <w:spacing w:line="422" w:lineRule="auto"/>
        <w:ind w:left="607" w:right="7532" w:hanging="195"/>
        <w:rPr>
          <w:rFonts w:ascii="Cambria"/>
        </w:rPr>
      </w:pPr>
      <w:r>
        <w:rPr>
          <w:rFonts w:ascii="Cambria"/>
        </w:rPr>
        <w:t>if (root-&gt;left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lh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14:paraId="4B16C634">
      <w:pPr>
        <w:pStyle w:val="6"/>
        <w:spacing w:line="257" w:lineRule="exact"/>
        <w:ind w:left="413"/>
        <w:rPr>
          <w:rFonts w:ascii="Cambria"/>
        </w:rPr>
      </w:pPr>
      <w:r>
        <w:rPr>
          <w:rFonts w:ascii="Cambria"/>
        </w:rPr>
        <w:t>else</w:t>
      </w:r>
    </w:p>
    <w:p w14:paraId="0A10C9A4">
      <w:pPr>
        <w:pStyle w:val="6"/>
        <w:spacing w:before="195" w:line="424" w:lineRule="auto"/>
        <w:ind w:left="413" w:right="7362" w:firstLine="194"/>
        <w:rPr>
          <w:rFonts w:ascii="Cambria"/>
        </w:rPr>
      </w:pPr>
      <w:r>
        <w:rPr>
          <w:rFonts w:ascii="Cambria"/>
        </w:rPr>
        <w:t>lh = 1 + root-&gt;left-&gt;ht;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14:paraId="26DCC339">
      <w:pPr>
        <w:pStyle w:val="6"/>
        <w:spacing w:line="422" w:lineRule="auto"/>
        <w:ind w:left="413" w:right="8842" w:firstLine="194"/>
        <w:rPr>
          <w:rFonts w:ascii="Cambria"/>
        </w:rPr>
      </w:pPr>
      <w:r>
        <w:rPr>
          <w:rFonts w:ascii="Cambria"/>
        </w:rPr>
        <w:t>rh = 0;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else</w:t>
      </w:r>
    </w:p>
    <w:p w14:paraId="1E316C5E">
      <w:pPr>
        <w:pStyle w:val="6"/>
        <w:spacing w:line="422" w:lineRule="auto"/>
        <w:ind w:left="413" w:right="7182" w:firstLine="194"/>
        <w:rPr>
          <w:rFonts w:ascii="Cambria"/>
        </w:rPr>
      </w:pPr>
      <w:r>
        <w:rPr>
          <w:rFonts w:ascii="Cambria"/>
        </w:rPr>
        <w:t>rh = 1 + root-&gt;right-&gt;ht;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 rh;</w:t>
      </w:r>
    </w:p>
    <w:p w14:paraId="34BED88A">
      <w:pPr>
        <w:pStyle w:val="6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1F9EFEEB">
      <w:pPr>
        <w:pStyle w:val="6"/>
        <w:spacing w:before="192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height(struct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root)</w:t>
      </w:r>
    </w:p>
    <w:p w14:paraId="361A1F87">
      <w:pPr>
        <w:pStyle w:val="6"/>
        <w:spacing w:before="198"/>
        <w:ind w:left="269"/>
        <w:rPr>
          <w:rFonts w:ascii="Cambria"/>
        </w:rPr>
      </w:pPr>
      <w:r>
        <w:rPr>
          <w:rFonts w:ascii="Cambria"/>
        </w:rPr>
        <w:t>{</w:t>
      </w:r>
    </w:p>
    <w:p w14:paraId="1B2029DA">
      <w:pPr>
        <w:pStyle w:val="6"/>
        <w:spacing w:before="195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lh, rh;</w:t>
      </w:r>
    </w:p>
    <w:p w14:paraId="13EB1AE2">
      <w:pPr>
        <w:rPr>
          <w:rFonts w:ascii="Cambria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77D0F3F3">
      <w:pPr>
        <w:pStyle w:val="6"/>
        <w:spacing w:before="93"/>
        <w:ind w:left="413"/>
        <w:rPr>
          <w:rFonts w:ascii="Cambria"/>
        </w:rPr>
      </w:pPr>
      <w:r>
        <w:rPr>
          <w:rFonts w:ascii="Cambria"/>
        </w:rPr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14:paraId="0C2F43F4">
      <w:pPr>
        <w:pStyle w:val="6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14:paraId="035B0D12">
      <w:pPr>
        <w:pStyle w:val="6"/>
        <w:spacing w:before="196"/>
        <w:ind w:left="607"/>
        <w:rPr>
          <w:rFonts w:ascii="Cambria"/>
        </w:rPr>
      </w:pPr>
      <w:r>
        <w:rPr>
          <w:rFonts w:ascii="Cambria"/>
        </w:rPr>
        <w:t>return 0;</w:t>
      </w:r>
    </w:p>
    <w:p w14:paraId="5BD60455">
      <w:pPr>
        <w:pStyle w:val="6"/>
        <w:spacing w:before="195"/>
        <w:ind w:left="413"/>
        <w:rPr>
          <w:rFonts w:ascii="Cambria"/>
        </w:rPr>
      </w:pPr>
      <w:r>
        <w:rPr>
          <w:rFonts w:ascii="Cambria"/>
        </w:rPr>
        <w:t>}</w:t>
      </w:r>
    </w:p>
    <w:p w14:paraId="2821158A">
      <w:pPr>
        <w:pStyle w:val="6"/>
        <w:spacing w:before="196" w:line="422" w:lineRule="auto"/>
        <w:ind w:left="607" w:right="7532" w:hanging="195"/>
        <w:rPr>
          <w:rFonts w:ascii="Cambria"/>
        </w:rPr>
      </w:pPr>
      <w:r>
        <w:rPr>
          <w:rFonts w:ascii="Cambria"/>
        </w:rPr>
        <w:t>if (root-&gt;left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lh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14:paraId="1166E1E7">
      <w:pPr>
        <w:pStyle w:val="6"/>
        <w:spacing w:line="257" w:lineRule="exact"/>
        <w:ind w:left="413"/>
        <w:rPr>
          <w:rFonts w:ascii="Cambria"/>
        </w:rPr>
      </w:pPr>
      <w:r>
        <w:rPr>
          <w:rFonts w:ascii="Cambria"/>
        </w:rPr>
        <w:t>else</w:t>
      </w:r>
    </w:p>
    <w:p w14:paraId="1FB8291A">
      <w:pPr>
        <w:pStyle w:val="6"/>
        <w:spacing w:before="198" w:line="422" w:lineRule="auto"/>
        <w:ind w:left="413" w:right="7362" w:firstLine="194"/>
        <w:rPr>
          <w:rFonts w:ascii="Cambria"/>
        </w:rPr>
      </w:pPr>
      <w:r>
        <w:rPr>
          <w:rFonts w:ascii="Cambria"/>
        </w:rPr>
        <w:t>lh = 1 + root-&gt;left-&gt;ht;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14:paraId="141DC024">
      <w:pPr>
        <w:pStyle w:val="6"/>
        <w:spacing w:line="422" w:lineRule="auto"/>
        <w:ind w:left="413" w:right="8842" w:firstLine="194"/>
        <w:rPr>
          <w:rFonts w:ascii="Cambria"/>
        </w:rPr>
      </w:pPr>
      <w:r>
        <w:rPr>
          <w:rFonts w:ascii="Cambria"/>
        </w:rPr>
        <w:t>rh = 0;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else</w:t>
      </w:r>
    </w:p>
    <w:p w14:paraId="616D4103">
      <w:pPr>
        <w:pStyle w:val="6"/>
        <w:spacing w:line="257" w:lineRule="exact"/>
        <w:ind w:left="607"/>
        <w:rPr>
          <w:rFonts w:ascii="Cambria"/>
        </w:rPr>
      </w:pPr>
      <w:r>
        <w:rPr>
          <w:rFonts w:ascii="Cambria"/>
        </w:rPr>
        <w:t>rh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 +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root-&gt;right-&gt;ht;</w:t>
      </w:r>
    </w:p>
    <w:p w14:paraId="2DD79E81">
      <w:pPr>
        <w:pStyle w:val="6"/>
        <w:rPr>
          <w:rFonts w:ascii="Cambria"/>
          <w:sz w:val="20"/>
        </w:rPr>
      </w:pPr>
    </w:p>
    <w:p w14:paraId="25EF195B">
      <w:pPr>
        <w:pStyle w:val="6"/>
        <w:spacing w:before="9"/>
        <w:rPr>
          <w:rFonts w:ascii="Cambria"/>
          <w:sz w:val="26"/>
        </w:rPr>
      </w:pPr>
    </w:p>
    <w:p w14:paraId="14CA1EFE">
      <w:pPr>
        <w:pStyle w:val="6"/>
        <w:spacing w:before="101" w:line="424" w:lineRule="auto"/>
        <w:ind w:left="607" w:right="8338" w:hanging="195"/>
        <w:rPr>
          <w:rFonts w:ascii="Cambria"/>
        </w:rPr>
      </w:pPr>
      <w:r>
        <w:rPr>
          <w:rFonts w:ascii="Cambria"/>
        </w:rPr>
        <w:t>if (lh &gt; rh)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(lh);</w:t>
      </w:r>
    </w:p>
    <w:p w14:paraId="4D1B86E2">
      <w:pPr>
        <w:pStyle w:val="6"/>
        <w:spacing w:line="254" w:lineRule="exact"/>
        <w:ind w:left="413"/>
        <w:rPr>
          <w:rFonts w:ascii="Cambria"/>
        </w:rPr>
      </w:pPr>
      <w:r>
        <w:rPr>
          <w:rFonts w:ascii="Cambria"/>
        </w:rPr>
        <w:t>return (rh);</w:t>
      </w:r>
    </w:p>
    <w:p w14:paraId="269E553C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6EA7B498">
      <w:pPr>
        <w:pStyle w:val="6"/>
        <w:rPr>
          <w:rFonts w:ascii="Cambria"/>
          <w:sz w:val="20"/>
        </w:rPr>
      </w:pPr>
    </w:p>
    <w:p w14:paraId="6F15E211">
      <w:pPr>
        <w:pStyle w:val="6"/>
        <w:spacing w:before="9"/>
        <w:rPr>
          <w:rFonts w:ascii="Cambria"/>
          <w:sz w:val="26"/>
        </w:rPr>
      </w:pPr>
    </w:p>
    <w:p w14:paraId="570B9C67">
      <w:pPr>
        <w:pStyle w:val="6"/>
        <w:spacing w:before="101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insert(struct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data)</w:t>
      </w:r>
    </w:p>
    <w:p w14:paraId="3F117EC3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3B4219A4">
      <w:pPr>
        <w:pStyle w:val="6"/>
        <w:spacing w:before="195"/>
        <w:ind w:left="413"/>
        <w:rPr>
          <w:rFonts w:ascii="Cambria"/>
        </w:rPr>
      </w:pPr>
      <w:r>
        <w:rPr>
          <w:rFonts w:ascii="Cambria"/>
        </w:rPr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14:paraId="620C8D69">
      <w:pPr>
        <w:pStyle w:val="6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14:paraId="1CA02E12">
      <w:pPr>
        <w:pStyle w:val="6"/>
        <w:spacing w:before="198" w:line="422" w:lineRule="auto"/>
        <w:ind w:left="607" w:right="5848"/>
        <w:rPr>
          <w:rFonts w:ascii="Cambria"/>
        </w:rPr>
      </w:pPr>
      <w:r>
        <w:rPr>
          <w:rFonts w:ascii="Cambria"/>
        </w:rPr>
        <w:t>struct node* new_node = create(data);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(new_node 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14:paraId="173C2977">
      <w:pPr>
        <w:pStyle w:val="6"/>
        <w:ind w:left="607"/>
        <w:rPr>
          <w:rFonts w:ascii="Cambria"/>
        </w:rPr>
      </w:pPr>
      <w:r>
        <w:rPr>
          <w:rFonts w:ascii="Cambria"/>
        </w:rPr>
        <w:t>{</w:t>
      </w:r>
    </w:p>
    <w:p w14:paraId="70F60761">
      <w:pPr>
        <w:pStyle w:val="6"/>
        <w:spacing w:before="196"/>
        <w:ind w:left="799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14:paraId="2AA29D7D">
      <w:pPr>
        <w:pStyle w:val="6"/>
        <w:spacing w:before="195"/>
        <w:ind w:left="607"/>
        <w:rPr>
          <w:rFonts w:ascii="Cambria"/>
        </w:rPr>
      </w:pPr>
      <w:r>
        <w:rPr>
          <w:rFonts w:ascii="Cambria"/>
        </w:rPr>
        <w:t>}</w:t>
      </w:r>
    </w:p>
    <w:p w14:paraId="6C933518">
      <w:pPr>
        <w:pStyle w:val="6"/>
        <w:spacing w:before="196"/>
        <w:ind w:left="607"/>
        <w:rPr>
          <w:rFonts w:ascii="Cambria"/>
        </w:rPr>
      </w:pPr>
      <w:r>
        <w:rPr>
          <w:rFonts w:ascii="Cambria"/>
        </w:rPr>
        <w:t>root = new_node;</w:t>
      </w:r>
    </w:p>
    <w:p w14:paraId="0421013C">
      <w:pPr>
        <w:pStyle w:val="6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14:paraId="18403555">
      <w:pPr>
        <w:pStyle w:val="6"/>
        <w:spacing w:before="198"/>
        <w:ind w:left="413"/>
        <w:rPr>
          <w:rFonts w:ascii="Cambria"/>
        </w:rPr>
      </w:pPr>
      <w:r>
        <w:rPr>
          <w:rFonts w:ascii="Cambria"/>
        </w:rPr>
        <w:t>else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(data &gt;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root-&gt;data)</w:t>
      </w:r>
    </w:p>
    <w:p w14:paraId="2B9ED24E">
      <w:pPr>
        <w:pStyle w:val="6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14:paraId="303E887F">
      <w:pPr>
        <w:pStyle w:val="6"/>
        <w:spacing w:before="197"/>
        <w:ind w:left="994"/>
        <w:rPr>
          <w:rFonts w:ascii="Cambria"/>
        </w:rPr>
      </w:pPr>
      <w:r>
        <w:rPr>
          <w:rFonts w:ascii="Cambria"/>
        </w:rPr>
        <w:t>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insert(root-&gt;right, data);</w:t>
      </w:r>
    </w:p>
    <w:p w14:paraId="2F01A111">
      <w:pPr>
        <w:rPr>
          <w:rFonts w:ascii="Cambria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58AA697C">
      <w:pPr>
        <w:pStyle w:val="6"/>
        <w:rPr>
          <w:rFonts w:ascii="Cambria"/>
          <w:sz w:val="20"/>
        </w:rPr>
      </w:pPr>
    </w:p>
    <w:p w14:paraId="224AD281">
      <w:pPr>
        <w:pStyle w:val="6"/>
        <w:rPr>
          <w:rFonts w:ascii="Cambria"/>
          <w:sz w:val="20"/>
        </w:rPr>
      </w:pPr>
    </w:p>
    <w:p w14:paraId="2DF3A647">
      <w:pPr>
        <w:pStyle w:val="6"/>
        <w:rPr>
          <w:rFonts w:ascii="Cambria"/>
          <w:sz w:val="20"/>
        </w:rPr>
      </w:pPr>
    </w:p>
    <w:p w14:paraId="57D04EB7">
      <w:pPr>
        <w:pStyle w:val="6"/>
        <w:spacing w:before="9"/>
        <w:rPr>
          <w:rFonts w:ascii="Cambria"/>
          <w:sz w:val="16"/>
        </w:rPr>
      </w:pPr>
    </w:p>
    <w:p w14:paraId="50A3B72C">
      <w:pPr>
        <w:pStyle w:val="6"/>
        <w:spacing w:before="100"/>
        <w:ind w:left="607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-2)</w:t>
      </w:r>
    </w:p>
    <w:p w14:paraId="0B8E7C25">
      <w:pPr>
        <w:pStyle w:val="6"/>
        <w:spacing w:before="196"/>
        <w:ind w:left="607"/>
        <w:rPr>
          <w:rFonts w:ascii="Cambria"/>
        </w:rPr>
      </w:pPr>
      <w:r>
        <w:rPr>
          <w:rFonts w:ascii="Cambria"/>
        </w:rPr>
        <w:t>{</w:t>
      </w:r>
    </w:p>
    <w:p w14:paraId="146AFD3B">
      <w:pPr>
        <w:pStyle w:val="6"/>
        <w:spacing w:before="196"/>
        <w:ind w:left="799"/>
        <w:rPr>
          <w:rFonts w:ascii="Cambria"/>
        </w:rPr>
      </w:pPr>
      <w:r>
        <w:rPr>
          <w:rFonts w:ascii="Cambria"/>
        </w:rPr>
        <w:t>if (data &gt; root-&gt;right-&gt;data)</w:t>
      </w:r>
    </w:p>
    <w:p w14:paraId="6652CBDD">
      <w:pPr>
        <w:pStyle w:val="6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14:paraId="4F24AB48">
      <w:pPr>
        <w:pStyle w:val="6"/>
        <w:spacing w:before="195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 rotate_left(root);</w:t>
      </w:r>
    </w:p>
    <w:p w14:paraId="1A9CEB5B">
      <w:pPr>
        <w:pStyle w:val="6"/>
        <w:spacing w:before="198"/>
        <w:ind w:left="799"/>
        <w:rPr>
          <w:rFonts w:ascii="Cambria"/>
        </w:rPr>
      </w:pPr>
      <w:r>
        <w:rPr>
          <w:rFonts w:ascii="Cambria"/>
        </w:rPr>
        <w:t>}</w:t>
      </w:r>
    </w:p>
    <w:p w14:paraId="788912EB">
      <w:pPr>
        <w:pStyle w:val="6"/>
        <w:spacing w:before="197"/>
        <w:ind w:left="799"/>
        <w:rPr>
          <w:rFonts w:ascii="Cambria"/>
        </w:rPr>
      </w:pPr>
      <w:r>
        <w:rPr>
          <w:rFonts w:ascii="Cambria"/>
        </w:rPr>
        <w:t>else</w:t>
      </w:r>
    </w:p>
    <w:p w14:paraId="1368C9A7">
      <w:pPr>
        <w:pStyle w:val="6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14:paraId="35B30844">
      <w:pPr>
        <w:pStyle w:val="6"/>
        <w:spacing w:before="196" w:line="422" w:lineRule="auto"/>
        <w:ind w:left="994" w:right="5410"/>
        <w:rPr>
          <w:rFonts w:ascii="Cambria"/>
        </w:rPr>
      </w:pPr>
      <w:r>
        <w:rPr>
          <w:rFonts w:ascii="Cambria"/>
        </w:rPr>
        <w:t>root-&gt;right = rotate_right(root-&gt;right);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rotate_left(root);</w:t>
      </w:r>
    </w:p>
    <w:p w14:paraId="2D6AEE32">
      <w:pPr>
        <w:pStyle w:val="6"/>
        <w:spacing w:line="257" w:lineRule="exact"/>
        <w:ind w:left="799"/>
        <w:rPr>
          <w:rFonts w:ascii="Cambria"/>
        </w:rPr>
      </w:pPr>
      <w:r>
        <w:rPr>
          <w:rFonts w:ascii="Cambria"/>
        </w:rPr>
        <w:t>}</w:t>
      </w:r>
    </w:p>
    <w:p w14:paraId="03660435">
      <w:pPr>
        <w:pStyle w:val="6"/>
        <w:spacing w:before="196"/>
        <w:ind w:left="607"/>
        <w:rPr>
          <w:rFonts w:ascii="Cambria"/>
        </w:rPr>
      </w:pPr>
      <w:r>
        <w:rPr>
          <w:rFonts w:ascii="Cambria"/>
        </w:rPr>
        <w:t>}</w:t>
      </w:r>
    </w:p>
    <w:p w14:paraId="44715B61">
      <w:pPr>
        <w:pStyle w:val="6"/>
        <w:spacing w:before="198"/>
        <w:ind w:left="413"/>
        <w:rPr>
          <w:rFonts w:ascii="Cambria"/>
        </w:rPr>
      </w:pPr>
      <w:r>
        <w:rPr>
          <w:rFonts w:ascii="Cambria"/>
        </w:rPr>
        <w:t>}</w:t>
      </w:r>
    </w:p>
    <w:p w14:paraId="42225DFA">
      <w:pPr>
        <w:pStyle w:val="6"/>
        <w:spacing w:before="195"/>
        <w:ind w:left="413"/>
        <w:rPr>
          <w:rFonts w:ascii="Cambria"/>
        </w:rPr>
      </w:pPr>
      <w:r>
        <w:rPr>
          <w:rFonts w:ascii="Cambria"/>
        </w:rPr>
        <w:t>else</w:t>
      </w:r>
    </w:p>
    <w:p w14:paraId="120BE272">
      <w:pPr>
        <w:pStyle w:val="6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14:paraId="6CCFA53E">
      <w:pPr>
        <w:pStyle w:val="6"/>
        <w:spacing w:before="195" w:line="422" w:lineRule="auto"/>
        <w:ind w:left="751" w:right="6148" w:hanging="144"/>
        <w:rPr>
          <w:rFonts w:ascii="Cambria"/>
        </w:rPr>
      </w:pPr>
      <w:r>
        <w:rPr>
          <w:rFonts w:ascii="Cambria"/>
        </w:rPr>
        <w:t>root-&gt;left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insert(root-&gt;left,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2)</w:t>
      </w:r>
    </w:p>
    <w:p w14:paraId="5D64AACC">
      <w:pPr>
        <w:pStyle w:val="6"/>
        <w:ind w:left="607"/>
        <w:rPr>
          <w:rFonts w:ascii="Cambria"/>
        </w:rPr>
      </w:pPr>
      <w:r>
        <w:rPr>
          <w:rFonts w:ascii="Cambria"/>
        </w:rPr>
        <w:t>{</w:t>
      </w:r>
    </w:p>
    <w:p w14:paraId="197351DD">
      <w:pPr>
        <w:pStyle w:val="6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(data 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root-&gt;left-&gt;data)</w:t>
      </w:r>
    </w:p>
    <w:p w14:paraId="6F31B387">
      <w:pPr>
        <w:pStyle w:val="6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14:paraId="57C40A49">
      <w:pPr>
        <w:pStyle w:val="6"/>
        <w:spacing w:before="198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14:paraId="102A6674">
      <w:pPr>
        <w:pStyle w:val="6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14:paraId="3C949CF4">
      <w:pPr>
        <w:pStyle w:val="6"/>
        <w:spacing w:before="196"/>
        <w:ind w:left="799"/>
        <w:rPr>
          <w:rFonts w:ascii="Cambria"/>
        </w:rPr>
      </w:pPr>
      <w:r>
        <w:rPr>
          <w:rFonts w:ascii="Cambria"/>
        </w:rPr>
        <w:t>else</w:t>
      </w:r>
    </w:p>
    <w:p w14:paraId="6D877B7F">
      <w:pPr>
        <w:pStyle w:val="6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14:paraId="62F9D73E">
      <w:pPr>
        <w:pStyle w:val="6"/>
        <w:spacing w:before="195" w:line="422" w:lineRule="auto"/>
        <w:ind w:left="994" w:right="5856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14:paraId="2C429F31">
      <w:pPr>
        <w:pStyle w:val="6"/>
        <w:spacing w:line="257" w:lineRule="exact"/>
        <w:ind w:left="799"/>
        <w:rPr>
          <w:rFonts w:ascii="Cambria"/>
        </w:rPr>
      </w:pPr>
      <w:r>
        <w:rPr>
          <w:rFonts w:ascii="Cambria"/>
        </w:rPr>
        <w:t>}</w:t>
      </w:r>
    </w:p>
    <w:p w14:paraId="107CBE8A">
      <w:pPr>
        <w:pStyle w:val="6"/>
        <w:spacing w:before="198"/>
        <w:ind w:left="607"/>
        <w:rPr>
          <w:rFonts w:ascii="Cambria"/>
        </w:rPr>
      </w:pPr>
      <w:r>
        <w:rPr>
          <w:rFonts w:ascii="Cambria"/>
        </w:rPr>
        <w:t>}</w:t>
      </w:r>
    </w:p>
    <w:p w14:paraId="568A2278">
      <w:pPr>
        <w:pStyle w:val="6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14:paraId="1C97EF0F">
      <w:pPr>
        <w:pStyle w:val="6"/>
        <w:spacing w:before="196" w:line="422" w:lineRule="auto"/>
        <w:ind w:left="413" w:right="7419"/>
        <w:rPr>
          <w:rFonts w:ascii="Cambria"/>
        </w:rPr>
      </w:pPr>
      <w:r>
        <w:rPr>
          <w:rFonts w:ascii="Cambria"/>
        </w:rPr>
        <w:t>root-&gt;ht = height(root);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14:paraId="6E95824C">
      <w:pPr>
        <w:spacing w:line="422" w:lineRule="auto"/>
        <w:rPr>
          <w:rFonts w:ascii="Cambria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225F465B">
      <w:pPr>
        <w:pStyle w:val="6"/>
        <w:spacing w:before="93"/>
        <w:ind w:left="221"/>
        <w:rPr>
          <w:rFonts w:ascii="Cambria"/>
        </w:rPr>
      </w:pPr>
      <w:r>
        <w:rPr>
          <w:rFonts w:ascii="Cambria"/>
        </w:rPr>
        <w:t>}</w:t>
      </w:r>
    </w:p>
    <w:p w14:paraId="217C04B2">
      <w:pPr>
        <w:pStyle w:val="6"/>
        <w:rPr>
          <w:rFonts w:ascii="Cambria"/>
          <w:sz w:val="26"/>
        </w:rPr>
      </w:pPr>
    </w:p>
    <w:p w14:paraId="1736DC88">
      <w:pPr>
        <w:pStyle w:val="6"/>
        <w:spacing w:before="5"/>
        <w:rPr>
          <w:rFonts w:ascii="Cambria"/>
          <w:sz w:val="29"/>
        </w:rPr>
      </w:pPr>
    </w:p>
    <w:p w14:paraId="2D993A1D">
      <w:pPr>
        <w:pStyle w:val="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delete(struct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*root,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x)</w:t>
      </w:r>
    </w:p>
    <w:p w14:paraId="12C728DC">
      <w:pPr>
        <w:pStyle w:val="6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14:paraId="2A53548C">
      <w:pPr>
        <w:pStyle w:val="6"/>
        <w:spacing w:before="196"/>
        <w:ind w:left="413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14:paraId="17A4ACDC">
      <w:pPr>
        <w:pStyle w:val="6"/>
        <w:rPr>
          <w:rFonts w:ascii="Cambria"/>
          <w:sz w:val="26"/>
        </w:rPr>
      </w:pPr>
    </w:p>
    <w:p w14:paraId="49F784DB">
      <w:pPr>
        <w:pStyle w:val="6"/>
        <w:spacing w:before="4"/>
        <w:rPr>
          <w:rFonts w:ascii="Cambria"/>
          <w:sz w:val="29"/>
        </w:rPr>
      </w:pPr>
    </w:p>
    <w:p w14:paraId="69EA916E">
      <w:pPr>
        <w:pStyle w:val="6"/>
        <w:spacing w:before="1"/>
        <w:ind w:left="413"/>
        <w:rPr>
          <w:rFonts w:ascii="Cambria"/>
        </w:rPr>
      </w:pPr>
      <w:r>
        <w:rPr>
          <w:rFonts w:ascii="Cambria"/>
        </w:rPr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14:paraId="07D198B6">
      <w:pPr>
        <w:pStyle w:val="6"/>
        <w:spacing w:before="198"/>
        <w:ind w:left="413"/>
        <w:rPr>
          <w:rFonts w:ascii="Cambria"/>
        </w:rPr>
      </w:pPr>
      <w:r>
        <w:rPr>
          <w:rFonts w:ascii="Cambria"/>
        </w:rPr>
        <w:t>{</w:t>
      </w:r>
    </w:p>
    <w:p w14:paraId="12A853B0">
      <w:pPr>
        <w:pStyle w:val="6"/>
        <w:spacing w:before="196"/>
        <w:ind w:left="607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14:paraId="2AA151C0">
      <w:pPr>
        <w:pStyle w:val="6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14:paraId="2DA7D417">
      <w:pPr>
        <w:pStyle w:val="6"/>
        <w:rPr>
          <w:rFonts w:ascii="Cambria"/>
          <w:sz w:val="20"/>
        </w:rPr>
      </w:pPr>
    </w:p>
    <w:p w14:paraId="3D0F3636">
      <w:pPr>
        <w:pStyle w:val="6"/>
        <w:spacing w:before="9"/>
        <w:rPr>
          <w:rFonts w:ascii="Cambria"/>
          <w:sz w:val="26"/>
        </w:rPr>
      </w:pPr>
    </w:p>
    <w:p w14:paraId="44152AB7">
      <w:pPr>
        <w:pStyle w:val="6"/>
        <w:spacing w:before="101"/>
        <w:ind w:left="413"/>
        <w:rPr>
          <w:rFonts w:ascii="Cambria"/>
        </w:rPr>
      </w:pPr>
      <w:r>
        <w:rPr>
          <w:rFonts w:ascii="Cambria"/>
        </w:rPr>
        <w:t>if (x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 root-&gt;data)</w:t>
      </w:r>
    </w:p>
    <w:p w14:paraId="45A00FEE">
      <w:pPr>
        <w:pStyle w:val="6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14:paraId="6CF7C5CD">
      <w:pPr>
        <w:pStyle w:val="6"/>
        <w:spacing w:before="196" w:line="424" w:lineRule="auto"/>
        <w:ind w:left="607" w:right="6129"/>
        <w:rPr>
          <w:rFonts w:ascii="Cambria"/>
        </w:rPr>
      </w:pPr>
      <w:r>
        <w:rPr>
          <w:rFonts w:ascii="Cambria"/>
        </w:rPr>
        <w:t>root-&gt;right = delete(root-&gt;right, x);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2)</w:t>
      </w:r>
    </w:p>
    <w:p w14:paraId="4A84CC23">
      <w:pPr>
        <w:pStyle w:val="6"/>
        <w:spacing w:line="254" w:lineRule="exact"/>
        <w:ind w:left="607"/>
        <w:rPr>
          <w:rFonts w:ascii="Cambria"/>
        </w:rPr>
      </w:pPr>
      <w:r>
        <w:rPr>
          <w:rFonts w:ascii="Cambria"/>
        </w:rPr>
        <w:t>{</w:t>
      </w:r>
    </w:p>
    <w:p w14:paraId="5EF641E1">
      <w:pPr>
        <w:pStyle w:val="6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(balance_factor(root-&gt;left)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&gt;=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0)</w:t>
      </w:r>
    </w:p>
    <w:p w14:paraId="5B16B381">
      <w:pPr>
        <w:pStyle w:val="6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14:paraId="37593CC3">
      <w:pPr>
        <w:pStyle w:val="6"/>
        <w:spacing w:before="195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14:paraId="5CBA8AEE">
      <w:pPr>
        <w:pStyle w:val="6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14:paraId="03024039">
      <w:pPr>
        <w:pStyle w:val="6"/>
        <w:spacing w:before="196"/>
        <w:ind w:left="799"/>
        <w:rPr>
          <w:rFonts w:ascii="Cambria"/>
        </w:rPr>
      </w:pPr>
      <w:r>
        <w:rPr>
          <w:rFonts w:ascii="Cambria"/>
        </w:rPr>
        <w:t>else</w:t>
      </w:r>
    </w:p>
    <w:p w14:paraId="7C33DC96">
      <w:pPr>
        <w:pStyle w:val="6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14:paraId="0521F657">
      <w:pPr>
        <w:pStyle w:val="6"/>
        <w:spacing w:before="199" w:line="422" w:lineRule="auto"/>
        <w:ind w:left="994" w:right="5856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14:paraId="28D63554">
      <w:pPr>
        <w:pStyle w:val="6"/>
        <w:ind w:left="799"/>
        <w:rPr>
          <w:rFonts w:ascii="Cambria"/>
        </w:rPr>
      </w:pPr>
      <w:r>
        <w:rPr>
          <w:rFonts w:ascii="Cambria"/>
        </w:rPr>
        <w:t>}</w:t>
      </w:r>
    </w:p>
    <w:p w14:paraId="6CFCC9FB">
      <w:pPr>
        <w:pStyle w:val="6"/>
        <w:spacing w:before="195"/>
        <w:ind w:left="607"/>
        <w:rPr>
          <w:rFonts w:ascii="Cambria"/>
        </w:rPr>
      </w:pPr>
      <w:r>
        <w:rPr>
          <w:rFonts w:ascii="Cambria"/>
        </w:rPr>
        <w:t>}</w:t>
      </w:r>
    </w:p>
    <w:p w14:paraId="33D21231">
      <w:pPr>
        <w:pStyle w:val="6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14:paraId="19883F25">
      <w:pPr>
        <w:pStyle w:val="6"/>
        <w:spacing w:before="195"/>
        <w:ind w:left="413"/>
        <w:rPr>
          <w:rFonts w:ascii="Cambria"/>
        </w:rPr>
      </w:pPr>
      <w:r>
        <w:rPr>
          <w:rFonts w:ascii="Cambria"/>
        </w:rPr>
        <w:t>else if (x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root-&gt;data)</w:t>
      </w:r>
    </w:p>
    <w:p w14:paraId="3BF4DF04">
      <w:pPr>
        <w:pStyle w:val="6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14:paraId="48E452CA">
      <w:pPr>
        <w:pStyle w:val="6"/>
        <w:spacing w:before="198"/>
        <w:ind w:left="607"/>
        <w:rPr>
          <w:rFonts w:ascii="Cambria"/>
        </w:rPr>
      </w:pPr>
      <w:r>
        <w:rPr>
          <w:rFonts w:ascii="Cambria"/>
        </w:rPr>
        <w:t>root-&gt;left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delete(root-&gt;left, x);</w:t>
      </w:r>
    </w:p>
    <w:p w14:paraId="308F9D70">
      <w:pPr>
        <w:rPr>
          <w:rFonts w:ascii="Cambria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6BE8F71C">
      <w:pPr>
        <w:pStyle w:val="6"/>
        <w:spacing w:before="93"/>
        <w:ind w:left="98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-2)</w:t>
      </w:r>
    </w:p>
    <w:p w14:paraId="3776C575">
      <w:pPr>
        <w:pStyle w:val="6"/>
        <w:spacing w:before="196"/>
        <w:ind w:left="607"/>
        <w:rPr>
          <w:rFonts w:ascii="Cambria"/>
        </w:rPr>
      </w:pPr>
      <w:r>
        <w:rPr>
          <w:rFonts w:ascii="Cambria"/>
        </w:rPr>
        <w:t>{</w:t>
      </w:r>
    </w:p>
    <w:p w14:paraId="668D8227">
      <w:pPr>
        <w:pStyle w:val="6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(balance_factor(root-&gt;right)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&lt;=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0)</w:t>
      </w:r>
    </w:p>
    <w:p w14:paraId="522A3CE3">
      <w:pPr>
        <w:pStyle w:val="6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14:paraId="1E63731B">
      <w:pPr>
        <w:pStyle w:val="6"/>
        <w:spacing w:before="196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 rotate_left(root);</w:t>
      </w:r>
    </w:p>
    <w:p w14:paraId="03590528">
      <w:pPr>
        <w:pStyle w:val="6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14:paraId="57D37477">
      <w:pPr>
        <w:pStyle w:val="6"/>
        <w:spacing w:before="195"/>
        <w:ind w:left="799"/>
        <w:rPr>
          <w:rFonts w:ascii="Cambria"/>
        </w:rPr>
      </w:pPr>
      <w:r>
        <w:rPr>
          <w:rFonts w:ascii="Cambria"/>
        </w:rPr>
        <w:t>else</w:t>
      </w:r>
    </w:p>
    <w:p w14:paraId="663CA459">
      <w:pPr>
        <w:pStyle w:val="6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14:paraId="4EA39423">
      <w:pPr>
        <w:pStyle w:val="6"/>
        <w:spacing w:before="197" w:line="422" w:lineRule="auto"/>
        <w:ind w:left="221" w:right="6183"/>
        <w:rPr>
          <w:rFonts w:ascii="Cambria"/>
        </w:rPr>
      </w:pPr>
      <w:r>
        <w:rPr>
          <w:rFonts w:ascii="Cambria"/>
        </w:rPr>
        <w:t>root-&gt;right = rotate_right(root-&gt;right);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rotate_left(root);</w:t>
      </w:r>
    </w:p>
    <w:p w14:paraId="73878463">
      <w:pPr>
        <w:pStyle w:val="6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64F5EF3C">
      <w:pPr>
        <w:pStyle w:val="6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1D6CC21C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2343ACB1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else</w:t>
      </w:r>
    </w:p>
    <w:p w14:paraId="0AB574E6">
      <w:pPr>
        <w:pStyle w:val="6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14:paraId="697AA70A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NULL)</w:t>
      </w:r>
    </w:p>
    <w:p w14:paraId="294E91AE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4330998C">
      <w:pPr>
        <w:pStyle w:val="6"/>
        <w:spacing w:before="195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root-&gt;right;</w:t>
      </w:r>
    </w:p>
    <w:p w14:paraId="5667E0E6">
      <w:pPr>
        <w:pStyle w:val="6"/>
        <w:spacing w:before="196" w:line="422" w:lineRule="auto"/>
        <w:ind w:left="221" w:right="7302"/>
        <w:rPr>
          <w:rFonts w:ascii="Cambria"/>
        </w:rPr>
      </w:pPr>
      <w:r>
        <w:rPr>
          <w:rFonts w:ascii="Cambria"/>
        </w:rPr>
        <w:t>while (temp-&gt;left !=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temp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temp-&gt;left;</w:t>
      </w:r>
    </w:p>
    <w:p w14:paraId="2773CD1F">
      <w:pPr>
        <w:pStyle w:val="6"/>
        <w:spacing w:before="7"/>
        <w:rPr>
          <w:rFonts w:ascii="Cambria"/>
          <w:sz w:val="38"/>
        </w:rPr>
      </w:pPr>
    </w:p>
    <w:p w14:paraId="52E37B43">
      <w:pPr>
        <w:pStyle w:val="6"/>
        <w:ind w:left="221"/>
        <w:rPr>
          <w:rFonts w:ascii="Cambria"/>
        </w:rPr>
      </w:pPr>
      <w:r>
        <w:rPr>
          <w:rFonts w:ascii="Cambria"/>
        </w:rPr>
        <w:t>root-&gt;data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temp-&gt;data;</w:t>
      </w:r>
    </w:p>
    <w:p w14:paraId="71E1814A">
      <w:pPr>
        <w:pStyle w:val="6"/>
        <w:spacing w:before="198" w:line="422" w:lineRule="auto"/>
        <w:ind w:left="221" w:right="5528"/>
        <w:rPr>
          <w:rFonts w:ascii="Cambria"/>
        </w:rPr>
      </w:pPr>
      <w:r>
        <w:rPr>
          <w:rFonts w:ascii="Cambria"/>
        </w:rPr>
        <w:t>root-&gt;right = delete(root-&gt;right, temp-&gt;data);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2)</w:t>
      </w:r>
    </w:p>
    <w:p w14:paraId="1C194400">
      <w:pPr>
        <w:pStyle w:val="6"/>
        <w:ind w:left="221"/>
        <w:rPr>
          <w:rFonts w:ascii="Cambria"/>
        </w:rPr>
      </w:pPr>
      <w:r>
        <w:rPr>
          <w:rFonts w:ascii="Cambria"/>
        </w:rPr>
        <w:t>{</w:t>
      </w:r>
    </w:p>
    <w:p w14:paraId="690313A1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(balance_factor(root-&gt;left)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0)</w:t>
      </w:r>
    </w:p>
    <w:p w14:paraId="4C7EFBAB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32C5453C">
      <w:pPr>
        <w:pStyle w:val="6"/>
        <w:spacing w:before="195"/>
        <w:ind w:left="221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14:paraId="03B5C7AF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6DAD90B8">
      <w:pPr>
        <w:rPr>
          <w:rFonts w:ascii="Cambria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657802B6">
      <w:pPr>
        <w:pStyle w:val="6"/>
        <w:spacing w:before="93"/>
        <w:ind w:left="221"/>
        <w:rPr>
          <w:rFonts w:ascii="Cambria"/>
        </w:rPr>
      </w:pPr>
      <w:r>
        <w:rPr>
          <w:rFonts w:ascii="Cambria"/>
        </w:rPr>
        <w:t>else</w:t>
      </w:r>
    </w:p>
    <w:p w14:paraId="318344A5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023539A8">
      <w:pPr>
        <w:pStyle w:val="6"/>
        <w:spacing w:before="196" w:line="422" w:lineRule="auto"/>
        <w:ind w:left="221" w:right="6629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14:paraId="7B6E61F3">
      <w:pPr>
        <w:pStyle w:val="6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0981313F">
      <w:pPr>
        <w:pStyle w:val="6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2CC906B6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2283ED39">
      <w:pPr>
        <w:pStyle w:val="6"/>
        <w:spacing w:before="198"/>
        <w:ind w:left="221"/>
        <w:rPr>
          <w:rFonts w:ascii="Cambria"/>
        </w:rPr>
      </w:pPr>
      <w:r>
        <w:rPr>
          <w:rFonts w:ascii="Cambria"/>
        </w:rPr>
        <w:t>else</w:t>
      </w:r>
    </w:p>
    <w:p w14:paraId="26F9C2EB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10E52F2D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(root-&gt;left);</w:t>
      </w:r>
    </w:p>
    <w:p w14:paraId="2DE4BDAE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4F4F958">
      <w:pPr>
        <w:pStyle w:val="6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45242A21">
      <w:pPr>
        <w:pStyle w:val="6"/>
        <w:spacing w:before="196" w:line="422" w:lineRule="auto"/>
        <w:ind w:left="221" w:right="7611"/>
        <w:rPr>
          <w:rFonts w:ascii="Cambria"/>
        </w:rPr>
      </w:pPr>
      <w:r>
        <w:rPr>
          <w:rFonts w:ascii="Cambria"/>
        </w:rPr>
        <w:t>root-&gt;ht = height(root);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(root);</w:t>
      </w:r>
    </w:p>
    <w:p w14:paraId="22D31D7D">
      <w:pPr>
        <w:pStyle w:val="6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14:paraId="575ECD9A">
      <w:pPr>
        <w:pStyle w:val="6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search(struct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key)</w:t>
      </w:r>
    </w:p>
    <w:p w14:paraId="3A3CA2C9">
      <w:pPr>
        <w:pStyle w:val="6"/>
        <w:spacing w:before="197"/>
        <w:ind w:left="221"/>
        <w:rPr>
          <w:rFonts w:ascii="Cambria"/>
        </w:rPr>
      </w:pPr>
      <w:r>
        <w:rPr>
          <w:rFonts w:ascii="Cambria"/>
        </w:rPr>
        <w:t>{</w:t>
      </w:r>
    </w:p>
    <w:p w14:paraId="75CECE83">
      <w:pPr>
        <w:pStyle w:val="6"/>
        <w:spacing w:before="195"/>
        <w:ind w:left="269"/>
        <w:rPr>
          <w:rFonts w:ascii="Cambria"/>
        </w:rPr>
      </w:pPr>
      <w:r>
        <w:rPr>
          <w:rFonts w:ascii="Cambria"/>
        </w:rPr>
        <w:t>if(root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14:paraId="601E9851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7FBF3396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NULL;</w:t>
      </w:r>
    </w:p>
    <w:p w14:paraId="71DB23D5">
      <w:pPr>
        <w:pStyle w:val="6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760F98DF">
      <w:pPr>
        <w:pStyle w:val="6"/>
        <w:rPr>
          <w:rFonts w:ascii="Cambria"/>
          <w:sz w:val="26"/>
        </w:rPr>
      </w:pPr>
    </w:p>
    <w:p w14:paraId="24C3B914">
      <w:pPr>
        <w:pStyle w:val="6"/>
        <w:spacing w:before="7"/>
        <w:rPr>
          <w:rFonts w:ascii="Cambria"/>
          <w:sz w:val="29"/>
        </w:rPr>
      </w:pPr>
    </w:p>
    <w:p w14:paraId="3887EF56">
      <w:pPr>
        <w:pStyle w:val="6"/>
        <w:ind w:left="221"/>
        <w:rPr>
          <w:rFonts w:ascii="Cambria"/>
        </w:rPr>
      </w:pPr>
      <w:r>
        <w:rPr>
          <w:rFonts w:ascii="Cambria"/>
        </w:rPr>
        <w:t>if(root-&gt;data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key)</w:t>
      </w:r>
    </w:p>
    <w:p w14:paraId="1712014D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2AE7CE85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14:paraId="727C21EC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71A3D151">
      <w:pPr>
        <w:pStyle w:val="6"/>
        <w:spacing w:before="195"/>
        <w:ind w:left="221"/>
        <w:rPr>
          <w:rFonts w:ascii="Cambria"/>
        </w:rPr>
      </w:pPr>
      <w:r>
        <w:rPr>
          <w:rFonts w:ascii="Cambria"/>
        </w:rPr>
        <w:t>if(key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root-&gt;data)</w:t>
      </w:r>
    </w:p>
    <w:p w14:paraId="0A0886F0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6C96A4DF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search(root-&gt;right,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key);</w:t>
      </w:r>
    </w:p>
    <w:p w14:paraId="7CEB261A">
      <w:pPr>
        <w:pStyle w:val="6"/>
        <w:spacing w:before="198"/>
        <w:ind w:left="221"/>
        <w:rPr>
          <w:rFonts w:ascii="Cambria"/>
        </w:rPr>
      </w:pPr>
      <w:r>
        <w:rPr>
          <w:rFonts w:ascii="Cambria"/>
        </w:rPr>
        <w:t>}</w:t>
      </w:r>
    </w:p>
    <w:p w14:paraId="28A40D0E">
      <w:pPr>
        <w:rPr>
          <w:rFonts w:ascii="Cambria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1A95208B">
      <w:pPr>
        <w:pStyle w:val="6"/>
        <w:spacing w:before="93"/>
        <w:ind w:left="221"/>
        <w:rPr>
          <w:rFonts w:ascii="Cambria"/>
        </w:rPr>
      </w:pPr>
      <w:r>
        <w:rPr>
          <w:rFonts w:ascii="Cambria"/>
        </w:rPr>
        <w:t>else</w:t>
      </w:r>
    </w:p>
    <w:p w14:paraId="181E6281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2301B37A">
      <w:pPr>
        <w:pStyle w:val="6"/>
        <w:rPr>
          <w:rFonts w:ascii="Cambria"/>
          <w:sz w:val="26"/>
        </w:rPr>
      </w:pPr>
    </w:p>
    <w:p w14:paraId="2790C27D">
      <w:pPr>
        <w:pStyle w:val="6"/>
        <w:spacing w:before="4"/>
        <w:rPr>
          <w:rFonts w:ascii="Cambria"/>
          <w:sz w:val="29"/>
        </w:rPr>
      </w:pPr>
    </w:p>
    <w:p w14:paraId="2ACD6080">
      <w:pPr>
        <w:pStyle w:val="6"/>
        <w:ind w:left="221"/>
        <w:rPr>
          <w:rFonts w:ascii="Cambria"/>
        </w:rPr>
      </w:pPr>
      <w:r>
        <w:rPr>
          <w:rFonts w:ascii="Cambria"/>
        </w:rPr>
        <w:t>}</w:t>
      </w:r>
    </w:p>
    <w:p w14:paraId="7CC219E8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22299515">
      <w:pPr>
        <w:pStyle w:val="6"/>
        <w:rPr>
          <w:rFonts w:ascii="Cambria"/>
          <w:sz w:val="26"/>
        </w:rPr>
      </w:pPr>
      <w:r>
        <w:br w:type="column"/>
      </w:r>
    </w:p>
    <w:p w14:paraId="29A464A1">
      <w:pPr>
        <w:pStyle w:val="6"/>
        <w:rPr>
          <w:rFonts w:ascii="Cambria"/>
          <w:sz w:val="26"/>
        </w:rPr>
      </w:pPr>
    </w:p>
    <w:p w14:paraId="23AFE8A6">
      <w:pPr>
        <w:pStyle w:val="6"/>
        <w:spacing w:before="4"/>
        <w:rPr>
          <w:rFonts w:ascii="Cambria"/>
          <w:sz w:val="33"/>
        </w:rPr>
      </w:pPr>
    </w:p>
    <w:p w14:paraId="43F9309A">
      <w:pPr>
        <w:pStyle w:val="6"/>
        <w:ind w:left="-26"/>
        <w:rPr>
          <w:rFonts w:ascii="Cambria"/>
        </w:rPr>
      </w:pPr>
      <w:r>
        <w:rPr>
          <w:rFonts w:ascii="Cambria"/>
        </w:rPr>
        <w:t>search(root-&gt;left,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key);</w:t>
      </w:r>
    </w:p>
    <w:p w14:paraId="39C3023A">
      <w:pPr>
        <w:rPr>
          <w:rFonts w:ascii="Cambria"/>
        </w:rPr>
        <w:sectPr>
          <w:pgSz w:w="11920" w:h="16860"/>
          <w:pgMar w:top="1240" w:right="760" w:bottom="280" w:left="1080" w:header="707" w:footer="0" w:gutter="0"/>
          <w:cols w:equalWidth="0" w:num="2">
            <w:col w:w="593" w:space="40"/>
            <w:col w:w="9447"/>
          </w:cols>
        </w:sectPr>
      </w:pPr>
    </w:p>
    <w:p w14:paraId="745ADAB2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inorder(struct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root)</w:t>
      </w:r>
    </w:p>
    <w:p w14:paraId="6B65B725">
      <w:pPr>
        <w:pStyle w:val="6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14:paraId="672A1E68">
      <w:pPr>
        <w:pStyle w:val="6"/>
        <w:spacing w:before="199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NULL)</w:t>
      </w:r>
    </w:p>
    <w:p w14:paraId="03BBAA09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38488818">
      <w:pPr>
        <w:pStyle w:val="6"/>
        <w:spacing w:before="196"/>
        <w:ind w:left="269"/>
        <w:rPr>
          <w:rFonts w:ascii="Cambria"/>
        </w:rPr>
      </w:pPr>
      <w:r>
        <w:rPr>
          <w:rFonts w:ascii="Cambria"/>
        </w:rPr>
        <w:t>return;</w:t>
      </w:r>
    </w:p>
    <w:p w14:paraId="40F181C8">
      <w:pPr>
        <w:pStyle w:val="6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6E01BF10">
      <w:pPr>
        <w:pStyle w:val="6"/>
        <w:spacing w:before="196" w:line="422" w:lineRule="auto"/>
        <w:ind w:left="221" w:right="7441"/>
        <w:rPr>
          <w:rFonts w:ascii="Cambria"/>
        </w:rPr>
      </w:pPr>
      <w:r>
        <w:rPr>
          <w:rFonts w:ascii="Cambria"/>
        </w:rPr>
        <w:t>inorder(root-&gt;left);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printf("%d ", root-&gt;data);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inorder(root-&gt;right);</w:t>
      </w:r>
    </w:p>
    <w:p w14:paraId="5FB0553F">
      <w:pPr>
        <w:pStyle w:val="6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14:paraId="16339AF2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preorder(struct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root)</w:t>
      </w:r>
    </w:p>
    <w:p w14:paraId="3CD5AED1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08F5BB87">
      <w:pPr>
        <w:pStyle w:val="6"/>
        <w:spacing w:before="196"/>
        <w:ind w:left="413"/>
        <w:rPr>
          <w:rFonts w:ascii="Cambria"/>
        </w:rPr>
      </w:pPr>
      <w:r>
        <w:rPr>
          <w:rFonts w:ascii="Cambria"/>
        </w:rPr>
        <w:t>if(root 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NULL)</w:t>
      </w:r>
    </w:p>
    <w:p w14:paraId="75F2BE54">
      <w:pPr>
        <w:pStyle w:val="6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14:paraId="3EFC0221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return;</w:t>
      </w:r>
    </w:p>
    <w:p w14:paraId="3B5CE2AB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078DFB7B">
      <w:pPr>
        <w:pStyle w:val="6"/>
        <w:spacing w:before="195" w:line="422" w:lineRule="auto"/>
        <w:ind w:left="221" w:right="7441"/>
        <w:rPr>
          <w:rFonts w:ascii="Cambria"/>
        </w:rPr>
      </w:pPr>
      <w:r>
        <w:rPr>
          <w:rFonts w:ascii="Cambria"/>
        </w:rPr>
        <w:t>printf("%d ", root-&gt;data);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preorder(root-&gt;left);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preorder(root-&gt;right);</w:t>
      </w:r>
    </w:p>
    <w:p w14:paraId="43EC7B82">
      <w:pPr>
        <w:pStyle w:val="6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14:paraId="2663F9B1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postorder(struct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14:paraId="50CE6C0B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107C433F">
      <w:pPr>
        <w:pStyle w:val="6"/>
        <w:spacing w:before="195"/>
        <w:ind w:left="221"/>
        <w:rPr>
          <w:rFonts w:ascii="Cambria"/>
        </w:rPr>
      </w:pPr>
      <w:r>
        <w:rPr>
          <w:rFonts w:ascii="Cambria"/>
        </w:rPr>
        <w:t>if(root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NULL)</w:t>
      </w:r>
    </w:p>
    <w:p w14:paraId="5733949E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14:paraId="7A3CCBAA">
      <w:pPr>
        <w:pStyle w:val="6"/>
        <w:spacing w:before="198"/>
        <w:ind w:left="413"/>
        <w:rPr>
          <w:rFonts w:ascii="Cambria"/>
        </w:rPr>
      </w:pPr>
      <w:r>
        <w:rPr>
          <w:rFonts w:ascii="Cambria"/>
        </w:rPr>
        <w:t>return;</w:t>
      </w:r>
    </w:p>
    <w:p w14:paraId="4A97A021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4705560D">
      <w:pPr>
        <w:rPr>
          <w:rFonts w:ascii="Cambria"/>
        </w:rPr>
        <w:sectPr>
          <w:type w:val="continuous"/>
          <w:pgSz w:w="11920" w:h="16860"/>
          <w:pgMar w:top="1600" w:right="760" w:bottom="280" w:left="1080" w:header="720" w:footer="720" w:gutter="0"/>
          <w:cols w:space="720" w:num="1"/>
        </w:sectPr>
      </w:pPr>
    </w:p>
    <w:p w14:paraId="1E82FF74">
      <w:pPr>
        <w:pStyle w:val="6"/>
        <w:spacing w:before="93" w:line="422" w:lineRule="auto"/>
        <w:ind w:left="221" w:right="7441"/>
        <w:rPr>
          <w:rFonts w:ascii="Cambria"/>
        </w:rPr>
      </w:pPr>
      <w:r>
        <w:rPr>
          <w:rFonts w:ascii="Cambria"/>
        </w:rPr>
        <w:t>postorder(root-&gt;left);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postorder(root-&gt;right);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root-&gt;data);</w:t>
      </w:r>
    </w:p>
    <w:p w14:paraId="552D4A53">
      <w:pPr>
        <w:pStyle w:val="6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76A968E6">
      <w:pPr>
        <w:pStyle w:val="6"/>
        <w:rPr>
          <w:rFonts w:ascii="Cambria"/>
          <w:sz w:val="26"/>
        </w:rPr>
      </w:pPr>
    </w:p>
    <w:p w14:paraId="4448D6FE">
      <w:pPr>
        <w:pStyle w:val="6"/>
        <w:rPr>
          <w:rFonts w:ascii="Cambria"/>
          <w:sz w:val="26"/>
        </w:rPr>
      </w:pPr>
    </w:p>
    <w:p w14:paraId="021602F0">
      <w:pPr>
        <w:pStyle w:val="6"/>
        <w:rPr>
          <w:rFonts w:ascii="Cambria"/>
          <w:sz w:val="26"/>
        </w:rPr>
      </w:pPr>
    </w:p>
    <w:p w14:paraId="05A19463">
      <w:pPr>
        <w:pStyle w:val="6"/>
        <w:spacing w:before="188"/>
        <w:ind w:left="221"/>
        <w:rPr>
          <w:rFonts w:ascii="Cambria"/>
        </w:rPr>
      </w:pPr>
      <w:r>
        <w:rPr>
          <w:rFonts w:ascii="Cambria"/>
        </w:rPr>
        <w:t>OUTPUT:</w:t>
      </w:r>
    </w:p>
    <w:p w14:paraId="067C607B">
      <w:pPr>
        <w:pStyle w:val="6"/>
        <w:spacing w:before="5"/>
        <w:rPr>
          <w:rFonts w:ascii="Cambria"/>
          <w:sz w:val="13"/>
        </w:rPr>
      </w:pPr>
      <w:r>
        <w:rPr>
          <w:lang w:bidi="ta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124460</wp:posOffset>
            </wp:positionV>
            <wp:extent cx="1918335" cy="5574665"/>
            <wp:effectExtent l="0" t="0" r="0" b="0"/>
            <wp:wrapTopAndBottom/>
            <wp:docPr id="105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" name="image17.png"/>
                    <pic:cNvPicPr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8252" cy="557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A37BA9">
      <w:pPr>
        <w:rPr>
          <w:rFonts w:ascii="Cambria"/>
          <w:sz w:val="13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72DA4F8C">
      <w:pPr>
        <w:pStyle w:val="6"/>
        <w:spacing w:before="9"/>
        <w:rPr>
          <w:rFonts w:ascii="Cambria"/>
          <w:sz w:val="7"/>
        </w:rPr>
      </w:pPr>
    </w:p>
    <w:p w14:paraId="1590B524">
      <w:pPr>
        <w:pStyle w:val="6"/>
        <w:ind w:left="220"/>
        <w:rPr>
          <w:rFonts w:ascii="Cambria"/>
          <w:sz w:val="20"/>
        </w:rPr>
      </w:pPr>
      <w:r>
        <w:rPr>
          <w:rFonts w:ascii="Cambria"/>
          <w:sz w:val="20"/>
          <w:lang w:bidi="ta-IN"/>
        </w:rPr>
        <w:drawing>
          <wp:inline distT="0" distB="0" distL="0" distR="0">
            <wp:extent cx="1985010" cy="4705350"/>
            <wp:effectExtent l="0" t="0" r="0" b="0"/>
            <wp:docPr id="105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" name="image18.png"/>
                    <pic:cNvPicPr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5429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804F">
      <w:pPr>
        <w:pStyle w:val="6"/>
        <w:rPr>
          <w:rFonts w:ascii="Cambria"/>
          <w:sz w:val="20"/>
        </w:rPr>
      </w:pPr>
    </w:p>
    <w:p w14:paraId="7A8C814E">
      <w:pPr>
        <w:pStyle w:val="6"/>
        <w:rPr>
          <w:rFonts w:ascii="Cambria"/>
          <w:sz w:val="20"/>
        </w:rPr>
      </w:pPr>
    </w:p>
    <w:p w14:paraId="0E26E50E">
      <w:pPr>
        <w:pStyle w:val="6"/>
        <w:rPr>
          <w:rFonts w:ascii="Cambria"/>
          <w:sz w:val="20"/>
        </w:rPr>
      </w:pPr>
    </w:p>
    <w:p w14:paraId="1320C2CD">
      <w:pPr>
        <w:pStyle w:val="6"/>
        <w:rPr>
          <w:rFonts w:ascii="Cambria"/>
          <w:sz w:val="20"/>
        </w:rPr>
      </w:pPr>
    </w:p>
    <w:p w14:paraId="1EABEC9E">
      <w:pPr>
        <w:pStyle w:val="6"/>
        <w:rPr>
          <w:rFonts w:ascii="Cambria"/>
          <w:sz w:val="20"/>
        </w:rPr>
      </w:pPr>
    </w:p>
    <w:p w14:paraId="6C40247A">
      <w:pPr>
        <w:pStyle w:val="6"/>
        <w:rPr>
          <w:rFonts w:ascii="Cambria"/>
          <w:sz w:val="20"/>
        </w:rPr>
      </w:pPr>
    </w:p>
    <w:p w14:paraId="2B25CF76">
      <w:pPr>
        <w:pStyle w:val="6"/>
        <w:rPr>
          <w:rFonts w:ascii="Cambria"/>
          <w:sz w:val="20"/>
        </w:rPr>
      </w:pPr>
    </w:p>
    <w:p w14:paraId="097C9A1C">
      <w:pPr>
        <w:pStyle w:val="6"/>
        <w:rPr>
          <w:rFonts w:ascii="Cambria"/>
          <w:sz w:val="20"/>
        </w:rPr>
      </w:pPr>
    </w:p>
    <w:p w14:paraId="323941E7">
      <w:pPr>
        <w:pStyle w:val="6"/>
        <w:rPr>
          <w:rFonts w:ascii="Cambria"/>
          <w:sz w:val="20"/>
        </w:rPr>
      </w:pPr>
    </w:p>
    <w:p w14:paraId="3554CB89">
      <w:pPr>
        <w:pStyle w:val="6"/>
        <w:rPr>
          <w:rFonts w:ascii="Cambria"/>
          <w:sz w:val="20"/>
        </w:rPr>
      </w:pPr>
    </w:p>
    <w:p w14:paraId="483FB005">
      <w:pPr>
        <w:pStyle w:val="6"/>
        <w:rPr>
          <w:rFonts w:ascii="Cambria"/>
          <w:sz w:val="20"/>
        </w:rPr>
      </w:pPr>
    </w:p>
    <w:p w14:paraId="173B5D5B">
      <w:pPr>
        <w:pStyle w:val="6"/>
        <w:rPr>
          <w:rFonts w:ascii="Cambria"/>
          <w:sz w:val="20"/>
        </w:rPr>
      </w:pPr>
    </w:p>
    <w:p w14:paraId="5FA9EEB5">
      <w:pPr>
        <w:pStyle w:val="6"/>
        <w:rPr>
          <w:rFonts w:ascii="Cambria"/>
          <w:sz w:val="20"/>
        </w:rPr>
      </w:pPr>
    </w:p>
    <w:p w14:paraId="63CF0C9C">
      <w:pPr>
        <w:pStyle w:val="6"/>
        <w:rPr>
          <w:rFonts w:ascii="Cambria"/>
          <w:sz w:val="20"/>
        </w:rPr>
      </w:pPr>
    </w:p>
    <w:p w14:paraId="2A83F5F7">
      <w:pPr>
        <w:pStyle w:val="6"/>
        <w:rPr>
          <w:rFonts w:ascii="Cambria"/>
          <w:sz w:val="20"/>
        </w:rPr>
      </w:pPr>
    </w:p>
    <w:p w14:paraId="5BC3AA19">
      <w:pPr>
        <w:pStyle w:val="6"/>
        <w:rPr>
          <w:rFonts w:ascii="Cambria"/>
          <w:sz w:val="20"/>
        </w:rPr>
      </w:pPr>
    </w:p>
    <w:p w14:paraId="65137BAB">
      <w:pPr>
        <w:pStyle w:val="6"/>
        <w:rPr>
          <w:rFonts w:ascii="Cambria"/>
          <w:sz w:val="20"/>
        </w:rPr>
      </w:pPr>
    </w:p>
    <w:p w14:paraId="0113341D">
      <w:pPr>
        <w:pStyle w:val="6"/>
        <w:rPr>
          <w:rFonts w:ascii="Cambria"/>
          <w:sz w:val="20"/>
        </w:rPr>
      </w:pPr>
    </w:p>
    <w:p w14:paraId="2B8B89D4">
      <w:pPr>
        <w:pStyle w:val="6"/>
        <w:rPr>
          <w:rFonts w:ascii="Cambria"/>
          <w:sz w:val="20"/>
        </w:rPr>
      </w:pPr>
    </w:p>
    <w:p w14:paraId="3D75F568">
      <w:pPr>
        <w:pStyle w:val="6"/>
        <w:rPr>
          <w:rFonts w:ascii="Cambria"/>
          <w:sz w:val="20"/>
        </w:rPr>
      </w:pPr>
    </w:p>
    <w:p w14:paraId="185CC643">
      <w:pPr>
        <w:pStyle w:val="6"/>
        <w:rPr>
          <w:rFonts w:ascii="Cambria"/>
          <w:sz w:val="20"/>
        </w:rPr>
      </w:pPr>
    </w:p>
    <w:p w14:paraId="0F5BAB8F">
      <w:pPr>
        <w:pStyle w:val="6"/>
        <w:rPr>
          <w:rFonts w:ascii="Cambria"/>
          <w:sz w:val="20"/>
        </w:rPr>
      </w:pPr>
    </w:p>
    <w:p w14:paraId="5D2A4E9B">
      <w:pPr>
        <w:pStyle w:val="6"/>
        <w:rPr>
          <w:rFonts w:ascii="Cambria"/>
          <w:sz w:val="20"/>
        </w:rPr>
      </w:pPr>
    </w:p>
    <w:p w14:paraId="5205A864">
      <w:pPr>
        <w:pStyle w:val="6"/>
        <w:rPr>
          <w:rFonts w:ascii="Cambria"/>
          <w:sz w:val="20"/>
        </w:rPr>
      </w:pPr>
    </w:p>
    <w:p w14:paraId="4AAAF116">
      <w:pPr>
        <w:pStyle w:val="6"/>
        <w:spacing w:before="1"/>
        <w:rPr>
          <w:rFonts w:ascii="Cambria"/>
          <w:sz w:val="19"/>
        </w:rPr>
      </w:pPr>
    </w:p>
    <w:p w14:paraId="161CA63E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57622ECE">
      <w:pPr>
        <w:rPr>
          <w:rFonts w:ascii="Cambria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53C80318">
      <w:pPr>
        <w:pStyle w:val="6"/>
        <w:spacing w:before="10"/>
        <w:rPr>
          <w:rFonts w:ascii="Cambria"/>
          <w:b/>
          <w:sz w:val="29"/>
        </w:rPr>
      </w:pPr>
    </w:p>
    <w:tbl>
      <w:tblPr>
        <w:tblStyle w:val="5"/>
        <w:tblW w:w="0" w:type="auto"/>
        <w:tblInd w:w="37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4"/>
        <w:gridCol w:w="5529"/>
        <w:gridCol w:w="2348"/>
      </w:tblGrid>
      <w:tr w14:paraId="2CD603C1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5" w:hRule="atLeast"/>
        </w:trPr>
        <w:tc>
          <w:tcPr>
            <w:tcW w:w="1704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AA8429C">
            <w:pPr>
              <w:pStyle w:val="9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11</w:t>
            </w:r>
          </w:p>
        </w:tc>
        <w:tc>
          <w:tcPr>
            <w:tcW w:w="5529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202B7B8">
            <w:pPr>
              <w:pStyle w:val="9"/>
              <w:ind w:left="1694"/>
              <w:rPr>
                <w:b/>
                <w:sz w:val="24"/>
              </w:rPr>
            </w:pPr>
            <w:r>
              <w:rPr>
                <w:b/>
                <w:sz w:val="24"/>
              </w:rPr>
              <w:t>Topological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</w:p>
        </w:tc>
        <w:tc>
          <w:tcPr>
            <w:tcW w:w="234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8824F29">
            <w:pPr>
              <w:pStyle w:val="9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Date:09/05/2024</w:t>
            </w:r>
          </w:p>
        </w:tc>
      </w:tr>
    </w:tbl>
    <w:p w14:paraId="6DC9D3A2">
      <w:pPr>
        <w:pStyle w:val="6"/>
        <w:spacing w:before="10"/>
        <w:rPr>
          <w:rFonts w:ascii="Cambria"/>
          <w:b/>
          <w:sz w:val="20"/>
        </w:rPr>
      </w:pPr>
    </w:p>
    <w:p w14:paraId="7D7AD2BC">
      <w:pPr>
        <w:spacing w:before="101" w:line="600" w:lineRule="auto"/>
        <w:ind w:left="468" w:right="2303"/>
        <w:rPr>
          <w:rFonts w:ascii="Cambria"/>
          <w:b/>
        </w:rPr>
      </w:pPr>
      <w:r>
        <w:rPr>
          <w:rFonts w:ascii="Cambria"/>
          <w:b/>
        </w:rPr>
        <w:t>Write a C program to create a graph and display the ordering of vertices.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14:paraId="05C5C206">
      <w:pPr>
        <w:pStyle w:val="8"/>
        <w:numPr>
          <w:ilvl w:val="0"/>
          <w:numId w:val="20"/>
        </w:numPr>
        <w:tabs>
          <w:tab w:val="left" w:pos="503"/>
        </w:tabs>
        <w:spacing w:before="132"/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14:paraId="54BE7837">
      <w:pPr>
        <w:pStyle w:val="8"/>
        <w:numPr>
          <w:ilvl w:val="0"/>
          <w:numId w:val="20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empty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stack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topologically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elements.</w:t>
      </w:r>
    </w:p>
    <w:p w14:paraId="54031BDE">
      <w:pPr>
        <w:pStyle w:val="8"/>
        <w:numPr>
          <w:ilvl w:val="0"/>
          <w:numId w:val="20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 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track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nodes.</w:t>
      </w:r>
    </w:p>
    <w:p w14:paraId="22CCFA7F">
      <w:pPr>
        <w:pStyle w:val="8"/>
        <w:numPr>
          <w:ilvl w:val="0"/>
          <w:numId w:val="20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depth-first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search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(DFS)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unvisited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graph.</w:t>
      </w:r>
    </w:p>
    <w:p w14:paraId="1BA6206F">
      <w:pPr>
        <w:pStyle w:val="8"/>
        <w:numPr>
          <w:ilvl w:val="0"/>
          <w:numId w:val="20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During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DFS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traversal: a.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Mark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current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as visited.</w:t>
      </w:r>
    </w:p>
    <w:p w14:paraId="790BB9F3">
      <w:pPr>
        <w:ind w:left="221"/>
        <w:rPr>
          <w:sz w:val="24"/>
        </w:rPr>
      </w:pPr>
      <w:r>
        <w:rPr>
          <w:color w:val="212121"/>
          <w:sz w:val="24"/>
        </w:rPr>
        <w:t>b.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Recursively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visit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adjacent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yet.</w:t>
      </w:r>
    </w:p>
    <w:p w14:paraId="0901CCAC">
      <w:pPr>
        <w:pStyle w:val="8"/>
        <w:numPr>
          <w:ilvl w:val="0"/>
          <w:numId w:val="20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Once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unvisited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adjacent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push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stack.</w:t>
      </w:r>
    </w:p>
    <w:p w14:paraId="530EBAD6">
      <w:pPr>
        <w:pStyle w:val="8"/>
        <w:numPr>
          <w:ilvl w:val="0"/>
          <w:numId w:val="20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3-5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visited.</w:t>
      </w:r>
    </w:p>
    <w:p w14:paraId="428E9215">
      <w:pPr>
        <w:ind w:left="221"/>
        <w:rPr>
          <w:sz w:val="24"/>
        </w:rPr>
      </w:pPr>
      <w:r>
        <w:rPr>
          <w:color w:val="212121"/>
          <w:sz w:val="24"/>
        </w:rPr>
        <w:t>Pop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elements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from 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get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 topologically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order.</w:t>
      </w:r>
    </w:p>
    <w:p w14:paraId="40D7D6DF">
      <w:pPr>
        <w:pStyle w:val="8"/>
        <w:numPr>
          <w:ilvl w:val="0"/>
          <w:numId w:val="20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14:paraId="322B0887">
      <w:pPr>
        <w:rPr>
          <w:sz w:val="24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723C5A12">
      <w:pPr>
        <w:pStyle w:val="6"/>
        <w:spacing w:before="93"/>
        <w:ind w:left="221"/>
        <w:rPr>
          <w:rFonts w:ascii="Cambria"/>
        </w:rPr>
      </w:pPr>
      <w:r>
        <w:rPr>
          <w:rFonts w:ascii="Cambria"/>
        </w:rPr>
        <w:t>PROGRAM:</w:t>
      </w:r>
    </w:p>
    <w:p w14:paraId="7B6AC70D">
      <w:pPr>
        <w:pStyle w:val="6"/>
        <w:spacing w:before="196" w:line="422" w:lineRule="auto"/>
        <w:ind w:left="221" w:right="8068"/>
        <w:rPr>
          <w:rFonts w:ascii="Cambria"/>
        </w:rPr>
      </w:pPr>
      <w:r>
        <w:rPr>
          <w:rFonts w:ascii="Cambria"/>
        </w:rPr>
        <w:t>#include&lt;stdio.h&gt;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#include&lt;stdlib.h&gt;</w:t>
      </w:r>
    </w:p>
    <w:p w14:paraId="3EE39BE3">
      <w:pPr>
        <w:pStyle w:val="6"/>
        <w:spacing w:before="7"/>
        <w:rPr>
          <w:rFonts w:ascii="Cambria"/>
          <w:sz w:val="38"/>
        </w:rPr>
      </w:pPr>
    </w:p>
    <w:p w14:paraId="3C0ED918">
      <w:pPr>
        <w:pStyle w:val="6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s[100],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j,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res[100;</w:t>
      </w:r>
    </w:p>
    <w:p w14:paraId="616741B9">
      <w:pPr>
        <w:pStyle w:val="6"/>
        <w:spacing w:before="196" w:line="422" w:lineRule="auto"/>
        <w:ind w:left="269" w:right="5887" w:hanging="48"/>
        <w:rPr>
          <w:rFonts w:ascii="Cambria"/>
        </w:rPr>
      </w:pPr>
      <w:r>
        <w:rPr>
          <w:rFonts w:ascii="Cambria"/>
        </w:rPr>
        <w:t>void AdjacencyMatrix(int a[][100], int n)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 j;</w:t>
      </w:r>
    </w:p>
    <w:p w14:paraId="1A97B194">
      <w:pPr>
        <w:pStyle w:val="6"/>
        <w:spacing w:before="2" w:line="422" w:lineRule="auto"/>
        <w:ind w:left="221" w:right="7778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for (j = 0; j &lt;= n; j++)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a[i][j]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14:paraId="50111F23">
      <w:pPr>
        <w:pStyle w:val="6"/>
        <w:spacing w:line="258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29D0CDCB">
      <w:pPr>
        <w:pStyle w:val="6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1A862CC1">
      <w:pPr>
        <w:pStyle w:val="6"/>
        <w:spacing w:before="196" w:line="422" w:lineRule="auto"/>
        <w:ind w:left="221" w:right="7892"/>
        <w:rPr>
          <w:rFonts w:ascii="Cambria"/>
        </w:rPr>
      </w:pPr>
      <w:r>
        <w:rPr>
          <w:rFonts w:ascii="Cambria"/>
        </w:rPr>
        <w:t>for (i = 1; i &lt; n;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(j = 0; j &lt; i; j++)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a[i][j]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rand()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%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2;</w:t>
      </w:r>
    </w:p>
    <w:p w14:paraId="5477D5EB">
      <w:pPr>
        <w:pStyle w:val="6"/>
        <w:spacing w:before="2"/>
        <w:ind w:left="221"/>
        <w:rPr>
          <w:rFonts w:ascii="Cambria"/>
        </w:rPr>
      </w:pPr>
      <w:r>
        <w:rPr>
          <w:rFonts w:ascii="Cambria"/>
        </w:rPr>
        <w:t>a[j][i]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14:paraId="0CE12552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4C1A5B88">
      <w:pPr>
        <w:pStyle w:val="6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35F504BC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0204824D">
      <w:pPr>
        <w:pStyle w:val="6"/>
        <w:rPr>
          <w:rFonts w:ascii="Cambria"/>
          <w:sz w:val="26"/>
        </w:rPr>
      </w:pPr>
    </w:p>
    <w:p w14:paraId="63040FF2">
      <w:pPr>
        <w:pStyle w:val="6"/>
        <w:spacing w:before="4"/>
        <w:rPr>
          <w:rFonts w:ascii="Cambria"/>
          <w:sz w:val="29"/>
        </w:rPr>
      </w:pPr>
    </w:p>
    <w:p w14:paraId="1F1B2611">
      <w:pPr>
        <w:pStyle w:val="6"/>
        <w:spacing w:line="422" w:lineRule="auto"/>
        <w:ind w:left="221" w:right="6662"/>
        <w:rPr>
          <w:rFonts w:ascii="Cambria"/>
        </w:rPr>
      </w:pPr>
      <w:r>
        <w:rPr>
          <w:rFonts w:ascii="Cambria"/>
        </w:rPr>
        <w:t>void dfs(int u, int n, int a[][100])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v;</w:t>
      </w:r>
    </w:p>
    <w:p w14:paraId="6952193C">
      <w:pPr>
        <w:pStyle w:val="6"/>
        <w:spacing w:before="2"/>
        <w:ind w:left="221"/>
        <w:rPr>
          <w:rFonts w:ascii="Cambria"/>
        </w:rPr>
      </w:pPr>
      <w:r>
        <w:rPr>
          <w:rFonts w:ascii="Cambria"/>
        </w:rPr>
        <w:t>s[u]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1;</w:t>
      </w:r>
    </w:p>
    <w:p w14:paraId="2C2F4189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for (v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 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1;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v++) {</w:t>
      </w:r>
    </w:p>
    <w:p w14:paraId="1FF71EC4">
      <w:pPr>
        <w:pStyle w:val="6"/>
        <w:spacing w:before="196" w:line="422" w:lineRule="auto"/>
        <w:ind w:left="221" w:right="7029"/>
        <w:rPr>
          <w:rFonts w:ascii="Cambria"/>
        </w:rPr>
      </w:pPr>
      <w:r>
        <w:rPr>
          <w:rFonts w:ascii="Cambria"/>
        </w:rPr>
        <w:t>if (a[u][v] == 1 &amp;&amp; s[v]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dfs(v,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n, a);</w:t>
      </w:r>
    </w:p>
    <w:p w14:paraId="6281280C">
      <w:pPr>
        <w:pStyle w:val="6"/>
        <w:spacing w:before="7"/>
        <w:rPr>
          <w:rFonts w:ascii="Cambria"/>
          <w:sz w:val="38"/>
        </w:rPr>
      </w:pPr>
    </w:p>
    <w:p w14:paraId="78C88627">
      <w:pPr>
        <w:pStyle w:val="6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14:paraId="6B95C8D0">
      <w:pPr>
        <w:pStyle w:val="6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52DDA70F">
      <w:pPr>
        <w:pStyle w:val="6"/>
        <w:spacing w:before="198"/>
        <w:ind w:left="221"/>
        <w:rPr>
          <w:rFonts w:ascii="Cambria"/>
        </w:rPr>
      </w:pPr>
      <w:r>
        <w:rPr>
          <w:rFonts w:ascii="Cambria"/>
        </w:rPr>
        <w:t>j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+=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14:paraId="3848B7F4">
      <w:pPr>
        <w:rPr>
          <w:rFonts w:ascii="Cambria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3EEE53F7">
      <w:pPr>
        <w:pStyle w:val="6"/>
        <w:spacing w:before="93"/>
        <w:ind w:left="221"/>
        <w:rPr>
          <w:rFonts w:ascii="Cambria"/>
        </w:rPr>
      </w:pPr>
      <w:r>
        <w:rPr>
          <w:rFonts w:ascii="Cambria"/>
        </w:rPr>
        <w:t>res[j]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u;</w:t>
      </w:r>
    </w:p>
    <w:p w14:paraId="23B0658D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2E4582E1">
      <w:pPr>
        <w:pStyle w:val="6"/>
        <w:rPr>
          <w:rFonts w:ascii="Cambria"/>
          <w:sz w:val="26"/>
        </w:rPr>
      </w:pPr>
    </w:p>
    <w:p w14:paraId="734301D7">
      <w:pPr>
        <w:pStyle w:val="6"/>
        <w:spacing w:before="4"/>
        <w:rPr>
          <w:rFonts w:ascii="Cambria"/>
          <w:sz w:val="29"/>
        </w:rPr>
      </w:pPr>
    </w:p>
    <w:p w14:paraId="458B18C2">
      <w:pPr>
        <w:pStyle w:val="6"/>
        <w:spacing w:line="422" w:lineRule="auto"/>
        <w:ind w:left="221" w:right="5816"/>
        <w:rPr>
          <w:rFonts w:ascii="Cambria"/>
        </w:rPr>
      </w:pPr>
      <w:r>
        <w:rPr>
          <w:rFonts w:ascii="Cambria"/>
        </w:rPr>
        <w:t>void topological_order(int n, int a[][100])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 u;</w:t>
      </w:r>
    </w:p>
    <w:p w14:paraId="78F1C115">
      <w:pPr>
        <w:pStyle w:val="6"/>
        <w:spacing w:line="422" w:lineRule="auto"/>
        <w:ind w:left="221" w:right="7892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s[i]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14:paraId="02F6B9F6">
      <w:pPr>
        <w:pStyle w:val="6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14:paraId="6FC1F377">
      <w:pPr>
        <w:pStyle w:val="6"/>
        <w:spacing w:before="197"/>
        <w:ind w:left="221"/>
        <w:rPr>
          <w:rFonts w:ascii="Cambria"/>
        </w:rPr>
      </w:pPr>
      <w:r>
        <w:rPr>
          <w:rFonts w:ascii="Cambria"/>
        </w:rPr>
        <w:t>j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14:paraId="37DFE2C6">
      <w:pPr>
        <w:pStyle w:val="6"/>
        <w:spacing w:before="195" w:line="422" w:lineRule="auto"/>
        <w:ind w:left="221" w:right="7711"/>
        <w:rPr>
          <w:rFonts w:ascii="Cambria"/>
        </w:rPr>
      </w:pPr>
      <w:r>
        <w:rPr>
          <w:rFonts w:ascii="Cambria"/>
        </w:rPr>
        <w:t>for (u = 0; u &lt; n; u++)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(s[u] == 0)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09951F3D">
      <w:pPr>
        <w:pStyle w:val="6"/>
        <w:spacing w:line="257" w:lineRule="exact"/>
        <w:ind w:left="221"/>
        <w:rPr>
          <w:rFonts w:ascii="Cambria"/>
        </w:rPr>
      </w:pPr>
      <w:r>
        <w:rPr>
          <w:rFonts w:ascii="Cambria"/>
        </w:rPr>
        <w:t>dfs(u,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a);</w:t>
      </w:r>
    </w:p>
    <w:p w14:paraId="11F90457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0E997886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32C77613">
      <w:pPr>
        <w:pStyle w:val="6"/>
        <w:spacing w:before="198"/>
        <w:ind w:left="221"/>
        <w:rPr>
          <w:rFonts w:ascii="Cambria"/>
        </w:rPr>
      </w:pPr>
      <w:r>
        <w:rPr>
          <w:rFonts w:ascii="Cambria"/>
        </w:rPr>
        <w:t>return;</w:t>
      </w:r>
    </w:p>
    <w:p w14:paraId="419BCBEF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4C5B6CA0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448BFA97">
      <w:pPr>
        <w:pStyle w:val="6"/>
        <w:spacing w:before="195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a[100][100],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j;</w:t>
      </w:r>
    </w:p>
    <w:p w14:paraId="4BB96B8C">
      <w:pPr>
        <w:pStyle w:val="6"/>
        <w:rPr>
          <w:rFonts w:ascii="Cambria"/>
          <w:sz w:val="26"/>
        </w:rPr>
      </w:pPr>
    </w:p>
    <w:p w14:paraId="43C03AD0">
      <w:pPr>
        <w:pStyle w:val="6"/>
        <w:spacing w:before="5"/>
        <w:rPr>
          <w:rFonts w:ascii="Cambria"/>
          <w:sz w:val="29"/>
        </w:rPr>
      </w:pPr>
    </w:p>
    <w:p w14:paraId="2CB1803D">
      <w:pPr>
        <w:pStyle w:val="6"/>
        <w:spacing w:line="422" w:lineRule="auto"/>
        <w:ind w:left="221" w:right="6330"/>
        <w:rPr>
          <w:rFonts w:ascii="Cambria"/>
        </w:rPr>
      </w:pPr>
      <w:r>
        <w:rPr>
          <w:rFonts w:ascii="Cambria"/>
        </w:rPr>
        <w:t>printf("Enter number of vertices\n");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&amp;n);</w:t>
      </w:r>
    </w:p>
    <w:p w14:paraId="2725956D">
      <w:pPr>
        <w:pStyle w:val="6"/>
        <w:spacing w:before="9"/>
        <w:rPr>
          <w:rFonts w:ascii="Cambria"/>
          <w:sz w:val="38"/>
        </w:rPr>
      </w:pPr>
    </w:p>
    <w:p w14:paraId="2F5E52D9">
      <w:pPr>
        <w:pStyle w:val="6"/>
        <w:spacing w:before="1"/>
        <w:ind w:left="221"/>
        <w:rPr>
          <w:rFonts w:ascii="Cambria"/>
        </w:rPr>
      </w:pPr>
      <w:r>
        <w:rPr>
          <w:rFonts w:ascii="Cambria"/>
        </w:rPr>
        <w:t>AdjacencyMatrix(a,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n);</w:t>
      </w:r>
    </w:p>
    <w:p w14:paraId="091EFBD4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printf("\t\tAdjacency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Matrix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graph\n");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/*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PRINT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ADJACENCY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MATRIX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*/</w:t>
      </w:r>
    </w:p>
    <w:p w14:paraId="7611A489">
      <w:pPr>
        <w:pStyle w:val="6"/>
        <w:rPr>
          <w:rFonts w:ascii="Cambria"/>
          <w:sz w:val="26"/>
        </w:rPr>
      </w:pPr>
    </w:p>
    <w:p w14:paraId="35B565F3">
      <w:pPr>
        <w:pStyle w:val="6"/>
        <w:spacing w:before="4"/>
        <w:rPr>
          <w:rFonts w:ascii="Cambria"/>
          <w:sz w:val="29"/>
        </w:rPr>
      </w:pPr>
    </w:p>
    <w:p w14:paraId="723E41FF">
      <w:pPr>
        <w:pStyle w:val="6"/>
        <w:spacing w:line="422" w:lineRule="auto"/>
        <w:ind w:left="221" w:right="7782"/>
        <w:jc w:val="both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for (j = 0; j &lt; n; j++) {</w:t>
      </w:r>
      <w:r>
        <w:rPr>
          <w:rFonts w:ascii="Cambria"/>
          <w:spacing w:val="1"/>
        </w:rPr>
        <w:t xml:space="preserve"> </w:t>
      </w:r>
      <w:r>
        <w:rPr>
          <w:rFonts w:ascii="Cambria"/>
          <w:spacing w:val="-1"/>
        </w:rPr>
        <w:t>printf("\t%d",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a[i][j]);</w:t>
      </w:r>
    </w:p>
    <w:p w14:paraId="4F505F2C">
      <w:pPr>
        <w:pStyle w:val="6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2024FE81">
      <w:pPr>
        <w:pStyle w:val="6"/>
        <w:spacing w:before="198"/>
        <w:ind w:left="221"/>
        <w:rPr>
          <w:rFonts w:ascii="Cambria"/>
        </w:rPr>
      </w:pPr>
      <w:r>
        <w:rPr>
          <w:rFonts w:ascii="Cambria"/>
        </w:rPr>
        <w:t>printf("\n");</w:t>
      </w:r>
    </w:p>
    <w:p w14:paraId="4015FC7B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6739E699">
      <w:pPr>
        <w:rPr>
          <w:rFonts w:ascii="Cambria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42F479A7">
      <w:pPr>
        <w:pStyle w:val="6"/>
        <w:spacing w:before="93"/>
        <w:ind w:left="221"/>
        <w:rPr>
          <w:rFonts w:ascii="Cambria"/>
        </w:rPr>
      </w:pPr>
      <w:r>
        <w:rPr>
          <w:rFonts w:ascii="Cambria"/>
        </w:rPr>
        <w:t>printf("\nTopological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order:\n");</w:t>
      </w:r>
    </w:p>
    <w:p w14:paraId="5D0407B5">
      <w:pPr>
        <w:pStyle w:val="6"/>
        <w:rPr>
          <w:rFonts w:ascii="Cambria"/>
          <w:sz w:val="26"/>
        </w:rPr>
      </w:pPr>
    </w:p>
    <w:p w14:paraId="30419A71">
      <w:pPr>
        <w:pStyle w:val="6"/>
        <w:spacing w:before="5"/>
        <w:rPr>
          <w:rFonts w:ascii="Cambria"/>
          <w:sz w:val="29"/>
        </w:rPr>
      </w:pPr>
    </w:p>
    <w:p w14:paraId="5D0CC6D9">
      <w:pPr>
        <w:pStyle w:val="6"/>
        <w:ind w:left="221"/>
        <w:rPr>
          <w:rFonts w:ascii="Cambria"/>
        </w:rPr>
      </w:pPr>
      <w:r>
        <w:rPr>
          <w:rFonts w:ascii="Cambria"/>
        </w:rPr>
        <w:t>topological_order(n,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a);</w:t>
      </w:r>
    </w:p>
    <w:p w14:paraId="33B577B9">
      <w:pPr>
        <w:pStyle w:val="6"/>
        <w:rPr>
          <w:rFonts w:ascii="Cambria"/>
          <w:sz w:val="26"/>
        </w:rPr>
      </w:pPr>
    </w:p>
    <w:p w14:paraId="2B753C7C">
      <w:pPr>
        <w:pStyle w:val="6"/>
        <w:spacing w:before="4"/>
        <w:rPr>
          <w:rFonts w:ascii="Cambria"/>
          <w:sz w:val="29"/>
        </w:rPr>
      </w:pPr>
    </w:p>
    <w:p w14:paraId="1105C62D">
      <w:pPr>
        <w:pStyle w:val="6"/>
        <w:spacing w:line="422" w:lineRule="auto"/>
        <w:ind w:left="221" w:right="7720"/>
        <w:rPr>
          <w:rFonts w:ascii="Cambria"/>
        </w:rPr>
      </w:pPr>
      <w:r>
        <w:rPr>
          <w:rFonts w:ascii="Cambria"/>
        </w:rPr>
        <w:t>for (i = n; i &gt;= 1; i--)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printf("--&gt;%d",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res[i]);</w:t>
      </w:r>
    </w:p>
    <w:p w14:paraId="025371C1">
      <w:pPr>
        <w:pStyle w:val="6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45A66BD1">
      <w:pPr>
        <w:pStyle w:val="6"/>
        <w:spacing w:before="198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0;</w:t>
      </w:r>
    </w:p>
    <w:p w14:paraId="5CFE2B60">
      <w:pPr>
        <w:pStyle w:val="6"/>
        <w:spacing w:before="197"/>
        <w:ind w:left="221"/>
        <w:rPr>
          <w:rFonts w:ascii="Cambria"/>
        </w:rPr>
      </w:pPr>
      <w:r>
        <w:rPr>
          <w:rFonts w:ascii="Cambria"/>
        </w:rPr>
        <w:t>}</w:t>
      </w:r>
    </w:p>
    <w:p w14:paraId="1EBBBE53">
      <w:pPr>
        <w:pStyle w:val="6"/>
        <w:rPr>
          <w:rFonts w:ascii="Cambria"/>
          <w:sz w:val="26"/>
        </w:rPr>
      </w:pPr>
    </w:p>
    <w:p w14:paraId="3C6138DE">
      <w:pPr>
        <w:pStyle w:val="6"/>
        <w:rPr>
          <w:rFonts w:ascii="Cambria"/>
          <w:sz w:val="26"/>
        </w:rPr>
      </w:pPr>
    </w:p>
    <w:p w14:paraId="05C464E2">
      <w:pPr>
        <w:pStyle w:val="6"/>
        <w:rPr>
          <w:rFonts w:ascii="Cambria"/>
          <w:sz w:val="26"/>
        </w:rPr>
      </w:pPr>
    </w:p>
    <w:p w14:paraId="495CFE48">
      <w:pPr>
        <w:pStyle w:val="6"/>
        <w:spacing w:before="188"/>
        <w:ind w:left="221"/>
        <w:rPr>
          <w:rFonts w:ascii="Cambria"/>
        </w:rPr>
      </w:pPr>
      <w:r>
        <w:rPr>
          <w:rFonts w:ascii="Cambria"/>
        </w:rPr>
        <w:t>OUTPUT:</w:t>
      </w:r>
    </w:p>
    <w:p w14:paraId="427357C5">
      <w:pPr>
        <w:pStyle w:val="6"/>
        <w:spacing w:before="3"/>
        <w:rPr>
          <w:rFonts w:ascii="Cambria"/>
          <w:sz w:val="13"/>
        </w:rPr>
      </w:pPr>
      <w:r>
        <w:rPr>
          <w:lang w:bidi="ta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123825</wp:posOffset>
            </wp:positionV>
            <wp:extent cx="4334510" cy="1533525"/>
            <wp:effectExtent l="0" t="0" r="0" b="0"/>
            <wp:wrapTopAndBottom/>
            <wp:docPr id="105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" name="image19.png"/>
                    <pic:cNvPicPr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4592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C2C3EE">
      <w:pPr>
        <w:pStyle w:val="6"/>
        <w:rPr>
          <w:rFonts w:ascii="Cambria"/>
          <w:sz w:val="26"/>
        </w:rPr>
      </w:pPr>
    </w:p>
    <w:p w14:paraId="563F5FEC">
      <w:pPr>
        <w:pStyle w:val="6"/>
        <w:rPr>
          <w:rFonts w:ascii="Cambria"/>
          <w:sz w:val="26"/>
        </w:rPr>
      </w:pPr>
    </w:p>
    <w:p w14:paraId="292B7892">
      <w:pPr>
        <w:pStyle w:val="6"/>
        <w:rPr>
          <w:rFonts w:ascii="Cambria"/>
          <w:sz w:val="26"/>
        </w:rPr>
      </w:pPr>
    </w:p>
    <w:p w14:paraId="4F24C8CD">
      <w:pPr>
        <w:pStyle w:val="6"/>
        <w:rPr>
          <w:rFonts w:ascii="Cambria"/>
          <w:sz w:val="26"/>
        </w:rPr>
      </w:pPr>
    </w:p>
    <w:p w14:paraId="64B6EE1F">
      <w:pPr>
        <w:pStyle w:val="6"/>
        <w:rPr>
          <w:rFonts w:ascii="Cambria"/>
          <w:sz w:val="26"/>
        </w:rPr>
      </w:pPr>
    </w:p>
    <w:p w14:paraId="61221697">
      <w:pPr>
        <w:pStyle w:val="6"/>
        <w:rPr>
          <w:rFonts w:ascii="Cambria"/>
          <w:sz w:val="26"/>
        </w:rPr>
      </w:pPr>
    </w:p>
    <w:p w14:paraId="65358878">
      <w:pPr>
        <w:pStyle w:val="6"/>
        <w:rPr>
          <w:rFonts w:ascii="Cambria"/>
          <w:sz w:val="26"/>
        </w:rPr>
      </w:pPr>
    </w:p>
    <w:p w14:paraId="79651CEA">
      <w:pPr>
        <w:pStyle w:val="6"/>
        <w:rPr>
          <w:rFonts w:ascii="Cambria"/>
          <w:sz w:val="26"/>
        </w:rPr>
      </w:pPr>
    </w:p>
    <w:p w14:paraId="5368801B">
      <w:pPr>
        <w:pStyle w:val="6"/>
        <w:rPr>
          <w:rFonts w:ascii="Cambria"/>
          <w:sz w:val="26"/>
        </w:rPr>
      </w:pPr>
    </w:p>
    <w:p w14:paraId="1EAE753B">
      <w:pPr>
        <w:pStyle w:val="6"/>
        <w:rPr>
          <w:rFonts w:ascii="Cambria"/>
          <w:sz w:val="26"/>
        </w:rPr>
      </w:pPr>
    </w:p>
    <w:p w14:paraId="3497D252">
      <w:pPr>
        <w:pStyle w:val="6"/>
        <w:rPr>
          <w:rFonts w:ascii="Cambria"/>
          <w:sz w:val="26"/>
        </w:rPr>
      </w:pPr>
    </w:p>
    <w:p w14:paraId="7615B545">
      <w:pPr>
        <w:pStyle w:val="6"/>
        <w:rPr>
          <w:rFonts w:ascii="Cambria"/>
          <w:sz w:val="26"/>
        </w:rPr>
      </w:pPr>
    </w:p>
    <w:p w14:paraId="07A0F410">
      <w:pPr>
        <w:pStyle w:val="6"/>
        <w:rPr>
          <w:rFonts w:ascii="Cambria"/>
          <w:sz w:val="26"/>
        </w:rPr>
      </w:pPr>
    </w:p>
    <w:p w14:paraId="1902C301">
      <w:pPr>
        <w:pStyle w:val="6"/>
        <w:rPr>
          <w:rFonts w:ascii="Cambria"/>
          <w:sz w:val="26"/>
        </w:rPr>
      </w:pPr>
    </w:p>
    <w:p w14:paraId="1A2232D6">
      <w:pPr>
        <w:pStyle w:val="6"/>
        <w:rPr>
          <w:rFonts w:ascii="Cambria"/>
          <w:sz w:val="26"/>
        </w:rPr>
      </w:pPr>
    </w:p>
    <w:p w14:paraId="76E821C5">
      <w:pPr>
        <w:pStyle w:val="6"/>
        <w:rPr>
          <w:rFonts w:ascii="Cambria"/>
          <w:sz w:val="26"/>
        </w:rPr>
      </w:pPr>
    </w:p>
    <w:p w14:paraId="4AAECC1F">
      <w:pPr>
        <w:pStyle w:val="6"/>
        <w:rPr>
          <w:rFonts w:ascii="Cambria"/>
          <w:sz w:val="26"/>
        </w:rPr>
      </w:pPr>
    </w:p>
    <w:p w14:paraId="12DB499E">
      <w:pPr>
        <w:pStyle w:val="6"/>
        <w:rPr>
          <w:rFonts w:ascii="Cambria"/>
          <w:sz w:val="26"/>
        </w:rPr>
      </w:pPr>
    </w:p>
    <w:p w14:paraId="218E14A0">
      <w:pPr>
        <w:pStyle w:val="6"/>
        <w:rPr>
          <w:rFonts w:ascii="Cambria"/>
          <w:sz w:val="33"/>
        </w:rPr>
      </w:pPr>
    </w:p>
    <w:p w14:paraId="228DBB5E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7F92C15D">
      <w:pPr>
        <w:rPr>
          <w:rFonts w:ascii="Cambria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55674E73">
      <w:pPr>
        <w:pStyle w:val="6"/>
        <w:spacing w:before="10"/>
        <w:rPr>
          <w:rFonts w:ascii="Cambria"/>
          <w:b/>
          <w:sz w:val="29"/>
        </w:rPr>
      </w:pPr>
    </w:p>
    <w:tbl>
      <w:tblPr>
        <w:tblStyle w:val="5"/>
        <w:tblW w:w="0" w:type="auto"/>
        <w:tblInd w:w="37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4"/>
        <w:gridCol w:w="5529"/>
        <w:gridCol w:w="2348"/>
      </w:tblGrid>
      <w:tr w14:paraId="08D4E754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</w:tblPrEx>
        <w:trPr>
          <w:trHeight w:val="345" w:hRule="atLeast"/>
        </w:trPr>
        <w:tc>
          <w:tcPr>
            <w:tcW w:w="1704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3FB84B8">
            <w:pPr>
              <w:pStyle w:val="9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No.:12</w:t>
            </w:r>
          </w:p>
        </w:tc>
        <w:tc>
          <w:tcPr>
            <w:tcW w:w="5529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BBA63CC">
            <w:pPr>
              <w:pStyle w:val="9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A575C1E">
            <w:pPr>
              <w:pStyle w:val="9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Date:09/05/2024</w:t>
            </w:r>
          </w:p>
        </w:tc>
      </w:tr>
    </w:tbl>
    <w:p w14:paraId="429ABCCC">
      <w:pPr>
        <w:pStyle w:val="6"/>
        <w:spacing w:before="10"/>
        <w:rPr>
          <w:rFonts w:ascii="Cambria"/>
          <w:b/>
          <w:sz w:val="20"/>
        </w:rPr>
      </w:pPr>
    </w:p>
    <w:p w14:paraId="5D87CD5A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create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graph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Breadth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First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Search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Depth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First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Search.</w:t>
      </w:r>
    </w:p>
    <w:p w14:paraId="7CDD2696">
      <w:pPr>
        <w:pStyle w:val="6"/>
        <w:spacing w:before="2"/>
        <w:rPr>
          <w:rFonts w:ascii="Cambria"/>
          <w:b/>
        </w:rPr>
      </w:pPr>
    </w:p>
    <w:p w14:paraId="72B0B5B1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549013A2">
      <w:pPr>
        <w:pStyle w:val="6"/>
        <w:spacing w:before="10"/>
        <w:rPr>
          <w:rFonts w:ascii="Cambria"/>
          <w:b/>
          <w:sz w:val="21"/>
        </w:rPr>
      </w:pPr>
    </w:p>
    <w:p w14:paraId="13B66F10">
      <w:pPr>
        <w:spacing w:before="1"/>
        <w:ind w:left="221"/>
        <w:rPr>
          <w:sz w:val="24"/>
        </w:rPr>
      </w:pPr>
      <w:r>
        <w:rPr>
          <w:sz w:val="24"/>
        </w:rPr>
        <w:t>DFS</w:t>
      </w:r>
    </w:p>
    <w:p w14:paraId="303E5EB3">
      <w:pPr>
        <w:pStyle w:val="6"/>
        <w:rPr>
          <w:sz w:val="26"/>
        </w:rPr>
      </w:pPr>
    </w:p>
    <w:p w14:paraId="6B6E6E9E">
      <w:pPr>
        <w:pStyle w:val="6"/>
        <w:spacing w:before="11"/>
        <w:rPr>
          <w:sz w:val="21"/>
        </w:rPr>
      </w:pPr>
    </w:p>
    <w:p w14:paraId="1F4589FF">
      <w:pPr>
        <w:pStyle w:val="8"/>
        <w:numPr>
          <w:ilvl w:val="0"/>
          <w:numId w:val="21"/>
        </w:numPr>
        <w:tabs>
          <w:tab w:val="left" w:pos="437"/>
        </w:tabs>
        <w:rPr>
          <w:sz w:val="24"/>
        </w:rPr>
      </w:pP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with 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2"/>
          <w:sz w:val="24"/>
        </w:rPr>
        <w:t xml:space="preserve"> </w:t>
      </w:r>
      <w:r>
        <w:rPr>
          <w:sz w:val="24"/>
        </w:rPr>
        <w:t>stack and</w:t>
      </w:r>
      <w:r>
        <w:rPr>
          <w:spacing w:val="-3"/>
          <w:sz w:val="24"/>
        </w:rPr>
        <w:t xml:space="preserve"> </w:t>
      </w:r>
      <w:r>
        <w:rPr>
          <w:sz w:val="24"/>
        </w:rPr>
        <w:t>a set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track</w:t>
      </w:r>
      <w:r>
        <w:rPr>
          <w:spacing w:val="-2"/>
          <w:sz w:val="24"/>
        </w:rPr>
        <w:t xml:space="preserve"> </w:t>
      </w:r>
      <w:r>
        <w:rPr>
          <w:sz w:val="24"/>
        </w:rPr>
        <w:t>visited</w:t>
      </w:r>
      <w:r>
        <w:rPr>
          <w:spacing w:val="-1"/>
          <w:sz w:val="24"/>
        </w:rPr>
        <w:t xml:space="preserve"> </w:t>
      </w:r>
      <w:r>
        <w:rPr>
          <w:sz w:val="24"/>
        </w:rPr>
        <w:t>nodes.</w:t>
      </w:r>
    </w:p>
    <w:p w14:paraId="1B89DE17">
      <w:pPr>
        <w:pStyle w:val="8"/>
        <w:numPr>
          <w:ilvl w:val="0"/>
          <w:numId w:val="21"/>
        </w:numPr>
        <w:tabs>
          <w:tab w:val="left" w:pos="503"/>
        </w:tabs>
        <w:spacing w:before="1"/>
        <w:ind w:left="502" w:hanging="282"/>
        <w:rPr>
          <w:sz w:val="24"/>
        </w:rPr>
      </w:pPr>
      <w:r>
        <w:rPr>
          <w:sz w:val="24"/>
        </w:rPr>
        <w:t>Push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visited.</w:t>
      </w:r>
    </w:p>
    <w:p w14:paraId="0645C3DD">
      <w:pPr>
        <w:pStyle w:val="8"/>
        <w:numPr>
          <w:ilvl w:val="0"/>
          <w:numId w:val="21"/>
        </w:numPr>
        <w:tabs>
          <w:tab w:val="left" w:pos="498"/>
        </w:tabs>
        <w:ind w:left="497" w:hanging="277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empty, do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following:</w:t>
      </w:r>
    </w:p>
    <w:p w14:paraId="0098A3B8">
      <w:pPr>
        <w:pStyle w:val="8"/>
        <w:numPr>
          <w:ilvl w:val="0"/>
          <w:numId w:val="21"/>
        </w:numPr>
        <w:tabs>
          <w:tab w:val="left" w:pos="503"/>
        </w:tabs>
        <w:ind w:left="221" w:right="4071" w:firstLine="0"/>
        <w:rPr>
          <w:sz w:val="24"/>
        </w:rPr>
      </w:pPr>
      <w:r>
        <w:rPr>
          <w:sz w:val="24"/>
        </w:rPr>
        <w:t>If the stack is not empty, pop a node from the stack.</w:t>
      </w:r>
      <w:r>
        <w:rPr>
          <w:spacing w:val="-64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14:paraId="1A7A3AF4">
      <w:pPr>
        <w:pStyle w:val="8"/>
        <w:numPr>
          <w:ilvl w:val="0"/>
          <w:numId w:val="21"/>
        </w:numPr>
        <w:tabs>
          <w:tab w:val="left" w:pos="503"/>
        </w:tabs>
        <w:ind w:left="221" w:right="466" w:firstLine="0"/>
        <w:rPr>
          <w:sz w:val="24"/>
        </w:rPr>
      </w:pPr>
      <w:r>
        <w:rPr>
          <w:sz w:val="24"/>
        </w:rPr>
        <w:t>For each unvisited neighbor of the node, push the neighbor onto the stack and mark it</w:t>
      </w:r>
      <w:r>
        <w:rPr>
          <w:spacing w:val="-64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visited.</w:t>
      </w:r>
    </w:p>
    <w:p w14:paraId="41D21FED">
      <w:pPr>
        <w:pStyle w:val="8"/>
        <w:numPr>
          <w:ilvl w:val="0"/>
          <w:numId w:val="21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3"/>
          <w:sz w:val="24"/>
        </w:rPr>
        <w:t xml:space="preserve"> </w:t>
      </w:r>
      <w:r>
        <w:rPr>
          <w:sz w:val="24"/>
        </w:rPr>
        <w:t>3-6</w:t>
      </w:r>
      <w:r>
        <w:rPr>
          <w:spacing w:val="-2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empty.</w:t>
      </w:r>
    </w:p>
    <w:p w14:paraId="5125A594">
      <w:pPr>
        <w:pStyle w:val="8"/>
        <w:numPr>
          <w:ilvl w:val="0"/>
          <w:numId w:val="21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Stop</w:t>
      </w:r>
    </w:p>
    <w:p w14:paraId="41ACC3BA">
      <w:pPr>
        <w:pStyle w:val="6"/>
        <w:rPr>
          <w:sz w:val="26"/>
        </w:rPr>
      </w:pPr>
    </w:p>
    <w:p w14:paraId="6353128D">
      <w:pPr>
        <w:pStyle w:val="6"/>
      </w:pPr>
    </w:p>
    <w:p w14:paraId="451FEAA9">
      <w:pPr>
        <w:ind w:left="422"/>
        <w:rPr>
          <w:sz w:val="24"/>
        </w:rPr>
      </w:pPr>
      <w:r>
        <w:rPr>
          <w:sz w:val="24"/>
        </w:rPr>
        <w:t>BFS</w:t>
      </w:r>
    </w:p>
    <w:p w14:paraId="0806667D">
      <w:pPr>
        <w:pStyle w:val="6"/>
        <w:rPr>
          <w:sz w:val="24"/>
        </w:rPr>
      </w:pPr>
    </w:p>
    <w:p w14:paraId="5254F2F8">
      <w:pPr>
        <w:ind w:left="221" w:right="2786"/>
        <w:rPr>
          <w:sz w:val="24"/>
        </w:rPr>
      </w:pPr>
      <w:r>
        <w:rPr>
          <w:sz w:val="24"/>
        </w:rPr>
        <w:t>1) Start with an empty queue and a set to track visited nodes.</w:t>
      </w:r>
      <w:r>
        <w:rPr>
          <w:spacing w:val="1"/>
          <w:sz w:val="24"/>
        </w:rPr>
        <w:t xml:space="preserve"> </w:t>
      </w:r>
      <w:r>
        <w:rPr>
          <w:sz w:val="24"/>
        </w:rPr>
        <w:t>2)Enqueue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starting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mark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visited.</w:t>
      </w:r>
    </w:p>
    <w:p w14:paraId="5AC4A31B">
      <w:pPr>
        <w:pStyle w:val="8"/>
        <w:numPr>
          <w:ilvl w:val="0"/>
          <w:numId w:val="22"/>
        </w:numPr>
        <w:tabs>
          <w:tab w:val="left" w:pos="498"/>
        </w:tabs>
        <w:ind w:hanging="277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empty,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following:</w:t>
      </w:r>
    </w:p>
    <w:p w14:paraId="44586C99">
      <w:pPr>
        <w:pStyle w:val="8"/>
        <w:numPr>
          <w:ilvl w:val="0"/>
          <w:numId w:val="22"/>
        </w:numPr>
        <w:tabs>
          <w:tab w:val="left" w:pos="503"/>
        </w:tabs>
        <w:ind w:left="221" w:right="3329" w:firstLine="0"/>
        <w:rPr>
          <w:sz w:val="24"/>
        </w:rPr>
      </w:pPr>
      <w:r>
        <w:rPr>
          <w:sz w:val="24"/>
        </w:rPr>
        <w:t>If the queue is not empty, dequeue a node from the queue.</w:t>
      </w:r>
      <w:r>
        <w:rPr>
          <w:spacing w:val="-64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14:paraId="181C8216">
      <w:pPr>
        <w:pStyle w:val="8"/>
        <w:numPr>
          <w:ilvl w:val="0"/>
          <w:numId w:val="22"/>
        </w:numPr>
        <w:tabs>
          <w:tab w:val="left" w:pos="503"/>
        </w:tabs>
        <w:spacing w:before="1"/>
        <w:ind w:left="221" w:right="820" w:firstLine="0"/>
        <w:rPr>
          <w:sz w:val="24"/>
        </w:rPr>
      </w:pPr>
      <w:r>
        <w:rPr>
          <w:sz w:val="24"/>
        </w:rPr>
        <w:t>For each unvisited neighbor of the node, enqueue the neighbor into the queue and</w:t>
      </w:r>
      <w:r>
        <w:rPr>
          <w:spacing w:val="-64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as visited.</w:t>
      </w:r>
    </w:p>
    <w:p w14:paraId="7DDCD5DD">
      <w:pPr>
        <w:pStyle w:val="8"/>
        <w:numPr>
          <w:ilvl w:val="0"/>
          <w:numId w:val="22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4"/>
          <w:sz w:val="24"/>
        </w:rPr>
        <w:t xml:space="preserve"> </w:t>
      </w:r>
      <w:r>
        <w:rPr>
          <w:sz w:val="24"/>
        </w:rPr>
        <w:t>3-6</w:t>
      </w:r>
      <w:r>
        <w:rPr>
          <w:spacing w:val="-1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empty.</w:t>
      </w:r>
    </w:p>
    <w:p w14:paraId="7D1BA879">
      <w:pPr>
        <w:pStyle w:val="8"/>
        <w:numPr>
          <w:ilvl w:val="0"/>
          <w:numId w:val="22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Stop</w:t>
      </w:r>
    </w:p>
    <w:p w14:paraId="413CFB36">
      <w:pPr>
        <w:rPr>
          <w:sz w:val="24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61CCDAB8">
      <w:pPr>
        <w:pStyle w:val="6"/>
        <w:rPr>
          <w:sz w:val="20"/>
        </w:rPr>
      </w:pPr>
    </w:p>
    <w:p w14:paraId="6CC52A56">
      <w:pPr>
        <w:pStyle w:val="6"/>
        <w:spacing w:before="9"/>
        <w:rPr>
          <w:sz w:val="18"/>
        </w:rPr>
      </w:pPr>
    </w:p>
    <w:p w14:paraId="6103FBBA">
      <w:pPr>
        <w:pStyle w:val="6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BFS</w:t>
      </w:r>
    </w:p>
    <w:p w14:paraId="3A2C5B05">
      <w:pPr>
        <w:pStyle w:val="6"/>
        <w:spacing w:before="196" w:line="422" w:lineRule="auto"/>
        <w:ind w:left="221" w:right="7323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&lt;stdlib.h&gt;</w:t>
      </w:r>
    </w:p>
    <w:p w14:paraId="37B1A291">
      <w:pPr>
        <w:pStyle w:val="6"/>
        <w:spacing w:before="7"/>
        <w:rPr>
          <w:rFonts w:ascii="Cambria"/>
          <w:sz w:val="38"/>
        </w:rPr>
      </w:pPr>
    </w:p>
    <w:p w14:paraId="758A203D">
      <w:pPr>
        <w:pStyle w:val="6"/>
        <w:spacing w:line="422" w:lineRule="auto"/>
        <w:ind w:left="221" w:right="8635"/>
        <w:rPr>
          <w:rFonts w:ascii="Cambria"/>
        </w:rPr>
      </w:pPr>
      <w:r>
        <w:rPr>
          <w:rFonts w:ascii="Cambria"/>
        </w:rPr>
        <w:t>struct node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14:paraId="67434EC9">
      <w:pPr>
        <w:pStyle w:val="6"/>
        <w:spacing w:before="2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next;</w:t>
      </w:r>
    </w:p>
    <w:p w14:paraId="70F2FF83">
      <w:pPr>
        <w:pStyle w:val="6"/>
        <w:rPr>
          <w:rFonts w:ascii="Cambria"/>
          <w:sz w:val="26"/>
        </w:rPr>
      </w:pPr>
    </w:p>
    <w:p w14:paraId="3393897C">
      <w:pPr>
        <w:pStyle w:val="6"/>
        <w:spacing w:before="5"/>
        <w:rPr>
          <w:rFonts w:ascii="Cambria"/>
          <w:sz w:val="29"/>
        </w:rPr>
      </w:pPr>
    </w:p>
    <w:p w14:paraId="52FEDB65">
      <w:pPr>
        <w:pStyle w:val="6"/>
        <w:ind w:left="221"/>
        <w:rPr>
          <w:rFonts w:ascii="Cambria"/>
        </w:rPr>
      </w:pPr>
      <w:r>
        <w:rPr>
          <w:rFonts w:ascii="Cambria"/>
        </w:rPr>
        <w:t>};</w:t>
      </w:r>
    </w:p>
    <w:p w14:paraId="60FB7AFC">
      <w:pPr>
        <w:pStyle w:val="6"/>
        <w:spacing w:before="195" w:line="422" w:lineRule="auto"/>
        <w:ind w:left="221" w:right="7953"/>
        <w:rPr>
          <w:rFonts w:ascii="Cambria"/>
        </w:rPr>
      </w:pPr>
      <w:r>
        <w:rPr>
          <w:rFonts w:ascii="Cambria"/>
        </w:rPr>
        <w:t>struct adj_list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head;</w:t>
      </w:r>
    </w:p>
    <w:p w14:paraId="296FFD03">
      <w:pPr>
        <w:pStyle w:val="6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14:paraId="7B72D789">
      <w:pPr>
        <w:pStyle w:val="6"/>
        <w:rPr>
          <w:rFonts w:ascii="Cambria"/>
          <w:sz w:val="26"/>
        </w:rPr>
      </w:pPr>
    </w:p>
    <w:p w14:paraId="0566E16A">
      <w:pPr>
        <w:pStyle w:val="6"/>
        <w:spacing w:before="7"/>
        <w:rPr>
          <w:rFonts w:ascii="Cambria"/>
          <w:sz w:val="29"/>
        </w:rPr>
      </w:pPr>
    </w:p>
    <w:p w14:paraId="3F0823C0">
      <w:pPr>
        <w:pStyle w:val="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graph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310EB941">
      <w:pPr>
        <w:pStyle w:val="6"/>
        <w:spacing w:before="196" w:line="422" w:lineRule="auto"/>
        <w:ind w:left="221" w:right="763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57"/>
        </w:rPr>
        <w:t xml:space="preserve"> </w:t>
      </w:r>
      <w:r>
        <w:rPr>
          <w:rFonts w:ascii="Cambria"/>
        </w:rPr>
        <w:t>num_vertices;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adj_list* adj_lists;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visited;</w:t>
      </w:r>
    </w:p>
    <w:p w14:paraId="0782D1CE">
      <w:pPr>
        <w:pStyle w:val="6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14:paraId="3AC99A9C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new_node(int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vertex)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{</w:t>
      </w:r>
    </w:p>
    <w:p w14:paraId="5EC66AC3">
      <w:pPr>
        <w:pStyle w:val="6"/>
        <w:spacing w:before="195" w:line="422" w:lineRule="auto"/>
        <w:ind w:left="221" w:right="3495"/>
        <w:rPr>
          <w:rFonts w:ascii="Cambria"/>
        </w:rPr>
      </w:pPr>
      <w:r>
        <w:rPr>
          <w:rFonts w:ascii="Cambria"/>
        </w:rPr>
        <w:t>struct node* new_node = (struct node*)malloc(sizeof(struct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new_node-&gt;vertex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14:paraId="27F2AA84">
      <w:pPr>
        <w:pStyle w:val="6"/>
        <w:spacing w:before="2" w:line="422" w:lineRule="auto"/>
        <w:ind w:left="221" w:right="7477"/>
        <w:rPr>
          <w:rFonts w:ascii="Cambria"/>
        </w:rPr>
      </w:pPr>
      <w:r>
        <w:rPr>
          <w:rFonts w:ascii="Cambria"/>
        </w:rPr>
        <w:t>new_node-&gt;next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14:paraId="49DCE6CC">
      <w:pPr>
        <w:pStyle w:val="6"/>
        <w:ind w:left="221"/>
        <w:rPr>
          <w:rFonts w:ascii="Cambria"/>
        </w:rPr>
      </w:pPr>
      <w:r>
        <w:rPr>
          <w:rFonts w:ascii="Cambria"/>
        </w:rPr>
        <w:t>}</w:t>
      </w:r>
    </w:p>
    <w:p w14:paraId="07A64C95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create_graph(int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{</w:t>
      </w:r>
    </w:p>
    <w:p w14:paraId="12FACAD7">
      <w:pPr>
        <w:pStyle w:val="6"/>
        <w:spacing w:before="195" w:line="422" w:lineRule="auto"/>
        <w:ind w:left="221" w:right="3650"/>
        <w:rPr>
          <w:rFonts w:ascii="Cambria"/>
        </w:rPr>
      </w:pPr>
      <w:r>
        <w:rPr>
          <w:rFonts w:ascii="Cambria"/>
        </w:rPr>
        <w:t>struct graph* graph = (struct graph*)malloc(sizeof(struct graph));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graph-&gt;num_vertices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n;</w:t>
      </w:r>
    </w:p>
    <w:p w14:paraId="314EEBD0">
      <w:pPr>
        <w:pStyle w:val="6"/>
        <w:spacing w:line="424" w:lineRule="auto"/>
        <w:ind w:left="221" w:right="3468"/>
        <w:rPr>
          <w:rFonts w:ascii="Cambria"/>
        </w:rPr>
      </w:pPr>
      <w:r>
        <w:rPr>
          <w:rFonts w:ascii="Cambria"/>
        </w:rPr>
        <w:t>graph-&gt;adj_lists = (struct adj_list*)malloc(n * sizeof(struct adj_list));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(int*)malloc(n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sizeof(int));</w:t>
      </w:r>
    </w:p>
    <w:p w14:paraId="546468BF">
      <w:pPr>
        <w:spacing w:line="424" w:lineRule="auto"/>
        <w:rPr>
          <w:rFonts w:ascii="Cambria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4019D626">
      <w:pPr>
        <w:pStyle w:val="6"/>
        <w:rPr>
          <w:rFonts w:ascii="Cambria"/>
          <w:sz w:val="20"/>
        </w:rPr>
      </w:pPr>
    </w:p>
    <w:p w14:paraId="1501B857">
      <w:pPr>
        <w:pStyle w:val="6"/>
        <w:rPr>
          <w:rFonts w:ascii="Cambria"/>
          <w:sz w:val="18"/>
        </w:rPr>
      </w:pPr>
    </w:p>
    <w:p w14:paraId="06D1EEDC">
      <w:pPr>
        <w:pStyle w:val="6"/>
        <w:spacing w:before="10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i;</w:t>
      </w:r>
    </w:p>
    <w:p w14:paraId="46BD2FDC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for (i 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i&lt; n; i++) {</w:t>
      </w:r>
    </w:p>
    <w:p w14:paraId="20072CA3">
      <w:pPr>
        <w:pStyle w:val="6"/>
        <w:spacing w:before="196" w:line="422" w:lineRule="auto"/>
        <w:ind w:left="221" w:right="6823"/>
        <w:rPr>
          <w:rFonts w:ascii="Cambria"/>
        </w:rPr>
      </w:pPr>
      <w:r>
        <w:rPr>
          <w:rFonts w:ascii="Cambria"/>
        </w:rPr>
        <w:t>graph-&gt;adj_lists[i].head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14:paraId="1197BB67">
      <w:pPr>
        <w:pStyle w:val="6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78D3268B">
      <w:pPr>
        <w:pStyle w:val="6"/>
        <w:rPr>
          <w:rFonts w:ascii="Cambria"/>
          <w:sz w:val="26"/>
        </w:rPr>
      </w:pPr>
    </w:p>
    <w:p w14:paraId="5FF9C0F5">
      <w:pPr>
        <w:pStyle w:val="6"/>
        <w:spacing w:before="6"/>
        <w:rPr>
          <w:rFonts w:ascii="Cambria"/>
          <w:sz w:val="29"/>
        </w:rPr>
      </w:pPr>
    </w:p>
    <w:p w14:paraId="32B96142">
      <w:pPr>
        <w:pStyle w:val="6"/>
        <w:spacing w:before="1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graph;</w:t>
      </w:r>
    </w:p>
    <w:p w14:paraId="7DDFC4E7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7E49FF52">
      <w:pPr>
        <w:pStyle w:val="6"/>
        <w:spacing w:before="196" w:line="422" w:lineRule="auto"/>
        <w:ind w:left="221" w:right="4882"/>
        <w:rPr>
          <w:rFonts w:ascii="Cambria"/>
        </w:rPr>
      </w:pPr>
      <w:r>
        <w:rPr>
          <w:rFonts w:ascii="Cambria"/>
        </w:rPr>
        <w:t>void add_edge(struct graph* graph, int src, int dest)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 node* new_node1 = new_node(dest);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new_node1-&gt;next = graph-&gt;adj_lists[src].head;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graph-&gt;adj_lists[src].head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new_node1;</w:t>
      </w:r>
    </w:p>
    <w:p w14:paraId="0983A9DC">
      <w:pPr>
        <w:pStyle w:val="6"/>
        <w:spacing w:line="422" w:lineRule="auto"/>
        <w:ind w:left="221" w:right="5335"/>
        <w:rPr>
          <w:rFonts w:ascii="Cambria"/>
        </w:rPr>
      </w:pPr>
      <w:r>
        <w:rPr>
          <w:rFonts w:ascii="Cambria"/>
        </w:rPr>
        <w:t>struct node* new_node2 = new_node(src);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new_node2-&gt;next = graph-&gt;adj_lists[dest].head;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graph-&gt;adj_lists[dest].head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new_node2;</w:t>
      </w:r>
    </w:p>
    <w:p w14:paraId="4A0436AD">
      <w:pPr>
        <w:pStyle w:val="6"/>
        <w:ind w:left="221"/>
        <w:rPr>
          <w:rFonts w:ascii="Cambria"/>
        </w:rPr>
      </w:pPr>
      <w:r>
        <w:rPr>
          <w:rFonts w:ascii="Cambria"/>
        </w:rPr>
        <w:t>}</w:t>
      </w:r>
    </w:p>
    <w:p w14:paraId="675980CA">
      <w:pPr>
        <w:pStyle w:val="6"/>
        <w:spacing w:before="196" w:line="422" w:lineRule="auto"/>
        <w:ind w:left="221" w:right="6439"/>
        <w:rPr>
          <w:rFonts w:ascii="Cambria"/>
        </w:rPr>
      </w:pPr>
      <w:r>
        <w:rPr>
          <w:rFonts w:ascii="Cambria"/>
        </w:rPr>
        <w:t>void bfs(struct graph* graph, int v)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queue[1000];</w:t>
      </w:r>
    </w:p>
    <w:p w14:paraId="2CE8A9A3">
      <w:pPr>
        <w:pStyle w:val="6"/>
        <w:spacing w:line="422" w:lineRule="auto"/>
        <w:ind w:left="221" w:right="8589"/>
        <w:rPr>
          <w:rFonts w:ascii="Cambria"/>
        </w:rPr>
      </w:pPr>
      <w:r>
        <w:rPr>
          <w:rFonts w:ascii="Cambria"/>
        </w:rPr>
        <w:t>int front = -1;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 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-1;</w:t>
      </w:r>
    </w:p>
    <w:p w14:paraId="234C9DF9">
      <w:pPr>
        <w:pStyle w:val="6"/>
        <w:spacing w:line="422" w:lineRule="auto"/>
        <w:ind w:left="221" w:right="7798"/>
        <w:rPr>
          <w:rFonts w:ascii="Cambria"/>
        </w:rPr>
      </w:pPr>
      <w:r>
        <w:rPr>
          <w:rFonts w:ascii="Cambria"/>
        </w:rPr>
        <w:t>graph-&gt;visited[v] = 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queue[++rear] = v;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(front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rear) {</w:t>
      </w:r>
    </w:p>
    <w:p w14:paraId="7AD9EDA5">
      <w:pPr>
        <w:pStyle w:val="6"/>
        <w:spacing w:line="422" w:lineRule="auto"/>
        <w:ind w:left="221" w:right="6424"/>
        <w:rPr>
          <w:rFonts w:ascii="Cambria"/>
        </w:rPr>
      </w:pPr>
      <w:r>
        <w:rPr>
          <w:rFonts w:ascii="Cambria"/>
        </w:rPr>
        <w:t>int current_vertex = queue[++front];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current_vertex);</w:t>
      </w:r>
    </w:p>
    <w:p w14:paraId="3FFBEB69">
      <w:pPr>
        <w:pStyle w:val="6"/>
        <w:spacing w:line="422" w:lineRule="auto"/>
        <w:ind w:left="221" w:right="4321"/>
        <w:rPr>
          <w:rFonts w:ascii="Cambria"/>
        </w:rPr>
      </w:pPr>
      <w:r>
        <w:rPr>
          <w:rFonts w:ascii="Cambria"/>
        </w:rPr>
        <w:t>struct node* temp = graph-&gt;adj_lists[current_vertex].head;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(temp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 NULL)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687CF1F8">
      <w:pPr>
        <w:pStyle w:val="6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adj_vertex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temp-&gt;vertex;</w:t>
      </w:r>
    </w:p>
    <w:p w14:paraId="40DDF504">
      <w:pPr>
        <w:spacing w:line="257" w:lineRule="exact"/>
        <w:rPr>
          <w:rFonts w:ascii="Cambria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61085548">
      <w:pPr>
        <w:pStyle w:val="6"/>
        <w:rPr>
          <w:rFonts w:ascii="Cambria"/>
          <w:sz w:val="20"/>
        </w:rPr>
      </w:pPr>
    </w:p>
    <w:p w14:paraId="2CD763E2">
      <w:pPr>
        <w:pStyle w:val="6"/>
        <w:rPr>
          <w:rFonts w:ascii="Cambria"/>
          <w:sz w:val="18"/>
        </w:rPr>
      </w:pPr>
    </w:p>
    <w:p w14:paraId="6EAD9611">
      <w:pPr>
        <w:pStyle w:val="6"/>
        <w:spacing w:before="101" w:line="422" w:lineRule="auto"/>
        <w:ind w:left="221" w:right="6409"/>
        <w:rPr>
          <w:rFonts w:ascii="Cambria"/>
        </w:rPr>
      </w:pPr>
      <w:r>
        <w:rPr>
          <w:rFonts w:ascii="Cambria"/>
        </w:rPr>
        <w:t>if (graph-&gt;visited[adj_vertex]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graph-&gt;visited[adj_vertex] = 1;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queue[++rear]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adj_vertex;</w:t>
      </w:r>
    </w:p>
    <w:p w14:paraId="619E2503">
      <w:pPr>
        <w:pStyle w:val="6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4B0F24C3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temp-&gt;next;</w:t>
      </w:r>
    </w:p>
    <w:p w14:paraId="4DC27915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765EC197">
      <w:pPr>
        <w:pStyle w:val="6"/>
        <w:spacing w:before="198"/>
        <w:ind w:left="221"/>
        <w:rPr>
          <w:rFonts w:ascii="Cambria"/>
        </w:rPr>
      </w:pPr>
      <w:r>
        <w:rPr>
          <w:rFonts w:ascii="Cambria"/>
        </w:rPr>
        <w:t>}</w:t>
      </w:r>
    </w:p>
    <w:p w14:paraId="0F39A59F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D750E80">
      <w:pPr>
        <w:pStyle w:val="6"/>
        <w:rPr>
          <w:rFonts w:ascii="Cambria"/>
          <w:sz w:val="26"/>
        </w:rPr>
      </w:pPr>
    </w:p>
    <w:p w14:paraId="39BE3076">
      <w:pPr>
        <w:pStyle w:val="6"/>
        <w:spacing w:before="4"/>
        <w:rPr>
          <w:rFonts w:ascii="Cambria"/>
          <w:sz w:val="29"/>
        </w:rPr>
      </w:pPr>
    </w:p>
    <w:p w14:paraId="5F0039F1">
      <w:pPr>
        <w:pStyle w:val="6"/>
        <w:spacing w:before="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306C6638">
      <w:pPr>
        <w:pStyle w:val="6"/>
        <w:spacing w:before="195" w:line="422" w:lineRule="auto"/>
        <w:ind w:left="221" w:right="6210"/>
        <w:rPr>
          <w:rFonts w:ascii="Cambria"/>
        </w:rPr>
      </w:pPr>
      <w:r>
        <w:rPr>
          <w:rFonts w:ascii="Cambria"/>
        </w:rPr>
        <w:t>struct graph* graph = create_graph(6);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add_edge(graph,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0, 1);</w:t>
      </w:r>
    </w:p>
    <w:p w14:paraId="52C625F7">
      <w:pPr>
        <w:pStyle w:val="6"/>
        <w:spacing w:line="257" w:lineRule="exact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0,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2);</w:t>
      </w:r>
    </w:p>
    <w:p w14:paraId="7840966A">
      <w:pPr>
        <w:pStyle w:val="6"/>
        <w:spacing w:before="198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3);</w:t>
      </w:r>
    </w:p>
    <w:p w14:paraId="77C96B48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14:paraId="05F7FCDD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2,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14:paraId="1D46B33B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14:paraId="22E73F85">
      <w:pPr>
        <w:pStyle w:val="6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5);</w:t>
      </w:r>
    </w:p>
    <w:p w14:paraId="60BB1FE4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4,5);</w:t>
      </w:r>
    </w:p>
    <w:p w14:paraId="3F6A7394">
      <w:pPr>
        <w:pStyle w:val="6"/>
        <w:spacing w:before="196" w:line="422" w:lineRule="auto"/>
        <w:ind w:left="221" w:right="5436"/>
        <w:rPr>
          <w:rFonts w:ascii="Cambria"/>
        </w:rPr>
      </w:pPr>
      <w:r>
        <w:rPr>
          <w:rFonts w:ascii="Cambria"/>
        </w:rPr>
        <w:t>printf("BFS traversal starting from vertex 0: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bfs(graph, 0);</w:t>
      </w:r>
    </w:p>
    <w:p w14:paraId="7BD16424">
      <w:pPr>
        <w:pStyle w:val="6"/>
        <w:spacing w:before="10"/>
        <w:rPr>
          <w:rFonts w:ascii="Cambria"/>
          <w:sz w:val="38"/>
        </w:rPr>
      </w:pPr>
    </w:p>
    <w:p w14:paraId="7ADD484B">
      <w:pPr>
        <w:pStyle w:val="6"/>
        <w:ind w:left="221"/>
        <w:rPr>
          <w:rFonts w:ascii="Cambria"/>
        </w:rPr>
      </w:pPr>
      <w:r>
        <w:rPr>
          <w:rFonts w:ascii="Cambria"/>
        </w:rPr>
        <w:t>return 0;</w:t>
      </w:r>
    </w:p>
    <w:p w14:paraId="76BD257B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4C87C0F8">
      <w:pPr>
        <w:pStyle w:val="6"/>
        <w:rPr>
          <w:rFonts w:ascii="Cambria"/>
          <w:sz w:val="26"/>
        </w:rPr>
      </w:pPr>
    </w:p>
    <w:p w14:paraId="24CFE732">
      <w:pPr>
        <w:pStyle w:val="6"/>
        <w:spacing w:before="4"/>
        <w:rPr>
          <w:rFonts w:ascii="Cambria"/>
          <w:sz w:val="29"/>
        </w:rPr>
      </w:pPr>
    </w:p>
    <w:p w14:paraId="4CBD2ABD">
      <w:pPr>
        <w:pStyle w:val="6"/>
        <w:ind w:left="221"/>
        <w:rPr>
          <w:rFonts w:ascii="Cambria"/>
        </w:rPr>
      </w:pPr>
      <w:r>
        <w:rPr>
          <w:rFonts w:ascii="Cambria"/>
        </w:rPr>
        <w:t>DFS:</w:t>
      </w:r>
    </w:p>
    <w:p w14:paraId="7DE21423">
      <w:pPr>
        <w:pStyle w:val="6"/>
        <w:spacing w:before="196" w:line="424" w:lineRule="auto"/>
        <w:ind w:left="221" w:right="7323"/>
      </w:pP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#include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&lt;stdlib.h&gt;</w:t>
      </w:r>
    </w:p>
    <w:p w14:paraId="276C0994">
      <w:pPr>
        <w:pStyle w:val="6"/>
        <w:rPr>
          <w:sz w:val="24"/>
        </w:rPr>
      </w:pPr>
    </w:p>
    <w:p w14:paraId="2C668B69">
      <w:pPr>
        <w:pStyle w:val="6"/>
        <w:spacing w:before="178" w:line="427" w:lineRule="auto"/>
        <w:ind w:left="221" w:right="6708"/>
      </w:pPr>
      <w:r>
        <w:rPr>
          <w:color w:val="212121"/>
        </w:rPr>
        <w:t>// Globally declared visited array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vis[100];</w:t>
      </w:r>
    </w:p>
    <w:p w14:paraId="7B35AEA7">
      <w:pPr>
        <w:spacing w:line="427" w:lineRule="auto"/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35DA4D45">
      <w:pPr>
        <w:pStyle w:val="6"/>
        <w:rPr>
          <w:sz w:val="20"/>
        </w:rPr>
      </w:pPr>
    </w:p>
    <w:p w14:paraId="5FB6D9C7">
      <w:pPr>
        <w:pStyle w:val="6"/>
        <w:rPr>
          <w:sz w:val="19"/>
        </w:rPr>
      </w:pPr>
    </w:p>
    <w:p w14:paraId="6EC0B4BA">
      <w:pPr>
        <w:pStyle w:val="6"/>
        <w:spacing w:before="94" w:line="424" w:lineRule="auto"/>
        <w:ind w:left="468" w:right="8494" w:hanging="248"/>
      </w:pPr>
      <w:r>
        <w:rPr>
          <w:color w:val="212121"/>
        </w:rPr>
        <w:t>struct Graph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V;</w:t>
      </w:r>
    </w:p>
    <w:p w14:paraId="406F8E0B">
      <w:pPr>
        <w:pStyle w:val="6"/>
        <w:spacing w:before="2" w:line="424" w:lineRule="auto"/>
        <w:ind w:left="468" w:right="8732"/>
      </w:pPr>
      <w:r>
        <w:rPr>
          <w:color w:val="212121"/>
        </w:rPr>
        <w:t>int E;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int**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Adj;</w:t>
      </w:r>
    </w:p>
    <w:p w14:paraId="6A2D4D0B">
      <w:pPr>
        <w:pStyle w:val="6"/>
        <w:spacing w:before="2"/>
        <w:ind w:left="221"/>
      </w:pPr>
      <w:r>
        <w:rPr>
          <w:color w:val="212121"/>
        </w:rPr>
        <w:t>};</w:t>
      </w:r>
    </w:p>
    <w:p w14:paraId="598C54B1">
      <w:pPr>
        <w:pStyle w:val="6"/>
        <w:rPr>
          <w:sz w:val="24"/>
        </w:rPr>
      </w:pPr>
    </w:p>
    <w:p w14:paraId="067C6B01">
      <w:pPr>
        <w:pStyle w:val="6"/>
        <w:rPr>
          <w:sz w:val="32"/>
        </w:rPr>
      </w:pPr>
    </w:p>
    <w:p w14:paraId="7718F280">
      <w:pPr>
        <w:pStyle w:val="6"/>
        <w:spacing w:before="1"/>
        <w:ind w:left="221"/>
      </w:pPr>
      <w:r>
        <w:rPr>
          <w:color w:val="212121"/>
        </w:rPr>
        <w:t>struct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adjMatrix()</w:t>
      </w:r>
    </w:p>
    <w:p w14:paraId="0AE776CF">
      <w:pPr>
        <w:pStyle w:val="6"/>
        <w:spacing w:before="196"/>
        <w:ind w:left="221"/>
      </w:pPr>
      <w:r>
        <w:rPr>
          <w:color w:val="212121"/>
        </w:rPr>
        <w:t>{</w:t>
      </w:r>
    </w:p>
    <w:p w14:paraId="2F151734">
      <w:pPr>
        <w:pStyle w:val="6"/>
        <w:spacing w:before="10"/>
        <w:rPr>
          <w:sz w:val="8"/>
        </w:rPr>
      </w:pPr>
    </w:p>
    <w:p w14:paraId="3A4F2C54">
      <w:pPr>
        <w:pStyle w:val="6"/>
        <w:spacing w:before="94" w:line="424" w:lineRule="auto"/>
        <w:ind w:left="710" w:right="6371" w:hanging="243"/>
      </w:pPr>
      <w:r>
        <w:rPr>
          <w:color w:val="212121"/>
        </w:rPr>
        <w:t>struct Graph* G = (struct Graph*)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malloc(sizeof(struct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Graph));</w:t>
      </w:r>
    </w:p>
    <w:p w14:paraId="466C5CBA">
      <w:pPr>
        <w:pStyle w:val="6"/>
        <w:spacing w:before="2"/>
        <w:ind w:left="468"/>
      </w:pPr>
      <w:r>
        <w:rPr>
          <w:color w:val="212121"/>
        </w:rPr>
        <w:t>if (!G)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{</w:t>
      </w:r>
    </w:p>
    <w:p w14:paraId="34DF81CC">
      <w:pPr>
        <w:pStyle w:val="6"/>
        <w:spacing w:before="198" w:line="424" w:lineRule="auto"/>
        <w:ind w:left="710" w:right="6967" w:firstLine="2"/>
      </w:pPr>
      <w:r>
        <w:rPr>
          <w:color w:val="212121"/>
        </w:rPr>
        <w:t>printf("Memory Error\n");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NULL;</w:t>
      </w:r>
    </w:p>
    <w:p w14:paraId="2AB8BF05">
      <w:pPr>
        <w:pStyle w:val="6"/>
        <w:spacing w:before="2"/>
        <w:ind w:left="466"/>
      </w:pPr>
      <w:r>
        <w:rPr>
          <w:color w:val="212121"/>
        </w:rPr>
        <w:t>}</w:t>
      </w:r>
    </w:p>
    <w:p w14:paraId="59C27971">
      <w:pPr>
        <w:pStyle w:val="6"/>
        <w:spacing w:before="196"/>
        <w:ind w:left="466"/>
      </w:pPr>
      <w:r>
        <w:rPr>
          <w:color w:val="212121"/>
        </w:rPr>
        <w:t>G-&gt;V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7;</w:t>
      </w:r>
    </w:p>
    <w:p w14:paraId="4325DFE8">
      <w:pPr>
        <w:pStyle w:val="6"/>
        <w:spacing w:before="196"/>
        <w:ind w:left="466"/>
      </w:pPr>
      <w:r>
        <w:rPr>
          <w:color w:val="212121"/>
        </w:rPr>
        <w:t>G-&gt;E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7;</w:t>
      </w:r>
    </w:p>
    <w:p w14:paraId="7060C386">
      <w:pPr>
        <w:pStyle w:val="6"/>
        <w:rPr>
          <w:sz w:val="24"/>
        </w:rPr>
      </w:pPr>
    </w:p>
    <w:p w14:paraId="268266F2">
      <w:pPr>
        <w:pStyle w:val="6"/>
        <w:spacing w:before="1"/>
        <w:rPr>
          <w:sz w:val="32"/>
        </w:rPr>
      </w:pPr>
    </w:p>
    <w:p w14:paraId="7F94CDB0">
      <w:pPr>
        <w:pStyle w:val="6"/>
        <w:spacing w:line="424" w:lineRule="auto"/>
        <w:ind w:left="466" w:right="5345"/>
      </w:pPr>
      <w:r>
        <w:rPr>
          <w:color w:val="212121"/>
        </w:rPr>
        <w:t>G-&gt;Adj = (int**)malloc((G-&gt;V) * sizeof(int*));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(int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G-&gt;V;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k++)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14:paraId="33D2EBDD">
      <w:pPr>
        <w:pStyle w:val="6"/>
        <w:spacing w:before="2"/>
        <w:ind w:left="710"/>
      </w:pPr>
      <w:r>
        <w:rPr>
          <w:color w:val="212121"/>
        </w:rPr>
        <w:t>G-&gt;Adj[k]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(int*)malloc((G-&gt;V)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*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sizeof(int));</w:t>
      </w:r>
    </w:p>
    <w:p w14:paraId="6D7FB47E">
      <w:pPr>
        <w:pStyle w:val="6"/>
        <w:spacing w:before="10"/>
        <w:rPr>
          <w:sz w:val="8"/>
        </w:rPr>
      </w:pPr>
    </w:p>
    <w:p w14:paraId="6355C230">
      <w:pPr>
        <w:pStyle w:val="6"/>
        <w:spacing w:before="94"/>
        <w:ind w:left="466"/>
      </w:pPr>
      <w:r>
        <w:rPr>
          <w:color w:val="212121"/>
        </w:rPr>
        <w:t>}</w:t>
      </w:r>
    </w:p>
    <w:p w14:paraId="7EFE33F0">
      <w:pPr>
        <w:pStyle w:val="6"/>
        <w:rPr>
          <w:sz w:val="24"/>
        </w:rPr>
      </w:pPr>
    </w:p>
    <w:p w14:paraId="69FB69B8">
      <w:pPr>
        <w:pStyle w:val="6"/>
        <w:spacing w:before="1"/>
        <w:rPr>
          <w:sz w:val="32"/>
        </w:rPr>
      </w:pPr>
    </w:p>
    <w:p w14:paraId="62A9D6CF">
      <w:pPr>
        <w:pStyle w:val="6"/>
        <w:spacing w:line="424" w:lineRule="auto"/>
        <w:ind w:left="710" w:right="6481" w:hanging="245"/>
      </w:pPr>
      <w:r>
        <w:rPr>
          <w:color w:val="212121"/>
        </w:rPr>
        <w:t>for (int u = 0; u &lt; G-&gt;V; u++) {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G-&gt;V;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v++)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14:paraId="71DEF2F3">
      <w:pPr>
        <w:pStyle w:val="6"/>
        <w:spacing w:before="5"/>
        <w:ind w:left="955"/>
      </w:pPr>
      <w:r>
        <w:rPr>
          <w:color w:val="212121"/>
        </w:rPr>
        <w:t>G-&gt;Adj[u][v]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</w:p>
    <w:p w14:paraId="72E2F616">
      <w:pPr>
        <w:pStyle w:val="6"/>
        <w:spacing w:before="10"/>
        <w:rPr>
          <w:sz w:val="8"/>
        </w:rPr>
      </w:pPr>
    </w:p>
    <w:p w14:paraId="6F188742">
      <w:pPr>
        <w:pStyle w:val="6"/>
        <w:spacing w:before="93"/>
        <w:ind w:left="710"/>
      </w:pPr>
      <w:r>
        <w:rPr>
          <w:color w:val="212121"/>
        </w:rPr>
        <w:t>}</w:t>
      </w:r>
    </w:p>
    <w:p w14:paraId="1AC7443A">
      <w:pPr>
        <w:pStyle w:val="6"/>
        <w:spacing w:before="196"/>
        <w:ind w:left="466"/>
      </w:pPr>
      <w:r>
        <w:rPr>
          <w:color w:val="212121"/>
        </w:rPr>
        <w:t>}</w:t>
      </w:r>
    </w:p>
    <w:p w14:paraId="787F8C47">
      <w:pPr>
        <w:pStyle w:val="6"/>
        <w:spacing w:before="10"/>
        <w:rPr>
          <w:sz w:val="8"/>
        </w:rPr>
      </w:pPr>
    </w:p>
    <w:p w14:paraId="7B2DF1B7">
      <w:pPr>
        <w:pStyle w:val="6"/>
        <w:spacing w:before="94"/>
        <w:ind w:left="466"/>
      </w:pPr>
      <w:r>
        <w:rPr>
          <w:color w:val="212121"/>
        </w:rPr>
        <w:t>G-&gt;Adj[0][1]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G-&gt;Adj[1][0]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14:paraId="1A45F9EA">
      <w:pPr>
        <w:pStyle w:val="6"/>
        <w:spacing w:before="196"/>
        <w:ind w:left="466"/>
      </w:pPr>
      <w:r>
        <w:rPr>
          <w:color w:val="212121"/>
        </w:rPr>
        <w:t>G-&gt;Adj[0][2]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G-&gt;Adj[2][0]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14:paraId="1FD56EC9">
      <w:pPr>
        <w:pStyle w:val="6"/>
        <w:spacing w:before="196"/>
        <w:ind w:left="466"/>
      </w:pPr>
      <w:r>
        <w:rPr>
          <w:color w:val="212121"/>
        </w:rPr>
        <w:t>G-&gt;Adj[1][3]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G-&gt;Adj[3][1]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14:paraId="46DD4D71">
      <w:pPr>
        <w:pStyle w:val="6"/>
        <w:spacing w:before="196"/>
        <w:ind w:left="466"/>
      </w:pPr>
      <w:r>
        <w:rPr>
          <w:color w:val="212121"/>
        </w:rPr>
        <w:t>G-&gt;Adj[1][4]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G-&gt;Adj[4][1]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14:paraId="20C45E18">
      <w:p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7FBE61FC">
      <w:pPr>
        <w:pStyle w:val="6"/>
        <w:rPr>
          <w:sz w:val="20"/>
        </w:rPr>
      </w:pPr>
    </w:p>
    <w:p w14:paraId="3D92753B">
      <w:pPr>
        <w:pStyle w:val="6"/>
        <w:rPr>
          <w:sz w:val="19"/>
        </w:rPr>
      </w:pPr>
    </w:p>
    <w:p w14:paraId="4FFE4444">
      <w:pPr>
        <w:pStyle w:val="6"/>
        <w:spacing w:before="94"/>
        <w:ind w:left="528"/>
      </w:pPr>
      <w:r>
        <w:rPr>
          <w:color w:val="212121"/>
        </w:rPr>
        <w:t>G-&gt;Adj[1][5]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G-&gt;Adj[5][1]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1;</w:t>
      </w:r>
    </w:p>
    <w:p w14:paraId="5AD77C22">
      <w:pPr>
        <w:pStyle w:val="6"/>
        <w:spacing w:before="196"/>
        <w:ind w:left="466"/>
      </w:pPr>
      <w:r>
        <w:rPr>
          <w:color w:val="212121"/>
        </w:rPr>
        <w:t>G-&gt;Adj[1][6]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G-&gt;Adj[6][1]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14:paraId="439C1E12">
      <w:pPr>
        <w:pStyle w:val="6"/>
        <w:spacing w:before="196"/>
        <w:ind w:left="466"/>
      </w:pPr>
      <w:r>
        <w:rPr>
          <w:color w:val="212121"/>
        </w:rPr>
        <w:t>G-&gt;Adj[6][2]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G-&gt;Adj[2][6]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14:paraId="76CC4739">
      <w:pPr>
        <w:pStyle w:val="6"/>
        <w:rPr>
          <w:sz w:val="20"/>
        </w:rPr>
      </w:pPr>
    </w:p>
    <w:p w14:paraId="2FC97218">
      <w:pPr>
        <w:pStyle w:val="6"/>
        <w:spacing w:before="10"/>
        <w:rPr>
          <w:sz w:val="27"/>
        </w:rPr>
      </w:pPr>
    </w:p>
    <w:p w14:paraId="639C2DED">
      <w:pPr>
        <w:pStyle w:val="6"/>
        <w:spacing w:before="94"/>
        <w:ind w:left="466"/>
      </w:pPr>
      <w:r>
        <w:rPr>
          <w:color w:val="212121"/>
        </w:rPr>
        <w:t>return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G;</w:t>
      </w:r>
    </w:p>
    <w:p w14:paraId="47A076AC">
      <w:pPr>
        <w:pStyle w:val="6"/>
        <w:spacing w:before="196"/>
        <w:ind w:left="221"/>
      </w:pPr>
      <w:r>
        <w:rPr>
          <w:color w:val="212121"/>
        </w:rPr>
        <w:t>}</w:t>
      </w:r>
    </w:p>
    <w:p w14:paraId="0112E329">
      <w:pPr>
        <w:pStyle w:val="6"/>
        <w:spacing w:before="10"/>
        <w:rPr>
          <w:sz w:val="8"/>
        </w:rPr>
      </w:pPr>
    </w:p>
    <w:p w14:paraId="7D9BE138">
      <w:pPr>
        <w:pStyle w:val="6"/>
        <w:spacing w:before="93"/>
        <w:ind w:left="283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DFS(struct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u)</w:t>
      </w:r>
    </w:p>
    <w:p w14:paraId="46A11710">
      <w:pPr>
        <w:pStyle w:val="6"/>
        <w:rPr>
          <w:sz w:val="20"/>
        </w:rPr>
      </w:pPr>
    </w:p>
    <w:p w14:paraId="3CDD77D9">
      <w:pPr>
        <w:pStyle w:val="6"/>
        <w:spacing w:before="5"/>
        <w:rPr>
          <w:sz w:val="28"/>
        </w:rPr>
      </w:pPr>
    </w:p>
    <w:p w14:paraId="6DEDEFAB">
      <w:pPr>
        <w:pStyle w:val="6"/>
        <w:spacing w:before="93"/>
        <w:ind w:left="221"/>
      </w:pPr>
      <w:r>
        <w:rPr>
          <w:color w:val="212121"/>
        </w:rPr>
        <w:t>{</w:t>
      </w:r>
    </w:p>
    <w:p w14:paraId="1D65C323">
      <w:pPr>
        <w:pStyle w:val="6"/>
        <w:spacing w:before="196" w:line="427" w:lineRule="auto"/>
        <w:ind w:left="468" w:right="7827"/>
      </w:pPr>
      <w:r>
        <w:rPr>
          <w:color w:val="212121"/>
        </w:rPr>
        <w:t>vis[u] = 1;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u);</w:t>
      </w:r>
    </w:p>
    <w:p w14:paraId="2204690B">
      <w:pPr>
        <w:pStyle w:val="6"/>
        <w:spacing w:line="424" w:lineRule="auto"/>
        <w:ind w:left="713" w:right="6727" w:hanging="248"/>
      </w:pPr>
      <w:r>
        <w:rPr>
          <w:color w:val="212121"/>
        </w:rPr>
        <w:t>for (int v = 0; v &lt; G-&gt;V; v++)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(!vis[v]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&amp;&amp;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G-&gt;Adj[u][v])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{</w:t>
      </w:r>
    </w:p>
    <w:p w14:paraId="74F7F831">
      <w:pPr>
        <w:pStyle w:val="6"/>
        <w:spacing w:before="2"/>
        <w:ind w:left="958"/>
      </w:pPr>
      <w:r>
        <w:rPr>
          <w:color w:val="212121"/>
        </w:rPr>
        <w:t>DFS(G,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v);</w:t>
      </w:r>
    </w:p>
    <w:p w14:paraId="27A70FB4">
      <w:pPr>
        <w:pStyle w:val="6"/>
        <w:spacing w:before="10"/>
        <w:rPr>
          <w:sz w:val="8"/>
        </w:rPr>
      </w:pPr>
    </w:p>
    <w:p w14:paraId="47A0DCEC">
      <w:pPr>
        <w:pStyle w:val="6"/>
        <w:spacing w:before="94"/>
        <w:ind w:left="710"/>
      </w:pPr>
      <w:r>
        <w:rPr>
          <w:color w:val="212121"/>
        </w:rPr>
        <w:t>}</w:t>
      </w:r>
    </w:p>
    <w:p w14:paraId="7872906E">
      <w:pPr>
        <w:pStyle w:val="6"/>
        <w:spacing w:before="196"/>
        <w:ind w:left="466"/>
      </w:pPr>
      <w:r>
        <w:rPr>
          <w:color w:val="212121"/>
        </w:rPr>
        <w:t>}</w:t>
      </w:r>
    </w:p>
    <w:p w14:paraId="54ABEF7C">
      <w:pPr>
        <w:pStyle w:val="6"/>
        <w:spacing w:before="196"/>
        <w:ind w:left="221"/>
      </w:pPr>
      <w:r>
        <w:rPr>
          <w:color w:val="212121"/>
        </w:rPr>
        <w:t>}</w:t>
      </w:r>
    </w:p>
    <w:p w14:paraId="7FA7C537">
      <w:pPr>
        <w:pStyle w:val="6"/>
        <w:rPr>
          <w:sz w:val="20"/>
        </w:rPr>
      </w:pPr>
    </w:p>
    <w:p w14:paraId="55F2919B">
      <w:pPr>
        <w:pStyle w:val="6"/>
        <w:spacing w:before="10"/>
        <w:rPr>
          <w:sz w:val="27"/>
        </w:rPr>
      </w:pPr>
    </w:p>
    <w:p w14:paraId="43BE0EB8">
      <w:pPr>
        <w:pStyle w:val="6"/>
        <w:spacing w:before="94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DFStraversal(struct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G)</w:t>
      </w:r>
    </w:p>
    <w:p w14:paraId="3E7F7DB8">
      <w:pPr>
        <w:pStyle w:val="6"/>
        <w:spacing w:before="196"/>
        <w:ind w:left="221"/>
      </w:pPr>
      <w:r>
        <w:rPr>
          <w:color w:val="212121"/>
        </w:rPr>
        <w:t>{</w:t>
      </w:r>
    </w:p>
    <w:p w14:paraId="39C0EE79">
      <w:pPr>
        <w:pStyle w:val="6"/>
        <w:spacing w:before="10"/>
        <w:rPr>
          <w:sz w:val="8"/>
        </w:rPr>
      </w:pPr>
    </w:p>
    <w:p w14:paraId="20B85AE2">
      <w:pPr>
        <w:pStyle w:val="6"/>
        <w:spacing w:before="93" w:line="424" w:lineRule="auto"/>
        <w:ind w:left="713" w:right="7063" w:hanging="248"/>
      </w:pPr>
      <w:r>
        <w:rPr>
          <w:color w:val="212121"/>
        </w:rPr>
        <w:t>for (int i = 0; i &lt; 100;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vis[i]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0;</w:t>
      </w:r>
    </w:p>
    <w:p w14:paraId="0FDFD9FF">
      <w:pPr>
        <w:pStyle w:val="6"/>
        <w:spacing w:before="3"/>
        <w:ind w:left="466"/>
      </w:pPr>
      <w:r>
        <w:rPr>
          <w:color w:val="212121"/>
        </w:rPr>
        <w:t>}</w:t>
      </w:r>
    </w:p>
    <w:p w14:paraId="7EFD268C">
      <w:pPr>
        <w:pStyle w:val="6"/>
        <w:spacing w:before="198" w:line="424" w:lineRule="auto"/>
        <w:ind w:left="713" w:right="6911" w:hanging="248"/>
      </w:pPr>
      <w:r>
        <w:rPr>
          <w:color w:val="212121"/>
        </w:rPr>
        <w:t>for (int i = 0; i &lt; G-&gt;V;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(!vis[i])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14:paraId="7C777C15">
      <w:pPr>
        <w:pStyle w:val="6"/>
        <w:spacing w:before="2"/>
        <w:ind w:left="958"/>
      </w:pPr>
      <w:r>
        <w:rPr>
          <w:color w:val="212121"/>
        </w:rPr>
        <w:t>DFS(G,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i);</w:t>
      </w:r>
    </w:p>
    <w:p w14:paraId="0F6059CA">
      <w:pPr>
        <w:pStyle w:val="6"/>
        <w:spacing w:before="10"/>
        <w:rPr>
          <w:sz w:val="8"/>
        </w:rPr>
      </w:pPr>
    </w:p>
    <w:p w14:paraId="1C34394A">
      <w:pPr>
        <w:pStyle w:val="6"/>
        <w:spacing w:before="94"/>
        <w:ind w:left="710"/>
      </w:pPr>
      <w:r>
        <w:rPr>
          <w:color w:val="212121"/>
        </w:rPr>
        <w:t>}</w:t>
      </w:r>
    </w:p>
    <w:p w14:paraId="1142810E">
      <w:pPr>
        <w:pStyle w:val="6"/>
        <w:spacing w:before="196"/>
        <w:ind w:left="466"/>
      </w:pPr>
      <w:r>
        <w:rPr>
          <w:color w:val="212121"/>
        </w:rPr>
        <w:t>}</w:t>
      </w:r>
    </w:p>
    <w:p w14:paraId="501504E2">
      <w:pPr>
        <w:pStyle w:val="6"/>
        <w:spacing w:before="196"/>
        <w:ind w:left="221"/>
      </w:pPr>
      <w:r>
        <w:rPr>
          <w:color w:val="212121"/>
        </w:rPr>
        <w:t>}</w:t>
      </w:r>
    </w:p>
    <w:p w14:paraId="4F0B2E40">
      <w:pPr>
        <w:pStyle w:val="6"/>
        <w:spacing w:before="10"/>
        <w:rPr>
          <w:sz w:val="8"/>
        </w:rPr>
      </w:pPr>
    </w:p>
    <w:p w14:paraId="67A1D85A">
      <w:pPr>
        <w:pStyle w:val="6"/>
        <w:spacing w:before="94"/>
        <w:ind w:left="283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main()</w:t>
      </w:r>
    </w:p>
    <w:p w14:paraId="6979DB89">
      <w:pPr>
        <w:pStyle w:val="6"/>
        <w:spacing w:before="196"/>
        <w:ind w:left="221"/>
      </w:pPr>
      <w:r>
        <w:rPr>
          <w:color w:val="212121"/>
        </w:rPr>
        <w:t>{</w:t>
      </w:r>
    </w:p>
    <w:p w14:paraId="74C0A4EF">
      <w:p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0B6DB275">
      <w:pPr>
        <w:pStyle w:val="6"/>
        <w:rPr>
          <w:sz w:val="20"/>
        </w:rPr>
      </w:pPr>
    </w:p>
    <w:p w14:paraId="6B3322D2">
      <w:pPr>
        <w:pStyle w:val="6"/>
        <w:rPr>
          <w:sz w:val="19"/>
        </w:rPr>
      </w:pPr>
    </w:p>
    <w:p w14:paraId="5F5DABA8">
      <w:pPr>
        <w:pStyle w:val="6"/>
        <w:spacing w:before="94" w:line="424" w:lineRule="auto"/>
        <w:ind w:left="466" w:right="8065" w:hanging="183"/>
      </w:pPr>
      <w:r>
        <w:rPr>
          <w:color w:val="212121"/>
        </w:rPr>
        <w:t>struct Graph* G;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adjMatrix();</w:t>
      </w:r>
    </w:p>
    <w:p w14:paraId="2E220DB8">
      <w:pPr>
        <w:pStyle w:val="6"/>
        <w:spacing w:before="2"/>
        <w:ind w:left="468"/>
      </w:pPr>
      <w:r>
        <w:rPr>
          <w:color w:val="212121"/>
        </w:rPr>
        <w:t>DFStraversal(G);</w:t>
      </w:r>
    </w:p>
    <w:p w14:paraId="70AFEB97">
      <w:pPr>
        <w:pStyle w:val="6"/>
        <w:spacing w:before="10"/>
        <w:rPr>
          <w:sz w:val="8"/>
        </w:rPr>
      </w:pPr>
    </w:p>
    <w:p w14:paraId="40EDDEE3">
      <w:pPr>
        <w:pStyle w:val="6"/>
        <w:spacing w:before="94"/>
        <w:ind w:left="221"/>
      </w:pPr>
      <w:r>
        <w:rPr>
          <w:color w:val="212121"/>
        </w:rPr>
        <w:t>}</w:t>
      </w:r>
    </w:p>
    <w:p w14:paraId="4EB0BB2D">
      <w:pPr>
        <w:pStyle w:val="6"/>
        <w:rPr>
          <w:sz w:val="24"/>
        </w:rPr>
      </w:pPr>
    </w:p>
    <w:p w14:paraId="1D2F1FBF">
      <w:pPr>
        <w:pStyle w:val="6"/>
        <w:rPr>
          <w:sz w:val="24"/>
        </w:rPr>
      </w:pPr>
    </w:p>
    <w:p w14:paraId="6C307ADC">
      <w:pPr>
        <w:pStyle w:val="6"/>
        <w:rPr>
          <w:sz w:val="24"/>
        </w:rPr>
      </w:pPr>
    </w:p>
    <w:p w14:paraId="3289A4A2">
      <w:pPr>
        <w:pStyle w:val="6"/>
        <w:spacing w:before="10"/>
        <w:rPr>
          <w:sz w:val="23"/>
        </w:rPr>
      </w:pPr>
    </w:p>
    <w:p w14:paraId="7B00044E">
      <w:pPr>
        <w:pStyle w:val="6"/>
        <w:ind w:left="221"/>
        <w:rPr>
          <w:rFonts w:ascii="Cambria"/>
        </w:rPr>
      </w:pPr>
      <w:r>
        <w:rPr>
          <w:rFonts w:ascii="Cambria"/>
        </w:rPr>
        <w:t>OUTPUT:</w:t>
      </w:r>
    </w:p>
    <w:p w14:paraId="09D03CC7">
      <w:pPr>
        <w:pStyle w:val="6"/>
        <w:spacing w:before="4"/>
        <w:rPr>
          <w:rFonts w:ascii="Cambria"/>
          <w:sz w:val="13"/>
        </w:rPr>
      </w:pPr>
      <w:r>
        <w:rPr>
          <w:lang w:bidi="ta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124460</wp:posOffset>
            </wp:positionV>
            <wp:extent cx="3876675" cy="171450"/>
            <wp:effectExtent l="0" t="0" r="0" b="0"/>
            <wp:wrapTopAndBottom/>
            <wp:docPr id="105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" name="image20.png"/>
                    <pic:cNvPicPr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bidi="ta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420370</wp:posOffset>
            </wp:positionV>
            <wp:extent cx="1114425" cy="200025"/>
            <wp:effectExtent l="0" t="0" r="0" b="0"/>
            <wp:wrapTopAndBottom/>
            <wp:docPr id="105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" name="image21.png"/>
                    <pic:cNvPicPr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316DF4">
      <w:pPr>
        <w:pStyle w:val="6"/>
        <w:spacing w:before="10"/>
        <w:rPr>
          <w:rFonts w:ascii="Cambria"/>
          <w:sz w:val="10"/>
        </w:rPr>
      </w:pPr>
    </w:p>
    <w:p w14:paraId="40EA51DE">
      <w:pPr>
        <w:pStyle w:val="6"/>
        <w:rPr>
          <w:rFonts w:ascii="Cambria"/>
          <w:sz w:val="26"/>
        </w:rPr>
      </w:pPr>
    </w:p>
    <w:p w14:paraId="3D03DE83">
      <w:pPr>
        <w:pStyle w:val="6"/>
        <w:rPr>
          <w:rFonts w:ascii="Cambria"/>
          <w:sz w:val="26"/>
        </w:rPr>
      </w:pPr>
    </w:p>
    <w:p w14:paraId="384D8C5F">
      <w:pPr>
        <w:pStyle w:val="6"/>
        <w:rPr>
          <w:rFonts w:ascii="Cambria"/>
          <w:sz w:val="26"/>
        </w:rPr>
      </w:pPr>
    </w:p>
    <w:p w14:paraId="6A3E35B5">
      <w:pPr>
        <w:pStyle w:val="6"/>
        <w:rPr>
          <w:rFonts w:ascii="Cambria"/>
          <w:sz w:val="26"/>
        </w:rPr>
      </w:pPr>
    </w:p>
    <w:p w14:paraId="72E78EC3">
      <w:pPr>
        <w:pStyle w:val="6"/>
        <w:rPr>
          <w:rFonts w:ascii="Cambria"/>
          <w:sz w:val="26"/>
        </w:rPr>
      </w:pPr>
    </w:p>
    <w:p w14:paraId="653B2CC6">
      <w:pPr>
        <w:pStyle w:val="6"/>
        <w:rPr>
          <w:rFonts w:ascii="Cambria"/>
          <w:sz w:val="26"/>
        </w:rPr>
      </w:pPr>
    </w:p>
    <w:p w14:paraId="54D458CF">
      <w:pPr>
        <w:pStyle w:val="6"/>
        <w:rPr>
          <w:rFonts w:ascii="Cambria"/>
          <w:sz w:val="26"/>
        </w:rPr>
      </w:pPr>
    </w:p>
    <w:p w14:paraId="66A6871D">
      <w:pPr>
        <w:pStyle w:val="6"/>
        <w:rPr>
          <w:rFonts w:ascii="Cambria"/>
          <w:sz w:val="26"/>
        </w:rPr>
      </w:pPr>
    </w:p>
    <w:p w14:paraId="6B1DC84A">
      <w:pPr>
        <w:pStyle w:val="6"/>
        <w:rPr>
          <w:rFonts w:ascii="Cambria"/>
          <w:sz w:val="26"/>
        </w:rPr>
      </w:pPr>
    </w:p>
    <w:p w14:paraId="48197149">
      <w:pPr>
        <w:pStyle w:val="6"/>
        <w:rPr>
          <w:rFonts w:ascii="Cambria"/>
          <w:sz w:val="26"/>
        </w:rPr>
      </w:pPr>
    </w:p>
    <w:p w14:paraId="739D1E0E">
      <w:pPr>
        <w:pStyle w:val="6"/>
        <w:rPr>
          <w:rFonts w:ascii="Cambria"/>
          <w:sz w:val="26"/>
        </w:rPr>
      </w:pPr>
    </w:p>
    <w:p w14:paraId="15FF11BE">
      <w:pPr>
        <w:pStyle w:val="6"/>
        <w:rPr>
          <w:rFonts w:ascii="Cambria"/>
          <w:sz w:val="26"/>
        </w:rPr>
      </w:pPr>
    </w:p>
    <w:p w14:paraId="0C906408">
      <w:pPr>
        <w:pStyle w:val="6"/>
        <w:rPr>
          <w:rFonts w:ascii="Cambria"/>
          <w:sz w:val="26"/>
        </w:rPr>
      </w:pPr>
    </w:p>
    <w:p w14:paraId="53C1D2E6">
      <w:pPr>
        <w:pStyle w:val="6"/>
        <w:rPr>
          <w:rFonts w:ascii="Cambria"/>
          <w:sz w:val="26"/>
        </w:rPr>
      </w:pPr>
    </w:p>
    <w:p w14:paraId="59B7EE29">
      <w:pPr>
        <w:pStyle w:val="6"/>
        <w:rPr>
          <w:rFonts w:ascii="Cambria"/>
          <w:sz w:val="26"/>
        </w:rPr>
      </w:pPr>
    </w:p>
    <w:p w14:paraId="6C09FB48">
      <w:pPr>
        <w:pStyle w:val="6"/>
        <w:rPr>
          <w:rFonts w:ascii="Cambria"/>
          <w:sz w:val="26"/>
        </w:rPr>
      </w:pPr>
    </w:p>
    <w:p w14:paraId="69AA66B7">
      <w:pPr>
        <w:pStyle w:val="6"/>
        <w:rPr>
          <w:rFonts w:ascii="Cambria"/>
          <w:sz w:val="26"/>
        </w:rPr>
      </w:pPr>
    </w:p>
    <w:p w14:paraId="4A73A678">
      <w:pPr>
        <w:pStyle w:val="6"/>
        <w:rPr>
          <w:rFonts w:ascii="Cambria"/>
          <w:sz w:val="26"/>
        </w:rPr>
      </w:pPr>
    </w:p>
    <w:p w14:paraId="7AB206D2">
      <w:pPr>
        <w:pStyle w:val="6"/>
        <w:rPr>
          <w:rFonts w:ascii="Cambria"/>
          <w:sz w:val="26"/>
        </w:rPr>
      </w:pPr>
    </w:p>
    <w:p w14:paraId="0FAB267D">
      <w:pPr>
        <w:pStyle w:val="6"/>
        <w:rPr>
          <w:rFonts w:ascii="Cambria"/>
          <w:sz w:val="26"/>
        </w:rPr>
      </w:pPr>
    </w:p>
    <w:p w14:paraId="527F0A28">
      <w:pPr>
        <w:pStyle w:val="6"/>
        <w:rPr>
          <w:rFonts w:ascii="Cambria"/>
          <w:sz w:val="26"/>
        </w:rPr>
      </w:pPr>
    </w:p>
    <w:p w14:paraId="61A9B4FB">
      <w:pPr>
        <w:pStyle w:val="6"/>
        <w:rPr>
          <w:rFonts w:ascii="Cambria"/>
          <w:sz w:val="26"/>
        </w:rPr>
      </w:pPr>
    </w:p>
    <w:p w14:paraId="2EE3F927">
      <w:pPr>
        <w:pStyle w:val="6"/>
        <w:rPr>
          <w:rFonts w:ascii="Cambria"/>
          <w:sz w:val="26"/>
        </w:rPr>
      </w:pPr>
    </w:p>
    <w:p w14:paraId="35F3ECE1">
      <w:pPr>
        <w:pStyle w:val="6"/>
        <w:rPr>
          <w:rFonts w:ascii="Cambria"/>
          <w:sz w:val="26"/>
        </w:rPr>
      </w:pPr>
    </w:p>
    <w:p w14:paraId="0EBC3BF2">
      <w:pPr>
        <w:pStyle w:val="6"/>
        <w:rPr>
          <w:rFonts w:ascii="Cambria"/>
          <w:sz w:val="26"/>
        </w:rPr>
      </w:pPr>
    </w:p>
    <w:p w14:paraId="678F70D5">
      <w:pPr>
        <w:pStyle w:val="6"/>
        <w:rPr>
          <w:rFonts w:ascii="Cambria"/>
          <w:sz w:val="26"/>
        </w:rPr>
      </w:pPr>
    </w:p>
    <w:p w14:paraId="1CE9B87B">
      <w:pPr>
        <w:pStyle w:val="6"/>
        <w:rPr>
          <w:rFonts w:ascii="Cambria"/>
          <w:sz w:val="26"/>
        </w:rPr>
      </w:pPr>
    </w:p>
    <w:p w14:paraId="14BA068F">
      <w:pPr>
        <w:pStyle w:val="6"/>
        <w:rPr>
          <w:rFonts w:ascii="Cambria"/>
          <w:sz w:val="26"/>
        </w:rPr>
      </w:pPr>
    </w:p>
    <w:p w14:paraId="4ABF3F19">
      <w:pPr>
        <w:pStyle w:val="6"/>
        <w:rPr>
          <w:rFonts w:ascii="Cambria"/>
          <w:sz w:val="26"/>
        </w:rPr>
      </w:pPr>
    </w:p>
    <w:p w14:paraId="679C83A0">
      <w:pPr>
        <w:pStyle w:val="6"/>
        <w:rPr>
          <w:rFonts w:ascii="Cambria"/>
          <w:sz w:val="26"/>
        </w:rPr>
      </w:pPr>
    </w:p>
    <w:p w14:paraId="726C8237">
      <w:pPr>
        <w:pStyle w:val="6"/>
        <w:spacing w:before="8"/>
        <w:rPr>
          <w:rFonts w:ascii="Cambria"/>
          <w:sz w:val="30"/>
        </w:rPr>
      </w:pPr>
    </w:p>
    <w:p w14:paraId="41D2E135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3310CDDE">
      <w:pPr>
        <w:rPr>
          <w:rFonts w:ascii="Cambria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031C9CD7">
      <w:pPr>
        <w:pStyle w:val="6"/>
        <w:rPr>
          <w:rFonts w:ascii="Cambria"/>
          <w:b/>
          <w:sz w:val="20"/>
        </w:rPr>
      </w:pPr>
    </w:p>
    <w:p w14:paraId="450124FE">
      <w:pPr>
        <w:pStyle w:val="6"/>
        <w:rPr>
          <w:rFonts w:ascii="Cambria"/>
          <w:b/>
          <w:sz w:val="20"/>
        </w:rPr>
      </w:pPr>
    </w:p>
    <w:p w14:paraId="0728D0B7">
      <w:pPr>
        <w:pStyle w:val="6"/>
        <w:spacing w:before="7"/>
        <w:rPr>
          <w:rFonts w:ascii="Cambria"/>
          <w:b/>
          <w:sz w:val="28"/>
        </w:rPr>
      </w:pPr>
    </w:p>
    <w:tbl>
      <w:tblPr>
        <w:tblStyle w:val="5"/>
        <w:tblW w:w="0" w:type="auto"/>
        <w:tblInd w:w="37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4"/>
        <w:gridCol w:w="5529"/>
        <w:gridCol w:w="2348"/>
      </w:tblGrid>
      <w:tr w14:paraId="135A225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1704" w:type="dxa"/>
          </w:tcPr>
          <w:p w14:paraId="3F21C664">
            <w:pPr>
              <w:pStyle w:val="9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No.:13</w:t>
            </w:r>
          </w:p>
        </w:tc>
        <w:tc>
          <w:tcPr>
            <w:tcW w:w="5529" w:type="dxa"/>
          </w:tcPr>
          <w:p w14:paraId="49E53CDE">
            <w:pPr>
              <w:pStyle w:val="9"/>
              <w:spacing w:before="2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</w:tcPr>
          <w:p w14:paraId="1767320D">
            <w:pPr>
              <w:pStyle w:val="9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Date:16/05/2014</w:t>
            </w:r>
          </w:p>
        </w:tc>
      </w:tr>
    </w:tbl>
    <w:p w14:paraId="210CC091">
      <w:pPr>
        <w:pStyle w:val="6"/>
        <w:spacing w:before="10"/>
        <w:rPr>
          <w:rFonts w:ascii="Cambria"/>
          <w:b/>
          <w:sz w:val="20"/>
        </w:rPr>
      </w:pPr>
    </w:p>
    <w:p w14:paraId="68678FE0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  <w:spacing w:val="-1"/>
        </w:rPr>
        <w:t>Write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  <w:spacing w:val="-1"/>
        </w:rPr>
        <w:t>a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  <w:spacing w:val="-1"/>
        </w:rPr>
        <w:t>C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  <w:spacing w:val="-1"/>
        </w:rPr>
        <w:t>program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14"/>
        </w:rPr>
        <w:t xml:space="preserve"> </w:t>
      </w:r>
      <w:r>
        <w:rPr>
          <w:rFonts w:ascii="Cambria"/>
          <w:b/>
        </w:rPr>
        <w:t>create</w:t>
      </w:r>
      <w:r>
        <w:rPr>
          <w:rFonts w:ascii="Cambria"/>
          <w:b/>
          <w:spacing w:val="-1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graph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find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minimum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spanning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prim's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algorithm.</w:t>
      </w:r>
    </w:p>
    <w:p w14:paraId="31E5E795">
      <w:pPr>
        <w:pStyle w:val="6"/>
        <w:rPr>
          <w:rFonts w:ascii="Cambria"/>
          <w:b/>
          <w:sz w:val="33"/>
        </w:rPr>
      </w:pPr>
    </w:p>
    <w:p w14:paraId="615CEE2B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2F678941">
      <w:pPr>
        <w:pStyle w:val="6"/>
        <w:spacing w:before="1"/>
        <w:rPr>
          <w:rFonts w:ascii="Cambria"/>
          <w:b/>
        </w:rPr>
      </w:pPr>
    </w:p>
    <w:p w14:paraId="7A3F728E">
      <w:pPr>
        <w:pStyle w:val="8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14:paraId="7C360D9C">
      <w:pPr>
        <w:pStyle w:val="8"/>
        <w:numPr>
          <w:ilvl w:val="0"/>
          <w:numId w:val="23"/>
        </w:numPr>
        <w:tabs>
          <w:tab w:val="left" w:pos="503"/>
        </w:tabs>
        <w:ind w:left="221" w:right="247" w:firstLine="0"/>
        <w:rPr>
          <w:sz w:val="24"/>
        </w:rPr>
      </w:pPr>
      <w:r>
        <w:rPr>
          <w:color w:val="212121"/>
          <w:sz w:val="24"/>
        </w:rPr>
        <w:t>Initialize an empty set to store the minimum spanning tree (MST) and a priority queue to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edges and their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weights.</w:t>
      </w:r>
    </w:p>
    <w:p w14:paraId="222A3BF6">
      <w:pPr>
        <w:pStyle w:val="8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Choose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starting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14:paraId="0E12C144">
      <w:pPr>
        <w:pStyle w:val="8"/>
        <w:numPr>
          <w:ilvl w:val="0"/>
          <w:numId w:val="23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connected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 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queue.</w:t>
      </w:r>
    </w:p>
    <w:p w14:paraId="4CCC182D">
      <w:pPr>
        <w:pStyle w:val="8"/>
        <w:numPr>
          <w:ilvl w:val="0"/>
          <w:numId w:val="23"/>
        </w:numPr>
        <w:tabs>
          <w:tab w:val="left" w:pos="498"/>
        </w:tabs>
        <w:ind w:left="497" w:hanging="277"/>
        <w:rPr>
          <w:sz w:val="24"/>
        </w:rPr>
      </w:pPr>
      <w:r>
        <w:rPr>
          <w:color w:val="212121"/>
          <w:sz w:val="24"/>
        </w:rPr>
        <w:t>While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 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empty:</w:t>
      </w:r>
    </w:p>
    <w:p w14:paraId="20F2B9EF">
      <w:pPr>
        <w:pStyle w:val="8"/>
        <w:numPr>
          <w:ilvl w:val="0"/>
          <w:numId w:val="24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Extract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smallest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weight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queue.</w:t>
      </w:r>
    </w:p>
    <w:p w14:paraId="4FCFC6BB">
      <w:pPr>
        <w:pStyle w:val="8"/>
        <w:numPr>
          <w:ilvl w:val="0"/>
          <w:numId w:val="24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adding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does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create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cycle,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14:paraId="32211F21">
      <w:pPr>
        <w:pStyle w:val="8"/>
        <w:numPr>
          <w:ilvl w:val="0"/>
          <w:numId w:val="24"/>
        </w:numPr>
        <w:tabs>
          <w:tab w:val="left" w:pos="476"/>
        </w:tabs>
        <w:ind w:left="475" w:hanging="255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neighbour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newly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added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set:</w:t>
      </w:r>
    </w:p>
    <w:p w14:paraId="1BC582C7">
      <w:pPr>
        <w:ind w:left="221" w:right="446"/>
        <w:rPr>
          <w:sz w:val="24"/>
        </w:rPr>
      </w:pPr>
      <w:r>
        <w:rPr>
          <w:color w:val="212121"/>
          <w:sz w:val="24"/>
        </w:rPr>
        <w:t>i. If the neighbour is not already in the MST set, add the edge connecting the neighbor to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queue.</w:t>
      </w:r>
    </w:p>
    <w:p w14:paraId="339F9D6F">
      <w:pPr>
        <w:pStyle w:val="8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4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included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14:paraId="1509DEBE">
      <w:pPr>
        <w:pStyle w:val="8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form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minimum spanning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tree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graph.</w:t>
      </w:r>
    </w:p>
    <w:p w14:paraId="01AEA265">
      <w:pPr>
        <w:pStyle w:val="8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14:paraId="0FB28ED7">
      <w:pPr>
        <w:rPr>
          <w:sz w:val="24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6C575139">
      <w:pPr>
        <w:pStyle w:val="6"/>
        <w:rPr>
          <w:sz w:val="20"/>
        </w:rPr>
      </w:pPr>
    </w:p>
    <w:p w14:paraId="731C8D3A">
      <w:pPr>
        <w:pStyle w:val="6"/>
        <w:spacing w:before="9"/>
        <w:rPr>
          <w:sz w:val="18"/>
        </w:rPr>
      </w:pPr>
    </w:p>
    <w:p w14:paraId="2F266EDA">
      <w:pPr>
        <w:pStyle w:val="6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</w:p>
    <w:p w14:paraId="73373035">
      <w:pPr>
        <w:pStyle w:val="6"/>
        <w:spacing w:before="196" w:line="422" w:lineRule="auto"/>
        <w:ind w:left="221" w:right="8020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 &lt;stdlib.h&gt;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 {</w:t>
      </w:r>
    </w:p>
    <w:p w14:paraId="2C523139">
      <w:pPr>
        <w:pStyle w:val="6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14:paraId="0ED4224C">
      <w:pPr>
        <w:pStyle w:val="6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next;</w:t>
      </w:r>
    </w:p>
    <w:p w14:paraId="374466DD">
      <w:pPr>
        <w:pStyle w:val="6"/>
        <w:rPr>
          <w:rFonts w:ascii="Cambria"/>
          <w:sz w:val="26"/>
        </w:rPr>
      </w:pPr>
    </w:p>
    <w:p w14:paraId="333AF4C3">
      <w:pPr>
        <w:pStyle w:val="6"/>
        <w:spacing w:before="8"/>
        <w:rPr>
          <w:rFonts w:ascii="Cambria"/>
          <w:sz w:val="29"/>
        </w:rPr>
      </w:pPr>
    </w:p>
    <w:p w14:paraId="78FC407E">
      <w:pPr>
        <w:pStyle w:val="6"/>
        <w:ind w:left="221"/>
        <w:rPr>
          <w:rFonts w:ascii="Cambria"/>
        </w:rPr>
      </w:pPr>
      <w:r>
        <w:rPr>
          <w:rFonts w:ascii="Cambria"/>
        </w:rPr>
        <w:t>};</w:t>
      </w:r>
    </w:p>
    <w:p w14:paraId="3574CAF1">
      <w:pPr>
        <w:pStyle w:val="6"/>
        <w:spacing w:before="195" w:line="422" w:lineRule="auto"/>
        <w:ind w:left="221" w:right="7953"/>
        <w:rPr>
          <w:rFonts w:ascii="Cambria"/>
        </w:rPr>
      </w:pPr>
      <w:r>
        <w:rPr>
          <w:rFonts w:ascii="Cambria"/>
        </w:rPr>
        <w:t>struct adj_list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head;</w:t>
      </w:r>
    </w:p>
    <w:p w14:paraId="5DC1C050">
      <w:pPr>
        <w:pStyle w:val="6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14:paraId="00DCD943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graph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54806D35">
      <w:pPr>
        <w:pStyle w:val="6"/>
        <w:spacing w:before="196" w:line="422" w:lineRule="auto"/>
        <w:ind w:left="221" w:right="763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57"/>
        </w:rPr>
        <w:t xml:space="preserve"> </w:t>
      </w:r>
      <w:r>
        <w:rPr>
          <w:rFonts w:ascii="Cambria"/>
        </w:rPr>
        <w:t>num_vertices;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adj_list* adj_lists;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visited;</w:t>
      </w:r>
    </w:p>
    <w:p w14:paraId="09E62699">
      <w:pPr>
        <w:pStyle w:val="6"/>
        <w:spacing w:before="2"/>
        <w:ind w:left="221"/>
        <w:rPr>
          <w:rFonts w:ascii="Cambria"/>
        </w:rPr>
      </w:pPr>
      <w:r>
        <w:rPr>
          <w:rFonts w:ascii="Cambria"/>
        </w:rPr>
        <w:t>};</w:t>
      </w:r>
    </w:p>
    <w:p w14:paraId="258ABBED">
      <w:pPr>
        <w:pStyle w:val="6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new_node(int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vertex)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{</w:t>
      </w:r>
    </w:p>
    <w:p w14:paraId="086C2187">
      <w:pPr>
        <w:pStyle w:val="6"/>
        <w:spacing w:before="196" w:line="422" w:lineRule="auto"/>
        <w:ind w:left="221" w:right="3499"/>
        <w:rPr>
          <w:rFonts w:ascii="Cambria"/>
        </w:rPr>
      </w:pPr>
      <w:r>
        <w:rPr>
          <w:rFonts w:ascii="Cambria"/>
        </w:rPr>
        <w:t>struct node* new_node = (struct node*)malloc(sizeof(struct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new_node-&gt;vertex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14:paraId="554A6932">
      <w:pPr>
        <w:pStyle w:val="6"/>
        <w:spacing w:line="422" w:lineRule="auto"/>
        <w:ind w:left="221" w:right="7477"/>
        <w:rPr>
          <w:rFonts w:ascii="Cambria"/>
        </w:rPr>
      </w:pPr>
      <w:r>
        <w:rPr>
          <w:rFonts w:ascii="Cambria"/>
        </w:rPr>
        <w:t>new_node-&gt;next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14:paraId="28B35698">
      <w:pPr>
        <w:pStyle w:val="6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14:paraId="6EB11BF0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create_graph(int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{</w:t>
      </w:r>
    </w:p>
    <w:p w14:paraId="0A796ADA">
      <w:pPr>
        <w:pStyle w:val="6"/>
        <w:spacing w:before="196" w:line="422" w:lineRule="auto"/>
        <w:ind w:left="221" w:right="3650"/>
        <w:rPr>
          <w:rFonts w:ascii="Cambria"/>
        </w:rPr>
      </w:pPr>
      <w:r>
        <w:rPr>
          <w:rFonts w:ascii="Cambria"/>
        </w:rPr>
        <w:t>struct graph* graph = (struct graph*)malloc(sizeof(struct graph));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graph-&gt;num_vertices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n;</w:t>
      </w:r>
    </w:p>
    <w:p w14:paraId="7F959AC0">
      <w:pPr>
        <w:pStyle w:val="6"/>
        <w:spacing w:line="422" w:lineRule="auto"/>
        <w:ind w:left="221" w:right="3468"/>
        <w:rPr>
          <w:rFonts w:ascii="Cambria"/>
        </w:rPr>
      </w:pPr>
      <w:r>
        <w:rPr>
          <w:rFonts w:ascii="Cambria"/>
        </w:rPr>
        <w:t>graph-&gt;adj_lists = (struct adj_list*)malloc(n * sizeof(struct adj_list));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(int*)malloc(n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sizeof(int));</w:t>
      </w:r>
    </w:p>
    <w:p w14:paraId="0AC37308">
      <w:pPr>
        <w:pStyle w:val="6"/>
        <w:spacing w:before="9"/>
        <w:rPr>
          <w:rFonts w:ascii="Cambria"/>
          <w:sz w:val="38"/>
        </w:rPr>
      </w:pPr>
    </w:p>
    <w:p w14:paraId="214D2B94">
      <w:pPr>
        <w:pStyle w:val="6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i;</w:t>
      </w:r>
    </w:p>
    <w:p w14:paraId="6BFFA39B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for (i 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i&lt; n; i++) {</w:t>
      </w:r>
    </w:p>
    <w:p w14:paraId="2EA0D20F">
      <w:pPr>
        <w:rPr>
          <w:rFonts w:ascii="Cambria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2FCBD852">
      <w:pPr>
        <w:pStyle w:val="6"/>
        <w:rPr>
          <w:rFonts w:ascii="Cambria"/>
          <w:sz w:val="20"/>
        </w:rPr>
      </w:pPr>
    </w:p>
    <w:p w14:paraId="0E13D6B8">
      <w:pPr>
        <w:pStyle w:val="6"/>
        <w:rPr>
          <w:rFonts w:ascii="Cambria"/>
          <w:sz w:val="18"/>
        </w:rPr>
      </w:pPr>
    </w:p>
    <w:p w14:paraId="5FCDC9B2">
      <w:pPr>
        <w:pStyle w:val="6"/>
        <w:spacing w:before="101" w:line="422" w:lineRule="auto"/>
        <w:ind w:left="221" w:right="6822"/>
        <w:rPr>
          <w:rFonts w:ascii="Cambria"/>
        </w:rPr>
      </w:pPr>
      <w:r>
        <w:rPr>
          <w:rFonts w:ascii="Cambria"/>
        </w:rPr>
        <w:t>graph-&gt;adj_lists[i].head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14:paraId="64982F4A">
      <w:pPr>
        <w:pStyle w:val="6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7CFF1DE9">
      <w:pPr>
        <w:pStyle w:val="6"/>
        <w:rPr>
          <w:rFonts w:ascii="Cambria"/>
          <w:sz w:val="26"/>
        </w:rPr>
      </w:pPr>
    </w:p>
    <w:p w14:paraId="45EC6EC4">
      <w:pPr>
        <w:pStyle w:val="6"/>
        <w:spacing w:before="5"/>
        <w:rPr>
          <w:rFonts w:ascii="Cambria"/>
          <w:sz w:val="29"/>
        </w:rPr>
      </w:pPr>
    </w:p>
    <w:p w14:paraId="6E7E611D">
      <w:pPr>
        <w:pStyle w:val="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graph;</w:t>
      </w:r>
    </w:p>
    <w:p w14:paraId="5A58C09A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465A3723">
      <w:pPr>
        <w:pStyle w:val="6"/>
        <w:rPr>
          <w:rFonts w:ascii="Cambria"/>
          <w:sz w:val="26"/>
        </w:rPr>
      </w:pPr>
    </w:p>
    <w:p w14:paraId="3C6659A9">
      <w:pPr>
        <w:pStyle w:val="6"/>
        <w:spacing w:before="7"/>
        <w:rPr>
          <w:rFonts w:ascii="Cambria"/>
          <w:sz w:val="29"/>
        </w:rPr>
      </w:pPr>
    </w:p>
    <w:p w14:paraId="3FAE996B">
      <w:pPr>
        <w:pStyle w:val="6"/>
        <w:spacing w:line="422" w:lineRule="auto"/>
        <w:ind w:left="221" w:right="4882"/>
        <w:rPr>
          <w:rFonts w:ascii="Cambria"/>
        </w:rPr>
      </w:pPr>
      <w:r>
        <w:rPr>
          <w:rFonts w:ascii="Cambria"/>
        </w:rPr>
        <w:t>void add_edge(struct graph* graph, int src, int dest)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 node* new_node1 = new_node(dest);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new_node1-&gt;next = graph-&gt;adj_lists[src].head;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graph-&gt;adj_lists[src].head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new_node1;</w:t>
      </w:r>
    </w:p>
    <w:p w14:paraId="4393B803">
      <w:pPr>
        <w:pStyle w:val="6"/>
        <w:spacing w:line="422" w:lineRule="auto"/>
        <w:ind w:left="221" w:right="5335"/>
        <w:rPr>
          <w:rFonts w:ascii="Cambria"/>
        </w:rPr>
      </w:pPr>
      <w:r>
        <w:rPr>
          <w:rFonts w:ascii="Cambria"/>
        </w:rPr>
        <w:t>struct node* new_node2 = new_node(src);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new_node2-&gt;next = graph-&gt;adj_lists[dest].head;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graph-&gt;adj_lists[dest].head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new_node2;</w:t>
      </w:r>
    </w:p>
    <w:p w14:paraId="0D1D3FC5">
      <w:pPr>
        <w:pStyle w:val="6"/>
        <w:ind w:left="221"/>
        <w:rPr>
          <w:rFonts w:ascii="Cambria"/>
        </w:rPr>
      </w:pPr>
      <w:r>
        <w:rPr>
          <w:rFonts w:ascii="Cambria"/>
        </w:rPr>
        <w:t>}</w:t>
      </w:r>
    </w:p>
    <w:p w14:paraId="73A2C867">
      <w:pPr>
        <w:pStyle w:val="6"/>
        <w:spacing w:before="196" w:line="422" w:lineRule="auto"/>
        <w:ind w:left="221" w:right="6439"/>
        <w:rPr>
          <w:rFonts w:ascii="Cambria"/>
        </w:rPr>
      </w:pPr>
      <w:r>
        <w:rPr>
          <w:rFonts w:ascii="Cambria"/>
        </w:rPr>
        <w:t>void bfs(struct graph* graph, int v)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queue[1000];</w:t>
      </w:r>
    </w:p>
    <w:p w14:paraId="0D6D657B">
      <w:pPr>
        <w:pStyle w:val="6"/>
        <w:spacing w:line="422" w:lineRule="auto"/>
        <w:ind w:left="221" w:right="8589"/>
        <w:rPr>
          <w:rFonts w:ascii="Cambria"/>
        </w:rPr>
      </w:pPr>
      <w:r>
        <w:rPr>
          <w:rFonts w:ascii="Cambria"/>
        </w:rPr>
        <w:t>int front = -1;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 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-1;</w:t>
      </w:r>
    </w:p>
    <w:p w14:paraId="7FB0A6FD">
      <w:pPr>
        <w:pStyle w:val="6"/>
        <w:spacing w:line="422" w:lineRule="auto"/>
        <w:ind w:left="221" w:right="7798"/>
        <w:rPr>
          <w:rFonts w:ascii="Cambria"/>
        </w:rPr>
      </w:pPr>
      <w:r>
        <w:rPr>
          <w:rFonts w:ascii="Cambria"/>
        </w:rPr>
        <w:t>graph-&gt;visited[v] = 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queue[++rear] = v;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(front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rear) {</w:t>
      </w:r>
    </w:p>
    <w:p w14:paraId="693CAC09">
      <w:pPr>
        <w:pStyle w:val="6"/>
        <w:spacing w:before="1" w:line="422" w:lineRule="auto"/>
        <w:ind w:left="221" w:right="6424"/>
        <w:rPr>
          <w:rFonts w:ascii="Cambria"/>
        </w:rPr>
      </w:pPr>
      <w:r>
        <w:rPr>
          <w:rFonts w:ascii="Cambria"/>
        </w:rPr>
        <w:t>int current_vertex = queue[++front];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current_vertex);</w:t>
      </w:r>
    </w:p>
    <w:p w14:paraId="66CC9CE1">
      <w:pPr>
        <w:pStyle w:val="6"/>
        <w:spacing w:line="422" w:lineRule="auto"/>
        <w:ind w:left="221" w:right="4321"/>
        <w:rPr>
          <w:rFonts w:ascii="Cambria"/>
        </w:rPr>
      </w:pPr>
      <w:r>
        <w:rPr>
          <w:rFonts w:ascii="Cambria"/>
        </w:rPr>
        <w:t>struct node* temp = graph-&gt;adj_lists[current_vertex].head;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(temp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 NULL)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0B5E2B65">
      <w:pPr>
        <w:pStyle w:val="6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adj_vertex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temp-&gt;vertex;</w:t>
      </w:r>
    </w:p>
    <w:p w14:paraId="09E2C728">
      <w:pPr>
        <w:pStyle w:val="6"/>
        <w:spacing w:before="195" w:line="422" w:lineRule="auto"/>
        <w:ind w:left="221" w:right="6409"/>
        <w:rPr>
          <w:rFonts w:ascii="Cambria"/>
        </w:rPr>
      </w:pPr>
      <w:r>
        <w:rPr>
          <w:rFonts w:ascii="Cambria"/>
        </w:rPr>
        <w:t>if (graph-&gt;visited[adj_vertex]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graph-&gt;visited[adj_vertex] = 1;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queue[++rear]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adj_vertex;</w:t>
      </w:r>
    </w:p>
    <w:p w14:paraId="61090710">
      <w:pPr>
        <w:pStyle w:val="6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14:paraId="58A0063E">
      <w:pPr>
        <w:rPr>
          <w:rFonts w:ascii="Cambria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36936663">
      <w:pPr>
        <w:pStyle w:val="6"/>
        <w:rPr>
          <w:rFonts w:ascii="Cambria"/>
          <w:sz w:val="20"/>
        </w:rPr>
      </w:pPr>
    </w:p>
    <w:p w14:paraId="0C70047E">
      <w:pPr>
        <w:pStyle w:val="6"/>
        <w:rPr>
          <w:rFonts w:ascii="Cambria"/>
          <w:sz w:val="18"/>
        </w:rPr>
      </w:pPr>
    </w:p>
    <w:p w14:paraId="72B8F3D3">
      <w:pPr>
        <w:pStyle w:val="6"/>
        <w:spacing w:before="101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temp-&gt;next;</w:t>
      </w:r>
    </w:p>
    <w:p w14:paraId="77F7C48E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092AD776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1D96D0A9">
      <w:pPr>
        <w:pStyle w:val="6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6309A836">
      <w:pPr>
        <w:pStyle w:val="6"/>
        <w:rPr>
          <w:rFonts w:ascii="Cambria"/>
          <w:sz w:val="26"/>
        </w:rPr>
      </w:pPr>
    </w:p>
    <w:p w14:paraId="43063EBE">
      <w:pPr>
        <w:pStyle w:val="6"/>
        <w:spacing w:before="5"/>
        <w:rPr>
          <w:rFonts w:ascii="Cambria"/>
          <w:sz w:val="29"/>
        </w:rPr>
      </w:pPr>
    </w:p>
    <w:p w14:paraId="02F69FBD">
      <w:pPr>
        <w:pStyle w:val="6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0999A905">
      <w:pPr>
        <w:pStyle w:val="6"/>
        <w:spacing w:before="198" w:line="422" w:lineRule="auto"/>
        <w:ind w:left="221" w:right="6210"/>
        <w:rPr>
          <w:rFonts w:ascii="Cambria"/>
        </w:rPr>
      </w:pPr>
      <w:r>
        <w:rPr>
          <w:rFonts w:ascii="Cambria"/>
        </w:rPr>
        <w:t>struct graph* graph = create_graph(6);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add_edge(graph,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0, 1);</w:t>
      </w:r>
    </w:p>
    <w:p w14:paraId="4B42E4C2">
      <w:pPr>
        <w:pStyle w:val="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0,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2);</w:t>
      </w:r>
    </w:p>
    <w:p w14:paraId="0B7FF43C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3);</w:t>
      </w:r>
    </w:p>
    <w:p w14:paraId="74147CC3">
      <w:pPr>
        <w:pStyle w:val="6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14:paraId="7B71B08B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2,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14:paraId="07EEE784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14:paraId="50D100BA">
      <w:pPr>
        <w:pStyle w:val="6"/>
        <w:spacing w:before="198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5);</w:t>
      </w:r>
    </w:p>
    <w:p w14:paraId="13BB3305">
      <w:pPr>
        <w:pStyle w:val="6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4,5);</w:t>
      </w:r>
    </w:p>
    <w:p w14:paraId="3286E7D5">
      <w:pPr>
        <w:pStyle w:val="6"/>
        <w:spacing w:before="196" w:line="422" w:lineRule="auto"/>
        <w:ind w:left="221" w:right="5436"/>
        <w:rPr>
          <w:rFonts w:ascii="Cambria"/>
        </w:rPr>
      </w:pPr>
      <w:r>
        <w:rPr>
          <w:rFonts w:ascii="Cambria"/>
        </w:rPr>
        <w:t>printf("BFS traversal starting from vertex 0: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bfs(graph, 0);</w:t>
      </w:r>
    </w:p>
    <w:p w14:paraId="2929782C">
      <w:pPr>
        <w:pStyle w:val="6"/>
        <w:spacing w:before="8"/>
        <w:rPr>
          <w:rFonts w:ascii="Cambria"/>
          <w:sz w:val="38"/>
        </w:rPr>
      </w:pPr>
    </w:p>
    <w:p w14:paraId="7BC29634">
      <w:pPr>
        <w:pStyle w:val="6"/>
        <w:ind w:left="221"/>
        <w:rPr>
          <w:rFonts w:ascii="Cambria"/>
        </w:rPr>
      </w:pPr>
      <w:r>
        <w:rPr>
          <w:rFonts w:ascii="Cambria"/>
        </w:rPr>
        <w:t>return 0;</w:t>
      </w:r>
    </w:p>
    <w:p w14:paraId="64A3D447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17639CDE">
      <w:pPr>
        <w:rPr>
          <w:rFonts w:ascii="Cambria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0AC0246A">
      <w:pPr>
        <w:pStyle w:val="6"/>
        <w:spacing w:before="93"/>
        <w:ind w:left="221"/>
        <w:rPr>
          <w:rFonts w:ascii="Cambria"/>
        </w:rPr>
      </w:pPr>
      <w:r>
        <w:rPr>
          <w:rFonts w:ascii="Cambria"/>
        </w:rPr>
        <w:t>OUTPUT:</w:t>
      </w:r>
    </w:p>
    <w:p w14:paraId="4106CA9B">
      <w:pPr>
        <w:pStyle w:val="6"/>
        <w:spacing w:before="3"/>
        <w:rPr>
          <w:rFonts w:ascii="Cambria"/>
          <w:sz w:val="13"/>
        </w:rPr>
      </w:pPr>
      <w:r>
        <w:rPr>
          <w:lang w:bidi="ta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123190</wp:posOffset>
            </wp:positionV>
            <wp:extent cx="2232660" cy="4095115"/>
            <wp:effectExtent l="0" t="0" r="0" b="0"/>
            <wp:wrapTopAndBottom/>
            <wp:docPr id="105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" name="image22.png"/>
                    <pic:cNvPicPr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2607" cy="4095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B6477C">
      <w:pPr>
        <w:pStyle w:val="6"/>
        <w:rPr>
          <w:rFonts w:ascii="Cambria"/>
          <w:sz w:val="26"/>
        </w:rPr>
      </w:pPr>
    </w:p>
    <w:p w14:paraId="164B6006">
      <w:pPr>
        <w:pStyle w:val="6"/>
        <w:rPr>
          <w:rFonts w:ascii="Cambria"/>
          <w:sz w:val="26"/>
        </w:rPr>
      </w:pPr>
    </w:p>
    <w:p w14:paraId="70BCA01E">
      <w:pPr>
        <w:pStyle w:val="6"/>
        <w:rPr>
          <w:rFonts w:ascii="Cambria"/>
          <w:sz w:val="26"/>
        </w:rPr>
      </w:pPr>
    </w:p>
    <w:p w14:paraId="13D7A7F3">
      <w:pPr>
        <w:pStyle w:val="6"/>
        <w:rPr>
          <w:rFonts w:ascii="Cambria"/>
          <w:sz w:val="26"/>
        </w:rPr>
      </w:pPr>
    </w:p>
    <w:p w14:paraId="2B9BB666">
      <w:pPr>
        <w:pStyle w:val="6"/>
        <w:rPr>
          <w:rFonts w:ascii="Cambria"/>
          <w:sz w:val="26"/>
        </w:rPr>
      </w:pPr>
    </w:p>
    <w:p w14:paraId="6ADC7933">
      <w:pPr>
        <w:pStyle w:val="6"/>
        <w:rPr>
          <w:rFonts w:ascii="Cambria"/>
          <w:sz w:val="26"/>
        </w:rPr>
      </w:pPr>
    </w:p>
    <w:p w14:paraId="05662551">
      <w:pPr>
        <w:pStyle w:val="6"/>
        <w:rPr>
          <w:rFonts w:ascii="Cambria"/>
          <w:sz w:val="26"/>
        </w:rPr>
      </w:pPr>
    </w:p>
    <w:p w14:paraId="759F2FC3">
      <w:pPr>
        <w:pStyle w:val="6"/>
        <w:rPr>
          <w:rFonts w:ascii="Cambria"/>
          <w:sz w:val="26"/>
        </w:rPr>
      </w:pPr>
    </w:p>
    <w:p w14:paraId="65023BB3">
      <w:pPr>
        <w:pStyle w:val="6"/>
        <w:rPr>
          <w:rFonts w:ascii="Cambria"/>
          <w:sz w:val="26"/>
        </w:rPr>
      </w:pPr>
    </w:p>
    <w:p w14:paraId="0CE13EDA">
      <w:pPr>
        <w:pStyle w:val="6"/>
        <w:rPr>
          <w:rFonts w:ascii="Cambria"/>
          <w:sz w:val="26"/>
        </w:rPr>
      </w:pPr>
    </w:p>
    <w:p w14:paraId="0ED5476C">
      <w:pPr>
        <w:pStyle w:val="6"/>
        <w:rPr>
          <w:rFonts w:ascii="Cambria"/>
          <w:sz w:val="26"/>
        </w:rPr>
      </w:pPr>
    </w:p>
    <w:p w14:paraId="3376B27C">
      <w:pPr>
        <w:pStyle w:val="6"/>
        <w:rPr>
          <w:rFonts w:ascii="Cambria"/>
          <w:sz w:val="26"/>
        </w:rPr>
      </w:pPr>
    </w:p>
    <w:p w14:paraId="0A166F7A">
      <w:pPr>
        <w:pStyle w:val="6"/>
        <w:rPr>
          <w:rFonts w:ascii="Cambria"/>
          <w:sz w:val="26"/>
        </w:rPr>
      </w:pPr>
    </w:p>
    <w:p w14:paraId="5B02D0BC">
      <w:pPr>
        <w:pStyle w:val="6"/>
        <w:rPr>
          <w:rFonts w:ascii="Cambria"/>
          <w:sz w:val="26"/>
        </w:rPr>
      </w:pPr>
    </w:p>
    <w:p w14:paraId="1BAA6906">
      <w:pPr>
        <w:pStyle w:val="6"/>
        <w:rPr>
          <w:rFonts w:ascii="Cambria"/>
          <w:sz w:val="26"/>
        </w:rPr>
      </w:pPr>
    </w:p>
    <w:p w14:paraId="64F4DC09">
      <w:pPr>
        <w:pStyle w:val="6"/>
        <w:rPr>
          <w:rFonts w:ascii="Cambria"/>
          <w:sz w:val="26"/>
        </w:rPr>
      </w:pPr>
    </w:p>
    <w:p w14:paraId="68EC04AF">
      <w:pPr>
        <w:pStyle w:val="6"/>
        <w:rPr>
          <w:rFonts w:ascii="Cambria"/>
          <w:sz w:val="26"/>
        </w:rPr>
      </w:pPr>
    </w:p>
    <w:p w14:paraId="257A3BE3">
      <w:pPr>
        <w:pStyle w:val="6"/>
        <w:rPr>
          <w:rFonts w:ascii="Cambria"/>
          <w:sz w:val="26"/>
        </w:rPr>
      </w:pPr>
    </w:p>
    <w:p w14:paraId="1EFAAD3F">
      <w:pPr>
        <w:pStyle w:val="6"/>
        <w:rPr>
          <w:rFonts w:ascii="Cambria"/>
          <w:sz w:val="26"/>
        </w:rPr>
      </w:pPr>
    </w:p>
    <w:p w14:paraId="3BB596D2">
      <w:pPr>
        <w:pStyle w:val="6"/>
        <w:rPr>
          <w:rFonts w:ascii="Cambria"/>
          <w:sz w:val="26"/>
        </w:rPr>
      </w:pPr>
    </w:p>
    <w:p w14:paraId="601975D0">
      <w:pPr>
        <w:pStyle w:val="6"/>
        <w:spacing w:before="3"/>
        <w:rPr>
          <w:rFonts w:ascii="Cambria"/>
        </w:rPr>
      </w:pPr>
    </w:p>
    <w:p w14:paraId="6FCBEEF3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56C0F331">
      <w:pPr>
        <w:rPr>
          <w:rFonts w:ascii="Cambria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4A595E86">
      <w:pPr>
        <w:pStyle w:val="6"/>
        <w:spacing w:before="10"/>
        <w:rPr>
          <w:rFonts w:ascii="Cambria"/>
          <w:b/>
          <w:sz w:val="29"/>
        </w:rPr>
      </w:pPr>
    </w:p>
    <w:tbl>
      <w:tblPr>
        <w:tblStyle w:val="5"/>
        <w:tblW w:w="0" w:type="auto"/>
        <w:tblInd w:w="37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4"/>
        <w:gridCol w:w="5529"/>
        <w:gridCol w:w="2348"/>
      </w:tblGrid>
      <w:tr w14:paraId="2546B151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5" w:hRule="atLeast"/>
        </w:trPr>
        <w:tc>
          <w:tcPr>
            <w:tcW w:w="1704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60A70B4">
            <w:pPr>
              <w:pStyle w:val="9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No.:14</w:t>
            </w:r>
          </w:p>
        </w:tc>
        <w:tc>
          <w:tcPr>
            <w:tcW w:w="5529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AD4D210">
            <w:pPr>
              <w:pStyle w:val="9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4521755">
            <w:pPr>
              <w:pStyle w:val="9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16/05/2024</w:t>
            </w:r>
          </w:p>
        </w:tc>
      </w:tr>
    </w:tbl>
    <w:p w14:paraId="30E175C7">
      <w:pPr>
        <w:pStyle w:val="6"/>
        <w:spacing w:before="10"/>
        <w:rPr>
          <w:rFonts w:ascii="Cambria"/>
          <w:b/>
          <w:sz w:val="20"/>
        </w:rPr>
      </w:pPr>
    </w:p>
    <w:p w14:paraId="4414CE1B">
      <w:pPr>
        <w:spacing w:before="101"/>
        <w:ind w:left="468"/>
        <w:rPr>
          <w:rFonts w:ascii="Cambria" w:hAnsi="Cambria"/>
          <w:b/>
        </w:rPr>
      </w:pPr>
      <w:r>
        <w:rPr>
          <w:rFonts w:ascii="Cambria" w:hAnsi="Cambria"/>
          <w:b/>
        </w:rPr>
        <w:t>Write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C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program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to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create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a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graph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and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find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the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shortest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path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using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Dijkstra’s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Algorithm.</w:t>
      </w:r>
    </w:p>
    <w:p w14:paraId="6A1CE12E">
      <w:pPr>
        <w:pStyle w:val="6"/>
        <w:rPr>
          <w:rFonts w:ascii="Cambria"/>
          <w:b/>
          <w:sz w:val="33"/>
        </w:rPr>
      </w:pPr>
    </w:p>
    <w:p w14:paraId="7AA706A5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7DC8A1FC">
      <w:pPr>
        <w:pStyle w:val="6"/>
        <w:rPr>
          <w:rFonts w:ascii="Cambria"/>
          <w:b/>
          <w:sz w:val="26"/>
        </w:rPr>
      </w:pPr>
    </w:p>
    <w:p w14:paraId="2E7DC74E">
      <w:pPr>
        <w:pStyle w:val="6"/>
        <w:rPr>
          <w:rFonts w:ascii="Cambria"/>
          <w:b/>
          <w:sz w:val="26"/>
        </w:rPr>
      </w:pPr>
    </w:p>
    <w:p w14:paraId="4507EC69">
      <w:pPr>
        <w:pStyle w:val="8"/>
        <w:numPr>
          <w:ilvl w:val="0"/>
          <w:numId w:val="25"/>
        </w:numPr>
        <w:tabs>
          <w:tab w:val="left" w:pos="503"/>
        </w:tabs>
        <w:spacing w:before="166"/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14:paraId="0E0A3C02">
      <w:pPr>
        <w:pStyle w:val="8"/>
        <w:numPr>
          <w:ilvl w:val="0"/>
          <w:numId w:val="25"/>
        </w:numPr>
        <w:tabs>
          <w:tab w:val="left" w:pos="503"/>
        </w:tabs>
        <w:ind w:left="221" w:right="705" w:firstLine="0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other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infinity,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except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 itself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which is 0.</w:t>
      </w:r>
    </w:p>
    <w:p w14:paraId="50B2F4A7">
      <w:pPr>
        <w:pStyle w:val="8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Create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their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node.</w:t>
      </w:r>
    </w:p>
    <w:p w14:paraId="201D8308">
      <w:pPr>
        <w:pStyle w:val="8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Add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0.</w:t>
      </w:r>
    </w:p>
    <w:p w14:paraId="68D9BA5A">
      <w:pPr>
        <w:pStyle w:val="8"/>
        <w:numPr>
          <w:ilvl w:val="0"/>
          <w:numId w:val="25"/>
        </w:numPr>
        <w:tabs>
          <w:tab w:val="left" w:pos="498"/>
        </w:tabs>
        <w:ind w:left="497" w:hanging="277"/>
        <w:rPr>
          <w:sz w:val="24"/>
        </w:rPr>
      </w:pPr>
      <w:r>
        <w:rPr>
          <w:color w:val="212121"/>
          <w:sz w:val="24"/>
        </w:rPr>
        <w:t>While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 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empty:</w:t>
      </w:r>
    </w:p>
    <w:p w14:paraId="3CAA2A16">
      <w:pPr>
        <w:pStyle w:val="8"/>
        <w:numPr>
          <w:ilvl w:val="0"/>
          <w:numId w:val="26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Extract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smallest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queue.</w:t>
      </w:r>
    </w:p>
    <w:p w14:paraId="1BF8F89C">
      <w:pPr>
        <w:pStyle w:val="8"/>
        <w:numPr>
          <w:ilvl w:val="0"/>
          <w:numId w:val="26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extracted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node:</w:t>
      </w:r>
    </w:p>
    <w:p w14:paraId="26CE7FE9">
      <w:pPr>
        <w:pStyle w:val="8"/>
        <w:numPr>
          <w:ilvl w:val="0"/>
          <w:numId w:val="27"/>
        </w:numPr>
        <w:tabs>
          <w:tab w:val="left" w:pos="408"/>
        </w:tabs>
        <w:rPr>
          <w:sz w:val="24"/>
        </w:rPr>
      </w:pPr>
      <w:r>
        <w:rPr>
          <w:color w:val="212121"/>
          <w:sz w:val="24"/>
        </w:rPr>
        <w:t>Calculate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through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extracted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node.</w:t>
      </w:r>
    </w:p>
    <w:p w14:paraId="37806DD5">
      <w:pPr>
        <w:pStyle w:val="8"/>
        <w:numPr>
          <w:ilvl w:val="0"/>
          <w:numId w:val="27"/>
        </w:numPr>
        <w:tabs>
          <w:tab w:val="left" w:pos="462"/>
        </w:tabs>
        <w:ind w:left="221" w:right="542" w:firstLine="0"/>
        <w:rPr>
          <w:sz w:val="24"/>
        </w:rPr>
      </w:pPr>
      <w:r>
        <w:rPr>
          <w:color w:val="212121"/>
          <w:sz w:val="24"/>
        </w:rPr>
        <w:t>If this distance is smaller than the current distance stored for the neighbor, update the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distance.</w:t>
      </w:r>
    </w:p>
    <w:p w14:paraId="554801A2">
      <w:pPr>
        <w:pStyle w:val="8"/>
        <w:numPr>
          <w:ilvl w:val="0"/>
          <w:numId w:val="27"/>
        </w:numPr>
        <w:tabs>
          <w:tab w:val="left" w:pos="514"/>
        </w:tabs>
        <w:ind w:left="513" w:hanging="293"/>
        <w:rPr>
          <w:sz w:val="24"/>
        </w:rPr>
      </w:pPr>
      <w:r>
        <w:rPr>
          <w:color w:val="212121"/>
          <w:sz w:val="24"/>
        </w:rPr>
        <w:t>Add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updated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distance.</w:t>
      </w:r>
    </w:p>
    <w:p w14:paraId="358471D5">
      <w:pPr>
        <w:pStyle w:val="8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4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have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been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processed.</w:t>
      </w:r>
    </w:p>
    <w:p w14:paraId="26DF398C">
      <w:pPr>
        <w:pStyle w:val="8"/>
        <w:numPr>
          <w:ilvl w:val="0"/>
          <w:numId w:val="25"/>
        </w:numPr>
        <w:tabs>
          <w:tab w:val="left" w:pos="503"/>
        </w:tabs>
        <w:ind w:left="221" w:right="251" w:firstLine="0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stored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after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completes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represent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shortest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path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 start node 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node.</w:t>
      </w:r>
    </w:p>
    <w:p w14:paraId="6AE0FD16">
      <w:pPr>
        <w:pStyle w:val="8"/>
        <w:numPr>
          <w:ilvl w:val="0"/>
          <w:numId w:val="25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14:paraId="5B66E1DF">
      <w:pPr>
        <w:rPr>
          <w:sz w:val="24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1D1B9BD1">
      <w:pPr>
        <w:pStyle w:val="6"/>
        <w:spacing w:before="93"/>
        <w:ind w:left="221"/>
        <w:rPr>
          <w:rFonts w:ascii="Cambria"/>
        </w:rPr>
      </w:pPr>
      <w:r>
        <w:rPr>
          <w:rFonts w:ascii="Cambria"/>
        </w:rPr>
        <w:t>PROGRAM;</w:t>
      </w:r>
    </w:p>
    <w:p w14:paraId="532C028C">
      <w:pPr>
        <w:pStyle w:val="6"/>
        <w:spacing w:before="196" w:line="422" w:lineRule="auto"/>
        <w:ind w:left="221" w:right="7323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&lt;limits.h&gt;</w:t>
      </w:r>
    </w:p>
    <w:p w14:paraId="4D1F23D3">
      <w:pPr>
        <w:pStyle w:val="6"/>
        <w:spacing w:line="257" w:lineRule="exact"/>
        <w:ind w:left="221"/>
        <w:rPr>
          <w:rFonts w:ascii="Cambria"/>
        </w:rPr>
      </w:pPr>
      <w:r>
        <w:rPr>
          <w:rFonts w:ascii="Cambria"/>
        </w:rPr>
        <w:t>#define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MAX_VERTICES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100</w:t>
      </w:r>
    </w:p>
    <w:p w14:paraId="03534B45">
      <w:pPr>
        <w:pStyle w:val="6"/>
        <w:spacing w:before="196" w:line="422" w:lineRule="auto"/>
        <w:ind w:left="221" w:right="4969"/>
        <w:jc w:val="both"/>
        <w:rPr>
          <w:rFonts w:ascii="Cambria"/>
        </w:rPr>
      </w:pPr>
      <w:r>
        <w:rPr>
          <w:rFonts w:ascii="Cambria"/>
        </w:rPr>
        <w:t>int minDistance(int dist[], int sptSet[], int vertices)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min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INT_MAX, minIndex;</w:t>
      </w:r>
    </w:p>
    <w:p w14:paraId="18E6CAC5">
      <w:pPr>
        <w:pStyle w:val="6"/>
        <w:spacing w:line="422" w:lineRule="auto"/>
        <w:ind w:left="221" w:right="6824"/>
        <w:jc w:val="both"/>
        <w:rPr>
          <w:rFonts w:ascii="Cambria"/>
        </w:rPr>
      </w:pPr>
      <w:r>
        <w:rPr>
          <w:rFonts w:ascii="Cambria"/>
        </w:rPr>
        <w:t>for (int v = 0; v &lt; vertices; v++)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(!sptSet[v] &amp;&amp; dist[v] &lt; min)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min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dist[v];</w:t>
      </w:r>
    </w:p>
    <w:p w14:paraId="0780B868">
      <w:pPr>
        <w:pStyle w:val="6"/>
        <w:spacing w:before="1"/>
        <w:ind w:left="221"/>
        <w:jc w:val="both"/>
        <w:rPr>
          <w:rFonts w:ascii="Cambria"/>
        </w:rPr>
      </w:pPr>
      <w:r>
        <w:rPr>
          <w:rFonts w:ascii="Cambria"/>
        </w:rPr>
        <w:t>minIndex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v;</w:t>
      </w:r>
    </w:p>
    <w:p w14:paraId="358612A2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5E99D5BB">
      <w:pPr>
        <w:pStyle w:val="6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4440F831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minIndex;</w:t>
      </w:r>
    </w:p>
    <w:p w14:paraId="61802F7D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2611ACCF">
      <w:pPr>
        <w:pStyle w:val="6"/>
        <w:spacing w:before="198" w:line="422" w:lineRule="auto"/>
        <w:ind w:left="221" w:right="5819"/>
        <w:jc w:val="both"/>
        <w:rPr>
          <w:rFonts w:ascii="Cambria"/>
        </w:rPr>
      </w:pPr>
      <w:r>
        <w:rPr>
          <w:rFonts w:ascii="Cambria"/>
        </w:rPr>
        <w:t>void printSolution(int dist[], int 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printf("Vertex \tDistance from Source\n");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i++)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292A9FA5">
      <w:pPr>
        <w:pStyle w:val="6"/>
        <w:spacing w:line="257" w:lineRule="exact"/>
        <w:ind w:left="221"/>
        <w:jc w:val="both"/>
        <w:rPr>
          <w:rFonts w:ascii="Cambria"/>
        </w:rPr>
      </w:pPr>
      <w:r>
        <w:rPr>
          <w:rFonts w:ascii="Cambria"/>
        </w:rPr>
        <w:t>printf("%d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\t%d\n",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i,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dist[i]);</w:t>
      </w:r>
    </w:p>
    <w:p w14:paraId="7C921DEA">
      <w:pPr>
        <w:pStyle w:val="6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03F0C181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370B4E45">
      <w:pPr>
        <w:pStyle w:val="6"/>
        <w:spacing w:before="196" w:line="422" w:lineRule="auto"/>
        <w:ind w:left="221" w:right="3409"/>
        <w:rPr>
          <w:rFonts w:ascii="Cambria"/>
        </w:rPr>
      </w:pPr>
      <w:r>
        <w:rPr>
          <w:rFonts w:ascii="Cambria"/>
        </w:rPr>
        <w:t>void dijkstra(int graph[MAX_VERTICES][MAX_VERTICES], int src, int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vertices)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67FD0446">
      <w:pPr>
        <w:pStyle w:val="6"/>
        <w:spacing w:before="1" w:line="422" w:lineRule="auto"/>
        <w:ind w:left="221" w:right="7265"/>
        <w:rPr>
          <w:rFonts w:ascii="Cambria"/>
        </w:rPr>
      </w:pPr>
      <w:r>
        <w:rPr>
          <w:rFonts w:ascii="Cambria"/>
        </w:rPr>
        <w:t>int dist[MAX_VERTICES];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sptSet[MAX_VERTICES];</w:t>
      </w:r>
    </w:p>
    <w:p w14:paraId="04430A27">
      <w:pPr>
        <w:pStyle w:val="6"/>
        <w:spacing w:line="422" w:lineRule="auto"/>
        <w:ind w:left="221" w:right="6965"/>
        <w:rPr>
          <w:rFonts w:ascii="Cambria"/>
        </w:rPr>
      </w:pPr>
      <w:r>
        <w:rPr>
          <w:rFonts w:ascii="Cambria"/>
        </w:rPr>
        <w:t>for (int i = 0; i &lt; vertices;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dist[i]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INT_MAX;</w:t>
      </w:r>
    </w:p>
    <w:p w14:paraId="0F1D8471">
      <w:pPr>
        <w:pStyle w:val="6"/>
        <w:spacing w:line="257" w:lineRule="exact"/>
        <w:ind w:left="221"/>
        <w:jc w:val="both"/>
        <w:rPr>
          <w:rFonts w:ascii="Cambria"/>
        </w:rPr>
      </w:pPr>
      <w:r>
        <w:rPr>
          <w:rFonts w:ascii="Cambria"/>
        </w:rPr>
        <w:t>sptSet[i]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0;</w:t>
      </w:r>
    </w:p>
    <w:p w14:paraId="69E7B2E9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12881C59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dist[src]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14:paraId="0A7798F5">
      <w:pPr>
        <w:rPr>
          <w:rFonts w:ascii="Cambria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1FC95DC2">
      <w:pPr>
        <w:pStyle w:val="6"/>
        <w:spacing w:before="93" w:line="422" w:lineRule="auto"/>
        <w:ind w:left="221" w:right="5259"/>
        <w:rPr>
          <w:rFonts w:ascii="Cambria"/>
        </w:rPr>
      </w:pPr>
      <w:r>
        <w:rPr>
          <w:rFonts w:ascii="Cambria"/>
        </w:rPr>
        <w:t>for (int count = 0; count &lt; vertices - 1; count++)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 u = minDistance(dist, sptSet, vertices);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sptSet[u]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14:paraId="498197E6">
      <w:pPr>
        <w:pStyle w:val="6"/>
        <w:spacing w:before="7"/>
        <w:rPr>
          <w:rFonts w:ascii="Cambria"/>
          <w:sz w:val="38"/>
        </w:rPr>
      </w:pPr>
    </w:p>
    <w:p w14:paraId="6B94AF58">
      <w:pPr>
        <w:pStyle w:val="6"/>
        <w:ind w:left="221"/>
        <w:rPr>
          <w:rFonts w:ascii="Cambria"/>
        </w:rPr>
      </w:pPr>
      <w:r>
        <w:rPr>
          <w:rFonts w:ascii="Cambria"/>
        </w:rPr>
        <w:t>for (int v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 v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&lt; 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v++) {</w:t>
      </w:r>
    </w:p>
    <w:p w14:paraId="2B51F985">
      <w:pPr>
        <w:pStyle w:val="6"/>
        <w:spacing w:before="196" w:line="422" w:lineRule="auto"/>
        <w:ind w:left="221" w:right="4643"/>
        <w:rPr>
          <w:rFonts w:ascii="Cambria"/>
        </w:rPr>
      </w:pPr>
      <w:r>
        <w:rPr>
          <w:rFonts w:ascii="Cambria"/>
        </w:rPr>
        <w:t>if (!sptSet[v] &amp;&amp; graph[u][v] &amp;&amp; dist[u] != INT_MAX &amp;&amp;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dist[u]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+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graph[u][v]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&lt; dist[v])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248C4EF7">
      <w:pPr>
        <w:pStyle w:val="6"/>
        <w:spacing w:before="2"/>
        <w:ind w:left="221"/>
        <w:rPr>
          <w:rFonts w:ascii="Cambria"/>
        </w:rPr>
      </w:pPr>
      <w:r>
        <w:rPr>
          <w:rFonts w:ascii="Cambria"/>
        </w:rPr>
        <w:t>dist[v]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dist[u]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+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graph[u][v];</w:t>
      </w:r>
    </w:p>
    <w:p w14:paraId="4D99DD01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3F0994E9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08272736">
      <w:pPr>
        <w:pStyle w:val="6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14:paraId="7E4E33A0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printSolution(dist,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vertices);</w:t>
      </w:r>
    </w:p>
    <w:p w14:paraId="782AB760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65339E4E">
      <w:pPr>
        <w:pStyle w:val="6"/>
        <w:spacing w:before="195" w:line="424" w:lineRule="auto"/>
        <w:ind w:left="221" w:right="8583"/>
        <w:rPr>
          <w:rFonts w:ascii="Cambria"/>
        </w:rPr>
      </w:pPr>
      <w:r>
        <w:rPr>
          <w:rFonts w:ascii="Cambria"/>
        </w:rPr>
        <w:t>int main()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0"/>
        </w:rPr>
        <w:t xml:space="preserve"> </w:t>
      </w:r>
      <w:r>
        <w:rPr>
          <w:rFonts w:ascii="Cambria"/>
        </w:rPr>
        <w:t>vertices;</w:t>
      </w:r>
    </w:p>
    <w:p w14:paraId="66D039FA">
      <w:pPr>
        <w:pStyle w:val="6"/>
        <w:spacing w:line="422" w:lineRule="auto"/>
        <w:ind w:left="221" w:right="6112"/>
        <w:rPr>
          <w:rFonts w:ascii="Cambria"/>
        </w:rPr>
      </w:pPr>
      <w:r>
        <w:rPr>
          <w:rFonts w:ascii="Cambria"/>
        </w:rPr>
        <w:t>printf("Input the number of vertices: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&amp;vertices);</w:t>
      </w:r>
    </w:p>
    <w:p w14:paraId="3D9872FB">
      <w:pPr>
        <w:pStyle w:val="6"/>
        <w:spacing w:line="422" w:lineRule="auto"/>
        <w:ind w:left="221" w:right="5307"/>
        <w:rPr>
          <w:rFonts w:ascii="Cambria"/>
        </w:rPr>
      </w:pPr>
      <w:r>
        <w:rPr>
          <w:rFonts w:ascii="Cambria"/>
        </w:rPr>
        <w:t>if (vertices &lt;= 0 || vertices &gt; MAX_VERTICES)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printf("Invalid number of vertices. Exiting...\n");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14:paraId="619E334D">
      <w:pPr>
        <w:pStyle w:val="6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521C926A">
      <w:pPr>
        <w:pStyle w:val="6"/>
        <w:spacing w:before="192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graph[MAX_VERTICES][MAX_VERTICES];</w:t>
      </w:r>
    </w:p>
    <w:p w14:paraId="131F7120">
      <w:pPr>
        <w:pStyle w:val="6"/>
        <w:spacing w:before="198" w:line="422" w:lineRule="auto"/>
        <w:ind w:left="221" w:right="2357"/>
        <w:rPr>
          <w:rFonts w:ascii="Cambria"/>
        </w:rPr>
      </w:pPr>
      <w:r>
        <w:rPr>
          <w:rFonts w:ascii="Cambria"/>
        </w:rPr>
        <w:t>printf("Input the adjacency matrix for the graph (use INT_MAX forinfinity):\n");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i++)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14:paraId="74525991">
      <w:pPr>
        <w:pStyle w:val="6"/>
        <w:spacing w:before="8"/>
        <w:rPr>
          <w:rFonts w:ascii="Cambria"/>
          <w:sz w:val="38"/>
        </w:rPr>
      </w:pPr>
    </w:p>
    <w:p w14:paraId="44A4ECAA">
      <w:pPr>
        <w:pStyle w:val="6"/>
        <w:spacing w:line="422" w:lineRule="auto"/>
        <w:ind w:left="221" w:right="6972"/>
        <w:rPr>
          <w:rFonts w:ascii="Cambria"/>
        </w:rPr>
      </w:pPr>
      <w:r>
        <w:rPr>
          <w:rFonts w:ascii="Cambria"/>
        </w:rPr>
        <w:t>for (int j = 0; j &lt; vertices; j++)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&amp;graph[i][j]);</w:t>
      </w:r>
    </w:p>
    <w:p w14:paraId="0F32569B">
      <w:pPr>
        <w:pStyle w:val="6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12A65CC2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14:paraId="244643F7">
      <w:pPr>
        <w:pStyle w:val="6"/>
        <w:spacing w:before="198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source;</w:t>
      </w:r>
    </w:p>
    <w:p w14:paraId="6F26709A">
      <w:pPr>
        <w:rPr>
          <w:rFonts w:ascii="Cambria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45AAD7A8">
      <w:pPr>
        <w:pStyle w:val="6"/>
        <w:spacing w:before="93" w:line="422" w:lineRule="auto"/>
        <w:ind w:left="221" w:right="6609"/>
        <w:rPr>
          <w:rFonts w:ascii="Cambria"/>
        </w:rPr>
      </w:pPr>
      <w:r>
        <w:rPr>
          <w:rFonts w:ascii="Cambria"/>
        </w:rPr>
        <w:t>printf("Input the source vertex: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&amp;source);</w:t>
      </w:r>
    </w:p>
    <w:p w14:paraId="019E261D">
      <w:pPr>
        <w:pStyle w:val="6"/>
        <w:spacing w:line="422" w:lineRule="auto"/>
        <w:ind w:left="221" w:right="5803"/>
        <w:rPr>
          <w:rFonts w:ascii="Cambria"/>
        </w:rPr>
      </w:pPr>
      <w:r>
        <w:rPr>
          <w:rFonts w:ascii="Cambria"/>
        </w:rPr>
        <w:t>if (source &lt; 0 || source &gt;= 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printf("Invalid source vertex. Exiting...\n");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14:paraId="5F126800">
      <w:pPr>
        <w:pStyle w:val="6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434413A1">
      <w:pPr>
        <w:pStyle w:val="6"/>
        <w:spacing w:before="195" w:line="424" w:lineRule="auto"/>
        <w:ind w:left="221" w:right="6778"/>
        <w:rPr>
          <w:rFonts w:ascii="Cambria"/>
        </w:rPr>
      </w:pPr>
      <w:r>
        <w:rPr>
          <w:rFonts w:ascii="Cambria"/>
        </w:rPr>
        <w:t>dijkstra(graph, source, vertices);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14:paraId="50BB04CC">
      <w:pPr>
        <w:pStyle w:val="6"/>
        <w:spacing w:line="255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14:paraId="08389855">
      <w:pPr>
        <w:pStyle w:val="6"/>
        <w:rPr>
          <w:rFonts w:ascii="Cambria"/>
          <w:sz w:val="26"/>
        </w:rPr>
      </w:pPr>
    </w:p>
    <w:p w14:paraId="43B720FC">
      <w:pPr>
        <w:pStyle w:val="6"/>
        <w:rPr>
          <w:rFonts w:ascii="Cambria"/>
          <w:sz w:val="26"/>
        </w:rPr>
      </w:pPr>
    </w:p>
    <w:p w14:paraId="1D3F9C5C">
      <w:pPr>
        <w:pStyle w:val="6"/>
        <w:rPr>
          <w:rFonts w:ascii="Cambria"/>
          <w:sz w:val="26"/>
        </w:rPr>
      </w:pPr>
    </w:p>
    <w:p w14:paraId="4DF8870E">
      <w:pPr>
        <w:pStyle w:val="6"/>
        <w:spacing w:before="189"/>
        <w:ind w:left="221"/>
        <w:rPr>
          <w:rFonts w:ascii="Cambria"/>
        </w:rPr>
      </w:pPr>
      <w:r>
        <w:rPr>
          <w:rFonts w:ascii="Cambria"/>
        </w:rPr>
        <w:t>OUTPUT:</w:t>
      </w:r>
    </w:p>
    <w:p w14:paraId="0E54732D">
      <w:pPr>
        <w:pStyle w:val="6"/>
        <w:spacing w:before="3"/>
        <w:rPr>
          <w:rFonts w:ascii="Cambria"/>
          <w:sz w:val="13"/>
        </w:rPr>
      </w:pPr>
      <w:r>
        <w:rPr>
          <w:lang w:bidi="ta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123190</wp:posOffset>
            </wp:positionV>
            <wp:extent cx="5354320" cy="2495550"/>
            <wp:effectExtent l="0" t="0" r="0" b="0"/>
            <wp:wrapTopAndBottom/>
            <wp:docPr id="105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" name="image23.png"/>
                    <pic:cNvPicPr/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4412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4BC913">
      <w:pPr>
        <w:pStyle w:val="6"/>
        <w:rPr>
          <w:rFonts w:ascii="Cambria"/>
          <w:sz w:val="26"/>
        </w:rPr>
      </w:pPr>
    </w:p>
    <w:p w14:paraId="10F612DC">
      <w:pPr>
        <w:pStyle w:val="6"/>
        <w:rPr>
          <w:rFonts w:ascii="Cambria"/>
          <w:sz w:val="26"/>
        </w:rPr>
      </w:pPr>
    </w:p>
    <w:p w14:paraId="341815B3">
      <w:pPr>
        <w:pStyle w:val="6"/>
        <w:rPr>
          <w:rFonts w:ascii="Cambria"/>
          <w:sz w:val="26"/>
        </w:rPr>
      </w:pPr>
    </w:p>
    <w:p w14:paraId="28F63ADF">
      <w:pPr>
        <w:pStyle w:val="6"/>
        <w:rPr>
          <w:rFonts w:ascii="Cambria"/>
          <w:sz w:val="26"/>
        </w:rPr>
      </w:pPr>
    </w:p>
    <w:p w14:paraId="3740F1F5">
      <w:pPr>
        <w:pStyle w:val="6"/>
        <w:rPr>
          <w:rFonts w:ascii="Cambria"/>
          <w:sz w:val="26"/>
        </w:rPr>
      </w:pPr>
    </w:p>
    <w:p w14:paraId="1D1AAC60">
      <w:pPr>
        <w:pStyle w:val="6"/>
        <w:rPr>
          <w:rFonts w:ascii="Cambria"/>
          <w:sz w:val="26"/>
        </w:rPr>
      </w:pPr>
    </w:p>
    <w:p w14:paraId="6F3F3965">
      <w:pPr>
        <w:pStyle w:val="6"/>
        <w:rPr>
          <w:rFonts w:ascii="Cambria"/>
          <w:sz w:val="26"/>
        </w:rPr>
      </w:pPr>
    </w:p>
    <w:p w14:paraId="521628A4">
      <w:pPr>
        <w:pStyle w:val="6"/>
        <w:rPr>
          <w:rFonts w:ascii="Cambria"/>
          <w:sz w:val="26"/>
        </w:rPr>
      </w:pPr>
    </w:p>
    <w:p w14:paraId="32E2C964">
      <w:pPr>
        <w:pStyle w:val="6"/>
        <w:rPr>
          <w:rFonts w:ascii="Cambria"/>
          <w:sz w:val="26"/>
        </w:rPr>
      </w:pPr>
    </w:p>
    <w:p w14:paraId="410A88FB">
      <w:pPr>
        <w:pStyle w:val="6"/>
        <w:rPr>
          <w:rFonts w:ascii="Cambria"/>
          <w:sz w:val="26"/>
        </w:rPr>
      </w:pPr>
    </w:p>
    <w:p w14:paraId="77CA048F">
      <w:pPr>
        <w:pStyle w:val="6"/>
        <w:rPr>
          <w:rFonts w:ascii="Cambria"/>
          <w:sz w:val="26"/>
        </w:rPr>
      </w:pPr>
    </w:p>
    <w:p w14:paraId="1AB37AE8">
      <w:pPr>
        <w:pStyle w:val="6"/>
        <w:rPr>
          <w:rFonts w:ascii="Cambria"/>
          <w:sz w:val="26"/>
        </w:rPr>
      </w:pPr>
    </w:p>
    <w:p w14:paraId="1855029D">
      <w:pPr>
        <w:pStyle w:val="6"/>
        <w:spacing w:before="2"/>
        <w:rPr>
          <w:rFonts w:ascii="Cambria"/>
          <w:sz w:val="34"/>
        </w:rPr>
      </w:pPr>
    </w:p>
    <w:p w14:paraId="1F8DF5BA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7C6A9A4B">
      <w:pPr>
        <w:rPr>
          <w:rFonts w:ascii="Cambria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094A35CE">
      <w:pPr>
        <w:pStyle w:val="6"/>
        <w:spacing w:before="10"/>
        <w:rPr>
          <w:rFonts w:ascii="Cambria"/>
          <w:b/>
          <w:sz w:val="29"/>
        </w:rPr>
      </w:pPr>
    </w:p>
    <w:tbl>
      <w:tblPr>
        <w:tblStyle w:val="5"/>
        <w:tblW w:w="0" w:type="auto"/>
        <w:tblInd w:w="37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4"/>
        <w:gridCol w:w="5529"/>
        <w:gridCol w:w="2348"/>
      </w:tblGrid>
      <w:tr w14:paraId="152C4D04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</w:tblPrEx>
        <w:trPr>
          <w:trHeight w:val="345" w:hRule="atLeast"/>
        </w:trPr>
        <w:tc>
          <w:tcPr>
            <w:tcW w:w="1704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ABCB060">
            <w:pPr>
              <w:pStyle w:val="9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No.:15</w:t>
            </w:r>
          </w:p>
        </w:tc>
        <w:tc>
          <w:tcPr>
            <w:tcW w:w="5529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131F329">
            <w:pPr>
              <w:pStyle w:val="9"/>
              <w:ind w:left="1845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Sorting</w:t>
            </w:r>
          </w:p>
        </w:tc>
        <w:tc>
          <w:tcPr>
            <w:tcW w:w="234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ABF30B5">
            <w:pPr>
              <w:pStyle w:val="9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Date:23/05/2024</w:t>
            </w:r>
          </w:p>
        </w:tc>
      </w:tr>
    </w:tbl>
    <w:p w14:paraId="70DD4C21">
      <w:pPr>
        <w:pStyle w:val="6"/>
        <w:spacing w:before="10"/>
        <w:rPr>
          <w:rFonts w:ascii="Cambria"/>
          <w:b/>
          <w:sz w:val="20"/>
        </w:rPr>
      </w:pPr>
    </w:p>
    <w:p w14:paraId="6D02D560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take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numbers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sort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numbers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ascending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order.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Try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45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same using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following sorting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techniques.</w:t>
      </w:r>
    </w:p>
    <w:p w14:paraId="40F60BE7">
      <w:pPr>
        <w:pStyle w:val="8"/>
        <w:numPr>
          <w:ilvl w:val="1"/>
          <w:numId w:val="25"/>
        </w:numPr>
        <w:tabs>
          <w:tab w:val="left" w:pos="829"/>
        </w:tabs>
        <w:spacing w:before="1"/>
        <w:ind w:hanging="361"/>
        <w:rPr>
          <w:rFonts w:ascii="Cambria"/>
          <w:b/>
        </w:rPr>
      </w:pPr>
      <w:r>
        <w:rPr>
          <w:rFonts w:ascii="Cambria"/>
          <w:b/>
        </w:rPr>
        <w:t>Quick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Sort</w:t>
      </w:r>
    </w:p>
    <w:p w14:paraId="5398301B">
      <w:pPr>
        <w:pStyle w:val="8"/>
        <w:numPr>
          <w:ilvl w:val="1"/>
          <w:numId w:val="25"/>
        </w:numPr>
        <w:tabs>
          <w:tab w:val="left" w:pos="829"/>
        </w:tabs>
        <w:spacing w:before="129"/>
        <w:ind w:hanging="361"/>
        <w:rPr>
          <w:rFonts w:ascii="Cambria"/>
          <w:b/>
        </w:rPr>
      </w:pPr>
      <w:r>
        <w:rPr>
          <w:rFonts w:ascii="Cambria"/>
          <w:b/>
        </w:rPr>
        <w:t>Merge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Sort</w:t>
      </w:r>
    </w:p>
    <w:p w14:paraId="455A3A07">
      <w:pPr>
        <w:pStyle w:val="6"/>
        <w:rPr>
          <w:rFonts w:ascii="Cambria"/>
          <w:b/>
          <w:sz w:val="33"/>
        </w:rPr>
      </w:pPr>
    </w:p>
    <w:p w14:paraId="53DD146B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14:paraId="56DF4108">
      <w:pPr>
        <w:pStyle w:val="6"/>
        <w:spacing w:before="1"/>
        <w:rPr>
          <w:rFonts w:ascii="Cambria"/>
          <w:b/>
        </w:rPr>
      </w:pPr>
    </w:p>
    <w:p w14:paraId="52378C7A">
      <w:pPr>
        <w:pStyle w:val="8"/>
        <w:numPr>
          <w:ilvl w:val="0"/>
          <w:numId w:val="2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14:paraId="031C5815">
      <w:pPr>
        <w:pStyle w:val="8"/>
        <w:numPr>
          <w:ilvl w:val="0"/>
          <w:numId w:val="28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has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fewer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than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two elements,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return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it as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is already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sorted.</w:t>
      </w:r>
    </w:p>
    <w:p w14:paraId="2E7042EA">
      <w:pPr>
        <w:pStyle w:val="8"/>
        <w:numPr>
          <w:ilvl w:val="0"/>
          <w:numId w:val="2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Divide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two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halves.</w:t>
      </w:r>
    </w:p>
    <w:p w14:paraId="3B3B281A">
      <w:pPr>
        <w:pStyle w:val="8"/>
        <w:numPr>
          <w:ilvl w:val="0"/>
          <w:numId w:val="2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Recursively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two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halves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using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Merge Sort.</w:t>
      </w:r>
    </w:p>
    <w:p w14:paraId="032EAFD0">
      <w:pPr>
        <w:pStyle w:val="8"/>
        <w:numPr>
          <w:ilvl w:val="0"/>
          <w:numId w:val="2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Merge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halves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single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array.</w:t>
      </w:r>
    </w:p>
    <w:p w14:paraId="25E4ECC0">
      <w:pPr>
        <w:pStyle w:val="8"/>
        <w:numPr>
          <w:ilvl w:val="0"/>
          <w:numId w:val="2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Choose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(e.g.,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Bubble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Merge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Sort,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Quick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Sort).</w:t>
      </w:r>
    </w:p>
    <w:p w14:paraId="3A5F5B69">
      <w:pPr>
        <w:pStyle w:val="8"/>
        <w:numPr>
          <w:ilvl w:val="0"/>
          <w:numId w:val="2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Implement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selected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algorithm.</w:t>
      </w:r>
    </w:p>
    <w:p w14:paraId="03DD8154">
      <w:pPr>
        <w:pStyle w:val="8"/>
        <w:numPr>
          <w:ilvl w:val="0"/>
          <w:numId w:val="2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Pass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unsorted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algorithm.</w:t>
      </w:r>
    </w:p>
    <w:p w14:paraId="35D285D1">
      <w:pPr>
        <w:pStyle w:val="8"/>
        <w:numPr>
          <w:ilvl w:val="0"/>
          <w:numId w:val="2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Execute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sort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array.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Obtain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output.</w:t>
      </w:r>
    </w:p>
    <w:p w14:paraId="4FF86D82">
      <w:pPr>
        <w:pStyle w:val="8"/>
        <w:numPr>
          <w:ilvl w:val="0"/>
          <w:numId w:val="28"/>
        </w:numPr>
        <w:tabs>
          <w:tab w:val="left" w:pos="637"/>
        </w:tabs>
        <w:ind w:left="636" w:hanging="416"/>
        <w:rPr>
          <w:sz w:val="24"/>
        </w:rPr>
      </w:pPr>
      <w:r>
        <w:rPr>
          <w:color w:val="212121"/>
          <w:sz w:val="24"/>
        </w:rPr>
        <w:t>stop</w:t>
      </w:r>
    </w:p>
    <w:p w14:paraId="59208903">
      <w:pPr>
        <w:rPr>
          <w:sz w:val="24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630EE204">
      <w:pPr>
        <w:pStyle w:val="6"/>
        <w:spacing w:before="93"/>
        <w:ind w:left="221"/>
        <w:rPr>
          <w:rFonts w:ascii="Cambria"/>
        </w:rPr>
      </w:pPr>
      <w:r>
        <w:rPr>
          <w:rFonts w:ascii="Cambria"/>
        </w:rPr>
        <w:t>PROGRAM:</w:t>
      </w:r>
    </w:p>
    <w:p w14:paraId="496969CD">
      <w:pPr>
        <w:pStyle w:val="6"/>
        <w:spacing w:before="196"/>
        <w:ind w:left="221"/>
        <w:rPr>
          <w:rFonts w:ascii="Cambria"/>
        </w:rPr>
      </w:pPr>
      <w:r>
        <w:rPr>
          <w:rFonts w:ascii="Cambria"/>
        </w:rPr>
        <w:t>QUICK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SORT:</w:t>
      </w:r>
    </w:p>
    <w:p w14:paraId="6B526D9B">
      <w:pPr>
        <w:pStyle w:val="6"/>
        <w:spacing w:before="196"/>
        <w:ind w:left="221"/>
      </w:pPr>
      <w:r>
        <w:t>#include</w:t>
      </w:r>
      <w:r>
        <w:rPr>
          <w:spacing w:val="-2"/>
        </w:rPr>
        <w:t xml:space="preserve"> </w:t>
      </w:r>
      <w:r>
        <w:t>&lt;stdio.h&gt;</w:t>
      </w:r>
    </w:p>
    <w:p w14:paraId="1BEDE97D">
      <w:pPr>
        <w:pStyle w:val="6"/>
        <w:spacing w:before="196"/>
        <w:ind w:left="221"/>
      </w:pPr>
      <w:r>
        <w:t>void</w:t>
      </w:r>
      <w:r>
        <w:rPr>
          <w:spacing w:val="-1"/>
        </w:rPr>
        <w:t xml:space="preserve"> </w:t>
      </w:r>
      <w:r>
        <w:t>swap(int*</w:t>
      </w:r>
      <w:r>
        <w:rPr>
          <w:spacing w:val="1"/>
        </w:rPr>
        <w:t xml:space="preserve"> </w:t>
      </w:r>
      <w:r>
        <w:t>a,</w:t>
      </w:r>
      <w:r>
        <w:rPr>
          <w:spacing w:val="-2"/>
        </w:rPr>
        <w:t xml:space="preserve"> </w:t>
      </w:r>
      <w:r>
        <w:t>int*</w:t>
      </w:r>
      <w:r>
        <w:rPr>
          <w:spacing w:val="-2"/>
        </w:rPr>
        <w:t xml:space="preserve"> </w:t>
      </w:r>
      <w:r>
        <w:t>b)</w:t>
      </w:r>
    </w:p>
    <w:p w14:paraId="4466160D">
      <w:pPr>
        <w:pStyle w:val="6"/>
        <w:spacing w:before="196"/>
        <w:ind w:left="221"/>
      </w:pPr>
      <w:r>
        <w:t>{</w:t>
      </w:r>
    </w:p>
    <w:p w14:paraId="07785458">
      <w:pPr>
        <w:pStyle w:val="6"/>
        <w:spacing w:before="195"/>
        <w:ind w:left="221"/>
      </w:pPr>
      <w:r>
        <w:t>int temp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*a;</w:t>
      </w:r>
    </w:p>
    <w:p w14:paraId="40C8B465">
      <w:pPr>
        <w:pStyle w:val="6"/>
        <w:spacing w:before="196"/>
        <w:ind w:left="221"/>
      </w:pPr>
      <w:r>
        <w:t>*a =</w:t>
      </w:r>
      <w:r>
        <w:rPr>
          <w:spacing w:val="-1"/>
        </w:rPr>
        <w:t xml:space="preserve"> </w:t>
      </w:r>
      <w:r>
        <w:t>*b;</w:t>
      </w:r>
    </w:p>
    <w:p w14:paraId="5E2B17D9">
      <w:pPr>
        <w:pStyle w:val="6"/>
        <w:spacing w:before="196"/>
        <w:ind w:left="221"/>
      </w:pPr>
      <w:r>
        <w:t>*b =</w:t>
      </w:r>
      <w:r>
        <w:rPr>
          <w:spacing w:val="-2"/>
        </w:rPr>
        <w:t xml:space="preserve"> </w:t>
      </w:r>
      <w:r>
        <w:t>temp;</w:t>
      </w:r>
    </w:p>
    <w:p w14:paraId="40144531">
      <w:pPr>
        <w:pStyle w:val="6"/>
        <w:spacing w:before="196"/>
        <w:ind w:left="221"/>
      </w:pPr>
      <w:r>
        <w:t>}</w:t>
      </w:r>
    </w:p>
    <w:p w14:paraId="4A211F07">
      <w:pPr>
        <w:pStyle w:val="6"/>
        <w:spacing w:before="196"/>
        <w:ind w:left="221"/>
      </w:pPr>
      <w:r>
        <w:t>int</w:t>
      </w:r>
      <w:r>
        <w:rPr>
          <w:spacing w:val="-2"/>
        </w:rPr>
        <w:t xml:space="preserve"> </w:t>
      </w:r>
      <w:r>
        <w:t>partition(int</w:t>
      </w:r>
      <w:r>
        <w:rPr>
          <w:spacing w:val="-4"/>
        </w:rPr>
        <w:t xml:space="preserve"> </w:t>
      </w:r>
      <w:r>
        <w:t>arr[],</w:t>
      </w:r>
      <w:r>
        <w:rPr>
          <w:spacing w:val="-3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high)</w:t>
      </w:r>
    </w:p>
    <w:p w14:paraId="13FC4F0F">
      <w:pPr>
        <w:pStyle w:val="6"/>
        <w:spacing w:before="198"/>
        <w:ind w:left="221"/>
      </w:pPr>
      <w:r>
        <w:t>{</w:t>
      </w:r>
    </w:p>
    <w:p w14:paraId="6CF6F154">
      <w:pPr>
        <w:pStyle w:val="6"/>
        <w:spacing w:before="196" w:line="424" w:lineRule="auto"/>
        <w:ind w:left="221" w:right="8047"/>
      </w:pPr>
      <w:r>
        <w:t>int pivot = arr[low];</w:t>
      </w:r>
      <w:r>
        <w:rPr>
          <w:spacing w:val="-59"/>
        </w:rPr>
        <w:t xml:space="preserve"> </w:t>
      </w:r>
      <w:r>
        <w:t>int i =</w:t>
      </w:r>
      <w:r>
        <w:rPr>
          <w:spacing w:val="-1"/>
        </w:rPr>
        <w:t xml:space="preserve"> </w:t>
      </w:r>
      <w:r>
        <w:t>low;</w:t>
      </w:r>
    </w:p>
    <w:p w14:paraId="45CD9DA8">
      <w:pPr>
        <w:pStyle w:val="6"/>
        <w:spacing w:before="2"/>
        <w:ind w:left="221"/>
      </w:pPr>
      <w:r>
        <w:t>int j =</w:t>
      </w:r>
      <w:r>
        <w:rPr>
          <w:spacing w:val="-2"/>
        </w:rPr>
        <w:t xml:space="preserve"> </w:t>
      </w:r>
      <w:r>
        <w:t>high;</w:t>
      </w:r>
    </w:p>
    <w:p w14:paraId="3F3D463D">
      <w:pPr>
        <w:pStyle w:val="6"/>
        <w:rPr>
          <w:sz w:val="24"/>
        </w:rPr>
      </w:pPr>
    </w:p>
    <w:p w14:paraId="4CD25CD6">
      <w:pPr>
        <w:pStyle w:val="6"/>
        <w:spacing w:before="1"/>
        <w:rPr>
          <w:sz w:val="32"/>
        </w:rPr>
      </w:pPr>
    </w:p>
    <w:p w14:paraId="5E393216">
      <w:pPr>
        <w:pStyle w:val="6"/>
        <w:ind w:left="221"/>
      </w:pPr>
      <w:r>
        <w:t>while</w:t>
      </w:r>
      <w:r>
        <w:rPr>
          <w:spacing w:val="-1"/>
        </w:rPr>
        <w:t xml:space="preserve"> </w:t>
      </w:r>
      <w:r>
        <w:t>(i &lt;</w:t>
      </w:r>
      <w:r>
        <w:rPr>
          <w:spacing w:val="-2"/>
        </w:rPr>
        <w:t xml:space="preserve"> </w:t>
      </w:r>
      <w:r>
        <w:t>j)</w:t>
      </w:r>
      <w:r>
        <w:rPr>
          <w:spacing w:val="-1"/>
        </w:rPr>
        <w:t xml:space="preserve"> </w:t>
      </w:r>
      <w:r>
        <w:t>{</w:t>
      </w:r>
    </w:p>
    <w:p w14:paraId="7A6A19BB">
      <w:pPr>
        <w:pStyle w:val="6"/>
        <w:spacing w:before="196" w:line="424" w:lineRule="auto"/>
        <w:ind w:left="221" w:right="6195"/>
      </w:pPr>
      <w:r>
        <w:t>while (arr[i] &lt;= pivot &amp;&amp; i&lt;= high - 1) {</w:t>
      </w:r>
      <w:r>
        <w:rPr>
          <w:spacing w:val="-59"/>
        </w:rPr>
        <w:t xml:space="preserve"> </w:t>
      </w:r>
      <w:r>
        <w:t>i++;</w:t>
      </w:r>
    </w:p>
    <w:p w14:paraId="5791623F">
      <w:pPr>
        <w:pStyle w:val="6"/>
        <w:spacing w:before="2"/>
        <w:ind w:left="221"/>
      </w:pPr>
      <w:r>
        <w:t>}</w:t>
      </w:r>
    </w:p>
    <w:p w14:paraId="20F2C3B2">
      <w:pPr>
        <w:pStyle w:val="6"/>
        <w:spacing w:before="196" w:line="424" w:lineRule="auto"/>
        <w:ind w:left="221" w:right="6300"/>
      </w:pPr>
      <w:r>
        <w:t>while (arr[j] &gt; pivot &amp;&amp; j &gt;= low + 1) {</w:t>
      </w:r>
      <w:r>
        <w:rPr>
          <w:spacing w:val="-59"/>
        </w:rPr>
        <w:t xml:space="preserve"> </w:t>
      </w:r>
      <w:r>
        <w:t>j--;</w:t>
      </w:r>
    </w:p>
    <w:p w14:paraId="4FD62FA2">
      <w:pPr>
        <w:pStyle w:val="6"/>
        <w:spacing w:before="2"/>
        <w:ind w:left="221"/>
      </w:pPr>
      <w:r>
        <w:t>}</w:t>
      </w:r>
    </w:p>
    <w:p w14:paraId="13B1DABD">
      <w:pPr>
        <w:pStyle w:val="6"/>
        <w:spacing w:before="196" w:line="429" w:lineRule="auto"/>
        <w:ind w:left="221" w:right="7830"/>
      </w:pPr>
      <w:r>
        <w:t>if (i &lt; j) {</w:t>
      </w:r>
      <w:r>
        <w:rPr>
          <w:spacing w:val="1"/>
        </w:rPr>
        <w:t xml:space="preserve"> </w:t>
      </w:r>
      <w:r>
        <w:t>swap(&amp;arr[i],</w:t>
      </w:r>
      <w:r>
        <w:rPr>
          <w:spacing w:val="-8"/>
        </w:rPr>
        <w:t xml:space="preserve"> </w:t>
      </w:r>
      <w:r>
        <w:t>&amp;arr[j]);</w:t>
      </w:r>
    </w:p>
    <w:p w14:paraId="1398EE7E">
      <w:pPr>
        <w:pStyle w:val="6"/>
        <w:spacing w:line="248" w:lineRule="exact"/>
        <w:ind w:left="221"/>
      </w:pPr>
      <w:r>
        <w:t>}</w:t>
      </w:r>
    </w:p>
    <w:p w14:paraId="51CAC691">
      <w:pPr>
        <w:pStyle w:val="6"/>
        <w:spacing w:before="196"/>
        <w:ind w:left="221"/>
      </w:pPr>
      <w:r>
        <w:t>}</w:t>
      </w:r>
    </w:p>
    <w:p w14:paraId="513CCF2C">
      <w:pPr>
        <w:pStyle w:val="6"/>
        <w:spacing w:before="196" w:line="424" w:lineRule="auto"/>
        <w:ind w:left="221" w:right="7540"/>
      </w:pPr>
      <w:r>
        <w:t>swap(&amp;arr[low], &amp;arr[j]);</w:t>
      </w:r>
      <w:r>
        <w:rPr>
          <w:spacing w:val="-59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j;</w:t>
      </w:r>
    </w:p>
    <w:p w14:paraId="69FD0FD2">
      <w:pPr>
        <w:pStyle w:val="6"/>
        <w:spacing w:before="2"/>
        <w:ind w:left="221"/>
      </w:pPr>
      <w:r>
        <w:t>}</w:t>
      </w:r>
    </w:p>
    <w:p w14:paraId="5E45A727">
      <w:p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17D187DA">
      <w:pPr>
        <w:pStyle w:val="6"/>
        <w:spacing w:before="93"/>
        <w:ind w:left="221"/>
      </w:pPr>
      <w:r>
        <w:t>void</w:t>
      </w:r>
      <w:r>
        <w:rPr>
          <w:spacing w:val="-3"/>
        </w:rPr>
        <w:t xml:space="preserve"> </w:t>
      </w:r>
      <w:r>
        <w:t>quickSort(int</w:t>
      </w:r>
      <w:r>
        <w:rPr>
          <w:spacing w:val="-3"/>
        </w:rPr>
        <w:t xml:space="preserve"> </w:t>
      </w:r>
      <w:r>
        <w:t>arr[],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high)</w:t>
      </w:r>
    </w:p>
    <w:p w14:paraId="579DBA5D">
      <w:pPr>
        <w:pStyle w:val="6"/>
        <w:spacing w:before="196"/>
        <w:ind w:left="221"/>
      </w:pPr>
      <w:r>
        <w:t>{</w:t>
      </w:r>
    </w:p>
    <w:p w14:paraId="031388C1">
      <w:pPr>
        <w:pStyle w:val="6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(low</w:t>
      </w:r>
      <w:r>
        <w:rPr>
          <w:spacing w:val="-4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high)</w:t>
      </w:r>
      <w:r>
        <w:rPr>
          <w:spacing w:val="-2"/>
        </w:rPr>
        <w:t xml:space="preserve"> </w:t>
      </w:r>
      <w:r>
        <w:t>{</w:t>
      </w:r>
    </w:p>
    <w:p w14:paraId="5399D55E">
      <w:pPr>
        <w:pStyle w:val="6"/>
        <w:spacing w:before="196" w:line="424" w:lineRule="auto"/>
        <w:ind w:left="221" w:right="5724"/>
      </w:pPr>
      <w:r>
        <w:t>int partitionIndex = partition(arr, low, high);</w:t>
      </w:r>
      <w:r>
        <w:rPr>
          <w:spacing w:val="-59"/>
        </w:rPr>
        <w:t xml:space="preserve"> </w:t>
      </w:r>
      <w:r>
        <w:t>quickSort(arr, low,</w:t>
      </w:r>
      <w:r>
        <w:rPr>
          <w:spacing w:val="1"/>
        </w:rPr>
        <w:t xml:space="preserve"> </w:t>
      </w:r>
      <w:r>
        <w:t>partitionIndex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1);</w:t>
      </w:r>
      <w:r>
        <w:rPr>
          <w:spacing w:val="1"/>
        </w:rPr>
        <w:t xml:space="preserve"> </w:t>
      </w:r>
      <w:r>
        <w:t>quickSort(arr, partitionIndex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high);</w:t>
      </w:r>
    </w:p>
    <w:p w14:paraId="330697FB">
      <w:pPr>
        <w:pStyle w:val="6"/>
        <w:spacing w:before="3"/>
        <w:ind w:left="221"/>
      </w:pPr>
      <w:r>
        <w:t>}</w:t>
      </w:r>
    </w:p>
    <w:p w14:paraId="127E1853">
      <w:pPr>
        <w:pStyle w:val="6"/>
        <w:spacing w:before="196"/>
        <w:ind w:left="221"/>
      </w:pPr>
      <w:r>
        <w:t>}</w:t>
      </w:r>
    </w:p>
    <w:p w14:paraId="1F267D6B">
      <w:pPr>
        <w:pStyle w:val="6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14:paraId="7B24E3CE">
      <w:pPr>
        <w:pStyle w:val="6"/>
        <w:spacing w:before="196"/>
        <w:ind w:left="221"/>
      </w:pPr>
      <w:r>
        <w:t>{</w:t>
      </w:r>
    </w:p>
    <w:p w14:paraId="7AEA95C5">
      <w:pPr>
        <w:pStyle w:val="6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arr[]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19, 17, 15,</w:t>
      </w:r>
      <w:r>
        <w:rPr>
          <w:spacing w:val="1"/>
        </w:rPr>
        <w:t xml:space="preserve"> </w:t>
      </w:r>
      <w:r>
        <w:t>12, 16, 18, 4, 11, 13</w:t>
      </w:r>
      <w:r>
        <w:rPr>
          <w:spacing w:val="-4"/>
        </w:rPr>
        <w:t xml:space="preserve"> </w:t>
      </w:r>
      <w:r>
        <w:t>};</w:t>
      </w:r>
    </w:p>
    <w:p w14:paraId="32F5F23E">
      <w:pPr>
        <w:pStyle w:val="6"/>
        <w:spacing w:before="196" w:line="427" w:lineRule="auto"/>
        <w:ind w:left="221" w:right="6703"/>
      </w:pPr>
      <w:r>
        <w:t>int n = sizeof(arr) / sizeof(arr[0]);</w:t>
      </w:r>
      <w:r>
        <w:rPr>
          <w:spacing w:val="-59"/>
        </w:rPr>
        <w:t xml:space="preserve"> </w:t>
      </w:r>
      <w:r>
        <w:t>printf("Original</w:t>
      </w:r>
      <w:r>
        <w:rPr>
          <w:spacing w:val="-1"/>
        </w:rPr>
        <w:t xml:space="preserve"> </w:t>
      </w:r>
      <w:r>
        <w:t>array:');</w:t>
      </w:r>
    </w:p>
    <w:p w14:paraId="0DA5EACA">
      <w:pPr>
        <w:pStyle w:val="6"/>
        <w:spacing w:line="424" w:lineRule="auto"/>
        <w:ind w:left="221" w:right="7674"/>
      </w:pPr>
      <w:r>
        <w:t>for (int i = 0; i&lt;n; i++) {</w:t>
      </w:r>
      <w:r>
        <w:rPr>
          <w:spacing w:val="-59"/>
        </w:rPr>
        <w:t xml:space="preserve"> </w:t>
      </w:r>
      <w:r>
        <w:t>printf("&amp;%d",</w:t>
      </w:r>
      <w:r>
        <w:rPr>
          <w:spacing w:val="-3"/>
        </w:rPr>
        <w:t xml:space="preserve"> </w:t>
      </w:r>
      <w:r>
        <w:t>arr[i]);</w:t>
      </w:r>
    </w:p>
    <w:p w14:paraId="368DAD29">
      <w:pPr>
        <w:pStyle w:val="6"/>
        <w:spacing w:before="1"/>
        <w:ind w:left="221"/>
      </w:pPr>
      <w:r>
        <w:t>}</w:t>
      </w:r>
    </w:p>
    <w:p w14:paraId="12C5B7D0">
      <w:pPr>
        <w:pStyle w:val="6"/>
        <w:spacing w:before="196" w:line="424" w:lineRule="auto"/>
        <w:ind w:left="221" w:right="7362"/>
      </w:pPr>
      <w:r>
        <w:t>quickSort(arr, 0,</w:t>
      </w:r>
      <w:r>
        <w:rPr>
          <w:spacing w:val="1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printf("\nSorted array:");</w:t>
      </w:r>
      <w:r>
        <w:rPr>
          <w:spacing w:val="1"/>
        </w:rPr>
        <w:t xml:space="preserve"> </w:t>
      </w:r>
      <w:r>
        <w:t>for (int i = 0; i &amp;lt; n; i++) {</w:t>
      </w:r>
      <w:r>
        <w:rPr>
          <w:spacing w:val="-59"/>
        </w:rPr>
        <w:t xml:space="preserve"> </w:t>
      </w:r>
      <w:r>
        <w:t>printf("%d",</w:t>
      </w:r>
      <w:r>
        <w:rPr>
          <w:spacing w:val="1"/>
        </w:rPr>
        <w:t xml:space="preserve"> </w:t>
      </w:r>
      <w:r>
        <w:t>arr[i]);</w:t>
      </w:r>
    </w:p>
    <w:p w14:paraId="256F43AF">
      <w:pPr>
        <w:pStyle w:val="6"/>
        <w:spacing w:before="5"/>
        <w:ind w:left="221"/>
      </w:pPr>
      <w:r>
        <w:t>}</w:t>
      </w:r>
    </w:p>
    <w:p w14:paraId="34E008D1">
      <w:pPr>
        <w:pStyle w:val="6"/>
        <w:rPr>
          <w:sz w:val="24"/>
        </w:rPr>
      </w:pPr>
    </w:p>
    <w:p w14:paraId="3C8F5F23">
      <w:pPr>
        <w:pStyle w:val="6"/>
        <w:rPr>
          <w:sz w:val="32"/>
        </w:rPr>
      </w:pPr>
    </w:p>
    <w:p w14:paraId="2D5A30BB">
      <w:pPr>
        <w:pStyle w:val="6"/>
        <w:spacing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14:paraId="6E413907">
      <w:pPr>
        <w:pStyle w:val="6"/>
        <w:spacing w:line="252" w:lineRule="exact"/>
        <w:ind w:left="221"/>
      </w:pPr>
      <w:r>
        <w:t>}</w:t>
      </w:r>
    </w:p>
    <w:p w14:paraId="67315B05">
      <w:pPr>
        <w:spacing w:line="252" w:lineRule="exact"/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76E8AF21">
      <w:pPr>
        <w:pStyle w:val="6"/>
        <w:spacing w:before="93"/>
        <w:ind w:left="221"/>
      </w:pPr>
      <w:r>
        <w:t>MERGE</w:t>
      </w:r>
      <w:r>
        <w:rPr>
          <w:spacing w:val="-3"/>
        </w:rPr>
        <w:t xml:space="preserve"> </w:t>
      </w:r>
      <w:r>
        <w:t>SORT</w:t>
      </w:r>
    </w:p>
    <w:p w14:paraId="3E63835B">
      <w:pPr>
        <w:pStyle w:val="6"/>
        <w:spacing w:before="196" w:line="424" w:lineRule="auto"/>
        <w:ind w:left="221" w:right="7323"/>
      </w:pP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#include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&lt;stdlib.h&gt;</w:t>
      </w:r>
    </w:p>
    <w:p w14:paraId="4FB53269">
      <w:pPr>
        <w:pStyle w:val="6"/>
        <w:spacing w:before="2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merge(int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arr[],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m, 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</w:t>
      </w:r>
    </w:p>
    <w:p w14:paraId="221B549E">
      <w:pPr>
        <w:pStyle w:val="6"/>
        <w:spacing w:before="196"/>
        <w:ind w:left="221"/>
      </w:pPr>
      <w:r>
        <w:rPr>
          <w:color w:val="212121"/>
        </w:rPr>
        <w:t>{</w:t>
      </w:r>
    </w:p>
    <w:p w14:paraId="4D25AF7C">
      <w:pPr>
        <w:pStyle w:val="6"/>
        <w:spacing w:before="196"/>
        <w:ind w:left="221"/>
      </w:pPr>
      <w:r>
        <w:rPr>
          <w:color w:val="212121"/>
        </w:rPr>
        <w:t>int i,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j,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k;</w:t>
      </w:r>
    </w:p>
    <w:p w14:paraId="0B25CDA2">
      <w:pPr>
        <w:pStyle w:val="6"/>
        <w:spacing w:before="196" w:line="424" w:lineRule="auto"/>
        <w:ind w:left="221" w:right="8188"/>
      </w:pPr>
      <w:r>
        <w:rPr>
          <w:color w:val="212121"/>
        </w:rPr>
        <w:t>int n1 = m - l + 1;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n2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m;</w:t>
      </w:r>
    </w:p>
    <w:p w14:paraId="593A1740">
      <w:pPr>
        <w:pStyle w:val="6"/>
        <w:spacing w:before="3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L[n1],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R[n2];</w:t>
      </w:r>
    </w:p>
    <w:p w14:paraId="6AE10895">
      <w:pPr>
        <w:pStyle w:val="6"/>
        <w:spacing w:before="195" w:line="424" w:lineRule="auto"/>
        <w:ind w:left="221" w:right="7858"/>
      </w:pPr>
      <w:r>
        <w:rPr>
          <w:color w:val="212121"/>
        </w:rPr>
        <w:t>for (i = 0; i &lt; n1;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L[i]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arr[l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i];</w:t>
      </w:r>
    </w:p>
    <w:p w14:paraId="367394F5">
      <w:pPr>
        <w:pStyle w:val="6"/>
        <w:spacing w:before="2" w:line="427" w:lineRule="auto"/>
        <w:ind w:left="221" w:right="7867"/>
      </w:pPr>
      <w:r>
        <w:rPr>
          <w:color w:val="212121"/>
        </w:rPr>
        <w:t>for (j = 0; j &lt; n2; j++)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R[j]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arr[m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1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j];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i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0;</w:t>
      </w:r>
    </w:p>
    <w:p w14:paraId="322E86C5">
      <w:pPr>
        <w:pStyle w:val="6"/>
        <w:spacing w:line="251" w:lineRule="exact"/>
        <w:ind w:left="221"/>
      </w:pPr>
      <w:r>
        <w:rPr>
          <w:color w:val="212121"/>
        </w:rPr>
        <w:t>j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 0;</w:t>
      </w:r>
    </w:p>
    <w:p w14:paraId="79829E66">
      <w:pPr>
        <w:pStyle w:val="6"/>
        <w:spacing w:before="196"/>
        <w:ind w:left="221"/>
      </w:pPr>
      <w:r>
        <w:rPr>
          <w:color w:val="212121"/>
        </w:rPr>
        <w:t>k 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l;</w:t>
      </w:r>
    </w:p>
    <w:p w14:paraId="24594AE5">
      <w:pPr>
        <w:pStyle w:val="6"/>
        <w:spacing w:before="196" w:line="424" w:lineRule="auto"/>
        <w:ind w:left="221" w:right="7491"/>
      </w:pPr>
      <w:r>
        <w:rPr>
          <w:color w:val="212121"/>
        </w:rPr>
        <w:t>while (i &lt; n1 &amp;&amp; j &lt; n2)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(L[i]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&lt;=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R[j])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14:paraId="5D98D79D">
      <w:pPr>
        <w:pStyle w:val="6"/>
        <w:spacing w:before="3" w:line="424" w:lineRule="auto"/>
        <w:ind w:left="221" w:right="8732"/>
      </w:pPr>
      <w:r>
        <w:rPr>
          <w:color w:val="212121"/>
        </w:rPr>
        <w:t>arr[k] = L[i];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i++;</w:t>
      </w:r>
    </w:p>
    <w:p w14:paraId="29D97458">
      <w:pPr>
        <w:pStyle w:val="6"/>
        <w:spacing w:before="2"/>
        <w:ind w:left="221"/>
      </w:pPr>
      <w:r>
        <w:rPr>
          <w:color w:val="212121"/>
        </w:rPr>
        <w:t>}</w:t>
      </w:r>
    </w:p>
    <w:p w14:paraId="5D4DE398">
      <w:pPr>
        <w:pStyle w:val="6"/>
        <w:spacing w:before="195"/>
        <w:ind w:left="221"/>
      </w:pPr>
      <w:r>
        <w:rPr>
          <w:color w:val="212121"/>
        </w:rPr>
        <w:t>else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14:paraId="712BFE0D">
      <w:pPr>
        <w:pStyle w:val="6"/>
        <w:spacing w:before="196" w:line="427" w:lineRule="auto"/>
        <w:ind w:left="221" w:right="8696"/>
      </w:pPr>
      <w:r>
        <w:rPr>
          <w:color w:val="212121"/>
        </w:rPr>
        <w:t>arr[k] = R[j];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j++;</w:t>
      </w:r>
    </w:p>
    <w:p w14:paraId="5CDA67C3">
      <w:pPr>
        <w:pStyle w:val="6"/>
        <w:spacing w:line="427" w:lineRule="auto"/>
        <w:ind w:left="221" w:right="9410"/>
      </w:pPr>
      <w:r>
        <w:rPr>
          <w:color w:val="212121"/>
        </w:rPr>
        <w:t>}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k++;</w:t>
      </w:r>
    </w:p>
    <w:p w14:paraId="39C6C73C">
      <w:pPr>
        <w:pStyle w:val="6"/>
        <w:spacing w:line="252" w:lineRule="exact"/>
        <w:ind w:left="221"/>
      </w:pPr>
      <w:r>
        <w:rPr>
          <w:color w:val="212121"/>
        </w:rPr>
        <w:t>}</w:t>
      </w:r>
    </w:p>
    <w:p w14:paraId="2B3F86A7">
      <w:pPr>
        <w:pStyle w:val="6"/>
        <w:spacing w:before="194" w:line="424" w:lineRule="auto"/>
        <w:ind w:left="221" w:right="8451"/>
      </w:pPr>
      <w:r>
        <w:rPr>
          <w:color w:val="212121"/>
        </w:rPr>
        <w:t>while (i &lt; n1)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arr[k] = L[i];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i++;</w:t>
      </w:r>
    </w:p>
    <w:p w14:paraId="3E70B66F">
      <w:pPr>
        <w:pStyle w:val="6"/>
        <w:spacing w:before="3"/>
        <w:ind w:left="221"/>
      </w:pPr>
      <w:r>
        <w:rPr>
          <w:color w:val="212121"/>
        </w:rPr>
        <w:t>k++;</w:t>
      </w:r>
    </w:p>
    <w:p w14:paraId="4F93C31F">
      <w:pPr>
        <w:pStyle w:val="6"/>
        <w:spacing w:before="196"/>
        <w:ind w:left="221"/>
      </w:pPr>
      <w:r>
        <w:rPr>
          <w:color w:val="212121"/>
        </w:rPr>
        <w:t>}</w:t>
      </w:r>
    </w:p>
    <w:p w14:paraId="2DED381D">
      <w:p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7653ED04">
      <w:pPr>
        <w:pStyle w:val="6"/>
        <w:spacing w:before="93" w:line="424" w:lineRule="auto"/>
        <w:ind w:left="221" w:right="8451"/>
      </w:pPr>
      <w:r>
        <w:rPr>
          <w:color w:val="212121"/>
        </w:rPr>
        <w:t>while (j &lt; n2)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arr[k] = R[j];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j++;</w:t>
      </w:r>
    </w:p>
    <w:p w14:paraId="2E7A6AD1">
      <w:pPr>
        <w:pStyle w:val="6"/>
        <w:rPr>
          <w:sz w:val="24"/>
        </w:rPr>
      </w:pPr>
    </w:p>
    <w:p w14:paraId="70665181">
      <w:pPr>
        <w:pStyle w:val="6"/>
        <w:spacing w:before="176"/>
        <w:ind w:left="221"/>
      </w:pPr>
      <w:r>
        <w:rPr>
          <w:color w:val="212121"/>
        </w:rPr>
        <w:t>k++;</w:t>
      </w:r>
    </w:p>
    <w:p w14:paraId="0CBDC8DE">
      <w:pPr>
        <w:pStyle w:val="6"/>
        <w:spacing w:before="196"/>
        <w:ind w:left="221"/>
      </w:pPr>
      <w:r>
        <w:rPr>
          <w:color w:val="212121"/>
        </w:rPr>
        <w:t>}</w:t>
      </w:r>
    </w:p>
    <w:p w14:paraId="70EA5513">
      <w:pPr>
        <w:pStyle w:val="6"/>
        <w:spacing w:before="196"/>
        <w:ind w:left="221"/>
      </w:pPr>
      <w:r>
        <w:rPr>
          <w:color w:val="212121"/>
        </w:rPr>
        <w:t>}</w:t>
      </w:r>
    </w:p>
    <w:p w14:paraId="681F4F7F">
      <w:pPr>
        <w:pStyle w:val="6"/>
        <w:spacing w:before="196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mergeSort(int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arr[],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 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</w:t>
      </w:r>
    </w:p>
    <w:p w14:paraId="2D7F2CE0">
      <w:pPr>
        <w:pStyle w:val="6"/>
        <w:spacing w:before="196"/>
        <w:ind w:left="221"/>
      </w:pPr>
      <w:r>
        <w:rPr>
          <w:color w:val="212121"/>
        </w:rPr>
        <w:t>{</w:t>
      </w:r>
    </w:p>
    <w:p w14:paraId="461FD503">
      <w:pPr>
        <w:pStyle w:val="6"/>
        <w:spacing w:before="196"/>
        <w:ind w:left="221"/>
      </w:pPr>
      <w:r>
        <w:rPr>
          <w:color w:val="212121"/>
        </w:rPr>
        <w:t>if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(l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r) {</w:t>
      </w:r>
    </w:p>
    <w:p w14:paraId="6EE41E9E">
      <w:pPr>
        <w:pStyle w:val="6"/>
        <w:spacing w:before="196" w:line="427" w:lineRule="auto"/>
        <w:ind w:left="221" w:right="7461"/>
      </w:pPr>
      <w:r>
        <w:rPr>
          <w:color w:val="212121"/>
        </w:rPr>
        <w:t>int m = l + (r - l) / 2;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 l, m);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 m + 1, r);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merge(arr,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r);</w:t>
      </w:r>
    </w:p>
    <w:p w14:paraId="22B49B7E">
      <w:pPr>
        <w:pStyle w:val="6"/>
        <w:spacing w:line="249" w:lineRule="exact"/>
        <w:ind w:left="221"/>
      </w:pPr>
      <w:r>
        <w:rPr>
          <w:color w:val="212121"/>
        </w:rPr>
        <w:t>}</w:t>
      </w:r>
    </w:p>
    <w:p w14:paraId="77507267">
      <w:pPr>
        <w:pStyle w:val="6"/>
        <w:spacing w:before="196"/>
        <w:ind w:left="221"/>
      </w:pPr>
      <w:r>
        <w:rPr>
          <w:color w:val="212121"/>
        </w:rPr>
        <w:t>}</w:t>
      </w:r>
    </w:p>
    <w:p w14:paraId="0B06A17B">
      <w:pPr>
        <w:pStyle w:val="6"/>
        <w:spacing w:before="196"/>
        <w:ind w:left="221"/>
      </w:pPr>
      <w:r>
        <w:rPr>
          <w:color w:val="212121"/>
        </w:rPr>
        <w:t>void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printArray(int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A[],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size)</w:t>
      </w:r>
    </w:p>
    <w:p w14:paraId="0402B346">
      <w:pPr>
        <w:pStyle w:val="6"/>
        <w:spacing w:before="196"/>
        <w:ind w:left="221"/>
      </w:pPr>
      <w:r>
        <w:rPr>
          <w:color w:val="212121"/>
        </w:rPr>
        <w:t>{</w:t>
      </w:r>
    </w:p>
    <w:p w14:paraId="25510292">
      <w:pPr>
        <w:pStyle w:val="6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i;</w:t>
      </w:r>
    </w:p>
    <w:p w14:paraId="508BC354">
      <w:pPr>
        <w:pStyle w:val="6"/>
        <w:spacing w:before="195" w:line="424" w:lineRule="auto"/>
        <w:ind w:left="221" w:right="7833"/>
      </w:pPr>
      <w:r>
        <w:rPr>
          <w:color w:val="212121"/>
        </w:rPr>
        <w:t>for (i = 0; i&lt;size;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A[i]);</w:t>
      </w:r>
    </w:p>
    <w:p w14:paraId="2F71265B">
      <w:pPr>
        <w:pStyle w:val="6"/>
        <w:rPr>
          <w:sz w:val="24"/>
        </w:rPr>
      </w:pPr>
    </w:p>
    <w:p w14:paraId="7C92C718">
      <w:pPr>
        <w:pStyle w:val="6"/>
        <w:spacing w:before="175"/>
        <w:ind w:left="221"/>
      </w:pPr>
      <w:r>
        <w:rPr>
          <w:color w:val="212121"/>
        </w:rPr>
        <w:t>printf("\n");</w:t>
      </w:r>
    </w:p>
    <w:p w14:paraId="423A0C33">
      <w:pPr>
        <w:pStyle w:val="6"/>
        <w:spacing w:before="197"/>
        <w:ind w:left="221"/>
      </w:pPr>
      <w:r>
        <w:rPr>
          <w:color w:val="212121"/>
        </w:rPr>
        <w:t>}</w:t>
      </w:r>
    </w:p>
    <w:p w14:paraId="3FE69736">
      <w:pPr>
        <w:pStyle w:val="6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main()</w:t>
      </w:r>
    </w:p>
    <w:p w14:paraId="4E2CA11F">
      <w:pPr>
        <w:pStyle w:val="6"/>
        <w:spacing w:before="198"/>
        <w:ind w:left="221"/>
      </w:pPr>
      <w:r>
        <w:rPr>
          <w:color w:val="212121"/>
        </w:rPr>
        <w:t>{</w:t>
      </w:r>
    </w:p>
    <w:p w14:paraId="2BA7177B">
      <w:pPr>
        <w:pStyle w:val="6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arr[]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{ 12, 11,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13, 5,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6,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7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};</w:t>
      </w:r>
    </w:p>
    <w:p w14:paraId="3CEBF888">
      <w:pPr>
        <w:pStyle w:val="6"/>
        <w:spacing w:before="195" w:line="424" w:lineRule="auto"/>
        <w:ind w:left="221" w:right="6047"/>
      </w:pPr>
      <w:r>
        <w:rPr>
          <w:color w:val="212121"/>
        </w:rPr>
        <w:t>int arr_size = sizeof(arr) / sizeof(arr[0]);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printf("Given array is \n");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printArray(arr,</w:t>
      </w:r>
      <w:r>
        <w:rPr>
          <w:color w:val="212121"/>
          <w:spacing w:val="61"/>
        </w:rPr>
        <w:t xml:space="preserve"> </w:t>
      </w:r>
      <w:r>
        <w:rPr>
          <w:color w:val="212121"/>
        </w:rPr>
        <w:t>arr_size);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arr_size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1);</w:t>
      </w:r>
    </w:p>
    <w:p w14:paraId="569361F3">
      <w:pPr>
        <w:spacing w:line="424" w:lineRule="auto"/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51642044">
      <w:pPr>
        <w:pStyle w:val="6"/>
        <w:spacing w:before="93" w:line="424" w:lineRule="auto"/>
        <w:ind w:left="221" w:right="7127"/>
      </w:pPr>
      <w:r>
        <w:rPr>
          <w:color w:val="212121"/>
        </w:rPr>
        <w:t>printf("\nSorted array is \n");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printArray(arr, arr_size);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</w:p>
    <w:p w14:paraId="332C3321">
      <w:pPr>
        <w:pStyle w:val="6"/>
        <w:spacing w:before="4"/>
        <w:ind w:left="221"/>
      </w:pPr>
      <w:r>
        <w:rPr>
          <w:color w:val="212121"/>
        </w:rPr>
        <w:t>}</w:t>
      </w:r>
    </w:p>
    <w:p w14:paraId="092B16B2">
      <w:pPr>
        <w:pStyle w:val="6"/>
        <w:rPr>
          <w:sz w:val="24"/>
        </w:rPr>
      </w:pPr>
    </w:p>
    <w:p w14:paraId="4787FCBF">
      <w:pPr>
        <w:pStyle w:val="6"/>
        <w:rPr>
          <w:sz w:val="32"/>
        </w:rPr>
      </w:pPr>
    </w:p>
    <w:p w14:paraId="46A089CA">
      <w:pPr>
        <w:pStyle w:val="6"/>
        <w:ind w:left="221"/>
        <w:rPr>
          <w:rFonts w:ascii="Cambria"/>
        </w:rPr>
      </w:pPr>
      <w:r>
        <w:rPr>
          <w:rFonts w:ascii="Cambria"/>
        </w:rPr>
        <w:t>OUTPUT:</w:t>
      </w:r>
    </w:p>
    <w:p w14:paraId="581BF181">
      <w:pPr>
        <w:pStyle w:val="6"/>
        <w:spacing w:before="4"/>
        <w:rPr>
          <w:rFonts w:ascii="Cambria"/>
          <w:sz w:val="13"/>
        </w:rPr>
      </w:pPr>
      <w:r>
        <w:rPr>
          <w:lang w:bidi="ta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123825</wp:posOffset>
            </wp:positionV>
            <wp:extent cx="2537460" cy="323850"/>
            <wp:effectExtent l="0" t="0" r="0" b="0"/>
            <wp:wrapTopAndBottom/>
            <wp:docPr id="105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" name="image24.png"/>
                    <pic:cNvPicPr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7730" cy="323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73CD9C">
      <w:pPr>
        <w:pStyle w:val="6"/>
        <w:rPr>
          <w:rFonts w:ascii="Cambria"/>
          <w:sz w:val="26"/>
        </w:rPr>
      </w:pPr>
    </w:p>
    <w:p w14:paraId="38CB9143">
      <w:pPr>
        <w:pStyle w:val="6"/>
        <w:rPr>
          <w:rFonts w:ascii="Cambria"/>
          <w:sz w:val="26"/>
        </w:rPr>
      </w:pPr>
    </w:p>
    <w:p w14:paraId="03A22EF6">
      <w:pPr>
        <w:pStyle w:val="6"/>
        <w:rPr>
          <w:rFonts w:ascii="Cambria"/>
          <w:sz w:val="26"/>
        </w:rPr>
      </w:pPr>
    </w:p>
    <w:p w14:paraId="24ECC266">
      <w:pPr>
        <w:pStyle w:val="6"/>
        <w:rPr>
          <w:rFonts w:ascii="Cambria"/>
          <w:sz w:val="26"/>
        </w:rPr>
      </w:pPr>
    </w:p>
    <w:p w14:paraId="4C389171">
      <w:pPr>
        <w:pStyle w:val="6"/>
        <w:rPr>
          <w:rFonts w:ascii="Cambria"/>
          <w:sz w:val="26"/>
        </w:rPr>
      </w:pPr>
    </w:p>
    <w:p w14:paraId="0A32BA53">
      <w:pPr>
        <w:pStyle w:val="6"/>
        <w:rPr>
          <w:rFonts w:ascii="Cambria"/>
          <w:sz w:val="26"/>
        </w:rPr>
      </w:pPr>
    </w:p>
    <w:p w14:paraId="1B263945">
      <w:pPr>
        <w:pStyle w:val="6"/>
        <w:rPr>
          <w:rFonts w:ascii="Cambria"/>
          <w:sz w:val="26"/>
        </w:rPr>
      </w:pPr>
    </w:p>
    <w:p w14:paraId="34BDD84E">
      <w:pPr>
        <w:pStyle w:val="6"/>
        <w:rPr>
          <w:rFonts w:ascii="Cambria"/>
          <w:sz w:val="26"/>
        </w:rPr>
      </w:pPr>
    </w:p>
    <w:p w14:paraId="2DAA8A1B">
      <w:pPr>
        <w:pStyle w:val="6"/>
        <w:rPr>
          <w:rFonts w:ascii="Cambria"/>
          <w:sz w:val="26"/>
        </w:rPr>
      </w:pPr>
    </w:p>
    <w:p w14:paraId="6E95D017">
      <w:pPr>
        <w:pStyle w:val="6"/>
        <w:rPr>
          <w:rFonts w:ascii="Cambria"/>
          <w:sz w:val="26"/>
        </w:rPr>
      </w:pPr>
    </w:p>
    <w:p w14:paraId="5F4C3D6A">
      <w:pPr>
        <w:pStyle w:val="6"/>
        <w:rPr>
          <w:rFonts w:ascii="Cambria"/>
          <w:sz w:val="26"/>
        </w:rPr>
      </w:pPr>
    </w:p>
    <w:p w14:paraId="506F26F6">
      <w:pPr>
        <w:pStyle w:val="6"/>
        <w:rPr>
          <w:rFonts w:ascii="Cambria"/>
          <w:sz w:val="26"/>
        </w:rPr>
      </w:pPr>
    </w:p>
    <w:p w14:paraId="2FA4D779">
      <w:pPr>
        <w:pStyle w:val="6"/>
        <w:rPr>
          <w:rFonts w:ascii="Cambria"/>
          <w:sz w:val="26"/>
        </w:rPr>
      </w:pPr>
    </w:p>
    <w:p w14:paraId="55ECC09A">
      <w:pPr>
        <w:pStyle w:val="6"/>
        <w:rPr>
          <w:rFonts w:ascii="Cambria"/>
          <w:sz w:val="26"/>
        </w:rPr>
      </w:pPr>
    </w:p>
    <w:p w14:paraId="5C4B0F70">
      <w:pPr>
        <w:pStyle w:val="6"/>
        <w:rPr>
          <w:rFonts w:ascii="Cambria"/>
          <w:sz w:val="26"/>
        </w:rPr>
      </w:pPr>
    </w:p>
    <w:p w14:paraId="0A409644">
      <w:pPr>
        <w:pStyle w:val="6"/>
        <w:rPr>
          <w:rFonts w:ascii="Cambria"/>
          <w:sz w:val="26"/>
        </w:rPr>
      </w:pPr>
    </w:p>
    <w:p w14:paraId="4E2A1AF2">
      <w:pPr>
        <w:pStyle w:val="6"/>
        <w:rPr>
          <w:rFonts w:ascii="Cambria"/>
          <w:sz w:val="26"/>
        </w:rPr>
      </w:pPr>
    </w:p>
    <w:p w14:paraId="427E7E68">
      <w:pPr>
        <w:pStyle w:val="6"/>
        <w:rPr>
          <w:rFonts w:ascii="Cambria"/>
          <w:sz w:val="26"/>
        </w:rPr>
      </w:pPr>
    </w:p>
    <w:p w14:paraId="14037010">
      <w:pPr>
        <w:pStyle w:val="6"/>
        <w:rPr>
          <w:rFonts w:ascii="Cambria"/>
          <w:sz w:val="26"/>
        </w:rPr>
      </w:pPr>
    </w:p>
    <w:p w14:paraId="5B85CD12">
      <w:pPr>
        <w:pStyle w:val="6"/>
        <w:rPr>
          <w:rFonts w:ascii="Cambria"/>
          <w:sz w:val="26"/>
        </w:rPr>
      </w:pPr>
    </w:p>
    <w:p w14:paraId="1FD45E86">
      <w:pPr>
        <w:pStyle w:val="6"/>
        <w:rPr>
          <w:rFonts w:ascii="Cambria"/>
          <w:sz w:val="26"/>
        </w:rPr>
      </w:pPr>
    </w:p>
    <w:p w14:paraId="6B51AAC7">
      <w:pPr>
        <w:pStyle w:val="6"/>
        <w:rPr>
          <w:rFonts w:ascii="Cambria"/>
          <w:sz w:val="26"/>
        </w:rPr>
      </w:pPr>
    </w:p>
    <w:p w14:paraId="5B690644">
      <w:pPr>
        <w:pStyle w:val="6"/>
        <w:rPr>
          <w:rFonts w:ascii="Cambria"/>
          <w:sz w:val="26"/>
        </w:rPr>
      </w:pPr>
    </w:p>
    <w:p w14:paraId="1C945E09">
      <w:pPr>
        <w:pStyle w:val="6"/>
        <w:rPr>
          <w:rFonts w:ascii="Cambria"/>
          <w:sz w:val="26"/>
        </w:rPr>
      </w:pPr>
    </w:p>
    <w:p w14:paraId="63360B70">
      <w:pPr>
        <w:pStyle w:val="6"/>
        <w:rPr>
          <w:rFonts w:ascii="Cambria"/>
          <w:sz w:val="26"/>
        </w:rPr>
      </w:pPr>
    </w:p>
    <w:p w14:paraId="0EC3269F">
      <w:pPr>
        <w:pStyle w:val="6"/>
        <w:rPr>
          <w:rFonts w:ascii="Cambria"/>
          <w:sz w:val="26"/>
        </w:rPr>
      </w:pPr>
    </w:p>
    <w:p w14:paraId="716B61BA">
      <w:pPr>
        <w:pStyle w:val="6"/>
        <w:rPr>
          <w:rFonts w:ascii="Cambria"/>
          <w:sz w:val="26"/>
        </w:rPr>
      </w:pPr>
    </w:p>
    <w:p w14:paraId="1C3C359B">
      <w:pPr>
        <w:pStyle w:val="6"/>
        <w:rPr>
          <w:rFonts w:ascii="Cambria"/>
          <w:sz w:val="26"/>
        </w:rPr>
      </w:pPr>
    </w:p>
    <w:p w14:paraId="35B8BB8E">
      <w:pPr>
        <w:pStyle w:val="6"/>
        <w:rPr>
          <w:rFonts w:ascii="Cambria"/>
          <w:sz w:val="26"/>
        </w:rPr>
      </w:pPr>
    </w:p>
    <w:p w14:paraId="4C2C17FA">
      <w:pPr>
        <w:pStyle w:val="6"/>
        <w:rPr>
          <w:rFonts w:ascii="Cambria"/>
          <w:sz w:val="26"/>
        </w:rPr>
      </w:pPr>
    </w:p>
    <w:p w14:paraId="2E1A3616">
      <w:pPr>
        <w:pStyle w:val="6"/>
        <w:rPr>
          <w:rFonts w:ascii="Cambria"/>
          <w:sz w:val="26"/>
        </w:rPr>
      </w:pPr>
    </w:p>
    <w:p w14:paraId="45C45AD1">
      <w:pPr>
        <w:pStyle w:val="6"/>
        <w:rPr>
          <w:rFonts w:ascii="Cambria"/>
          <w:sz w:val="26"/>
        </w:rPr>
      </w:pPr>
    </w:p>
    <w:p w14:paraId="541EDF9B">
      <w:pPr>
        <w:spacing w:before="204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2B4E1495">
      <w:pPr>
        <w:rPr>
          <w:rFonts w:ascii="Cambria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5A0041D2">
      <w:pPr>
        <w:pStyle w:val="6"/>
        <w:spacing w:before="10"/>
        <w:rPr>
          <w:rFonts w:ascii="Cambria"/>
          <w:b/>
          <w:sz w:val="29"/>
        </w:rPr>
      </w:pPr>
    </w:p>
    <w:tbl>
      <w:tblPr>
        <w:tblStyle w:val="5"/>
        <w:tblW w:w="0" w:type="auto"/>
        <w:tblInd w:w="37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4"/>
        <w:gridCol w:w="5529"/>
        <w:gridCol w:w="2348"/>
      </w:tblGrid>
      <w:tr w14:paraId="3BDC66C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5" w:hRule="atLeast"/>
        </w:trPr>
        <w:tc>
          <w:tcPr>
            <w:tcW w:w="1704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D8D304B">
            <w:pPr>
              <w:pStyle w:val="9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16</w:t>
            </w:r>
          </w:p>
        </w:tc>
        <w:tc>
          <w:tcPr>
            <w:tcW w:w="5529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1D13341">
            <w:pPr>
              <w:pStyle w:val="9"/>
              <w:ind w:left="1847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Hashing</w:t>
            </w:r>
          </w:p>
        </w:tc>
        <w:tc>
          <w:tcPr>
            <w:tcW w:w="234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8F7BC94">
            <w:pPr>
              <w:pStyle w:val="9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Date:30/05/2024</w:t>
            </w:r>
          </w:p>
        </w:tc>
      </w:tr>
    </w:tbl>
    <w:p w14:paraId="65DE3A74">
      <w:pPr>
        <w:pStyle w:val="6"/>
        <w:spacing w:before="10"/>
        <w:rPr>
          <w:rFonts w:ascii="Cambria"/>
          <w:b/>
          <w:sz w:val="20"/>
        </w:rPr>
      </w:pPr>
    </w:p>
    <w:p w14:paraId="7F5574AE">
      <w:pPr>
        <w:spacing w:before="101" w:line="360" w:lineRule="auto"/>
        <w:ind w:left="468" w:right="235"/>
        <w:rPr>
          <w:rFonts w:ascii="Cambria"/>
          <w:b/>
        </w:rPr>
      </w:pPr>
      <w:r>
        <w:rPr>
          <w:rFonts w:ascii="Cambria"/>
          <w:b/>
        </w:rPr>
        <w:t>Write a C program to create a hash table and perform collision resolution using the following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techniques.</w:t>
      </w:r>
    </w:p>
    <w:p w14:paraId="4F1BC7E5">
      <w:pPr>
        <w:pStyle w:val="8"/>
        <w:numPr>
          <w:ilvl w:val="1"/>
          <w:numId w:val="28"/>
        </w:numPr>
        <w:tabs>
          <w:tab w:val="left" w:pos="1188"/>
          <w:tab w:val="left" w:pos="1189"/>
        </w:tabs>
        <w:spacing w:before="1"/>
        <w:ind w:hanging="721"/>
        <w:rPr>
          <w:rFonts w:ascii="Cambria"/>
          <w:b/>
        </w:rPr>
      </w:pPr>
      <w:r>
        <w:rPr>
          <w:rFonts w:ascii="Cambria"/>
          <w:b/>
        </w:rPr>
        <w:t>Open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addressing</w:t>
      </w:r>
    </w:p>
    <w:p w14:paraId="0C5FE4D0">
      <w:pPr>
        <w:pStyle w:val="8"/>
        <w:numPr>
          <w:ilvl w:val="1"/>
          <w:numId w:val="28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Closed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Addressing</w:t>
      </w:r>
    </w:p>
    <w:p w14:paraId="3A14505E">
      <w:pPr>
        <w:pStyle w:val="8"/>
        <w:numPr>
          <w:ilvl w:val="1"/>
          <w:numId w:val="28"/>
        </w:numPr>
        <w:tabs>
          <w:tab w:val="left" w:pos="1188"/>
          <w:tab w:val="left" w:pos="1189"/>
        </w:tabs>
        <w:spacing w:before="128" w:line="600" w:lineRule="auto"/>
        <w:ind w:left="468" w:right="7818" w:firstLine="0"/>
        <w:rPr>
          <w:rFonts w:ascii="Cambria"/>
          <w:b/>
        </w:rPr>
      </w:pPr>
      <w:r>
        <w:rPr>
          <w:rFonts w:ascii="Cambria"/>
          <w:b/>
        </w:rPr>
        <w:t>Rehashing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14:paraId="277AAF7D">
      <w:pPr>
        <w:pStyle w:val="3"/>
        <w:numPr>
          <w:ilvl w:val="0"/>
          <w:numId w:val="29"/>
        </w:numPr>
        <w:tabs>
          <w:tab w:val="left" w:pos="462"/>
        </w:tabs>
        <w:spacing w:before="153"/>
        <w:ind w:hanging="241"/>
        <w:rPr>
          <w:rFonts w:ascii="Times New Roman"/>
        </w:rPr>
      </w:pPr>
      <w:r>
        <w:rPr>
          <w:rFonts w:ascii="Times New Roman"/>
        </w:rPr>
        <w:t>Open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Addressing:</w:t>
      </w:r>
    </w:p>
    <w:p w14:paraId="36F39C7B">
      <w:pPr>
        <w:pStyle w:val="6"/>
        <w:spacing w:before="2"/>
        <w:rPr>
          <w:rFonts w:ascii="Times New Roman"/>
          <w:b/>
          <w:sz w:val="24"/>
        </w:rPr>
      </w:pPr>
    </w:p>
    <w:p w14:paraId="473F51EE">
      <w:pPr>
        <w:pStyle w:val="8"/>
        <w:numPr>
          <w:ilvl w:val="1"/>
          <w:numId w:val="29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 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inserted.</w:t>
      </w:r>
    </w:p>
    <w:p w14:paraId="2C86CFD2">
      <w:pPr>
        <w:pStyle w:val="8"/>
        <w:numPr>
          <w:ilvl w:val="1"/>
          <w:numId w:val="29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Check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computed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index in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14:paraId="581DF2A0">
      <w:pPr>
        <w:pStyle w:val="8"/>
        <w:numPr>
          <w:ilvl w:val="1"/>
          <w:numId w:val="29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empty,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key.</w:t>
      </w:r>
    </w:p>
    <w:p w14:paraId="70F49B13">
      <w:pPr>
        <w:pStyle w:val="8"/>
        <w:numPr>
          <w:ilvl w:val="1"/>
          <w:numId w:val="29"/>
        </w:numPr>
        <w:tabs>
          <w:tab w:val="left" w:pos="942"/>
        </w:tabs>
        <w:ind w:right="403"/>
        <w:rPr>
          <w:rFonts w:ascii="Times New Roman"/>
          <w:sz w:val="24"/>
        </w:rPr>
      </w:pPr>
      <w:r>
        <w:rPr>
          <w:rFonts w:ascii="Times New Roman"/>
          <w:sz w:val="24"/>
        </w:rPr>
        <w:t>If the slot is occupied, then it means a collision has occurred. In this case, move to the next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hash table.</w:t>
      </w:r>
    </w:p>
    <w:p w14:paraId="1CCACEA8">
      <w:pPr>
        <w:pStyle w:val="8"/>
        <w:numPr>
          <w:ilvl w:val="1"/>
          <w:numId w:val="29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Repeat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process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until an empty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slot is found.</w:t>
      </w:r>
    </w:p>
    <w:p w14:paraId="46A2F450">
      <w:pPr>
        <w:pStyle w:val="6"/>
        <w:spacing w:before="5"/>
        <w:rPr>
          <w:rFonts w:ascii="Times New Roman"/>
          <w:sz w:val="24"/>
        </w:rPr>
      </w:pPr>
    </w:p>
    <w:p w14:paraId="622C0995">
      <w:pPr>
        <w:pStyle w:val="3"/>
        <w:numPr>
          <w:ilvl w:val="0"/>
          <w:numId w:val="29"/>
        </w:numPr>
        <w:tabs>
          <w:tab w:val="left" w:pos="462"/>
        </w:tabs>
        <w:ind w:hanging="241"/>
        <w:rPr>
          <w:rFonts w:ascii="Times New Roman"/>
        </w:rPr>
      </w:pPr>
      <w:r>
        <w:rPr>
          <w:rFonts w:ascii="Times New Roman"/>
        </w:rPr>
        <w:t>Closed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Addressing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(Separate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Chaining):</w:t>
      </w:r>
    </w:p>
    <w:p w14:paraId="6437DF47">
      <w:pPr>
        <w:pStyle w:val="6"/>
        <w:spacing w:before="5"/>
        <w:rPr>
          <w:rFonts w:ascii="Times New Roman"/>
          <w:b/>
          <w:sz w:val="24"/>
        </w:rPr>
      </w:pPr>
    </w:p>
    <w:p w14:paraId="16401413">
      <w:pPr>
        <w:pStyle w:val="8"/>
        <w:numPr>
          <w:ilvl w:val="1"/>
          <w:numId w:val="29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 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inserted.</w:t>
      </w:r>
    </w:p>
    <w:p w14:paraId="37628E7B">
      <w:pPr>
        <w:pStyle w:val="8"/>
        <w:numPr>
          <w:ilvl w:val="1"/>
          <w:numId w:val="29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Check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computed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index in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14:paraId="2CDCB831">
      <w:pPr>
        <w:pStyle w:val="8"/>
        <w:numPr>
          <w:ilvl w:val="1"/>
          <w:numId w:val="29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empty,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key.</w:t>
      </w:r>
    </w:p>
    <w:p w14:paraId="487A9142">
      <w:pPr>
        <w:pStyle w:val="8"/>
        <w:numPr>
          <w:ilvl w:val="1"/>
          <w:numId w:val="29"/>
        </w:numPr>
        <w:tabs>
          <w:tab w:val="left" w:pos="942"/>
        </w:tabs>
        <w:ind w:right="438"/>
        <w:rPr>
          <w:rFonts w:ascii="Times New Roman"/>
          <w:sz w:val="24"/>
        </w:rPr>
      </w:pPr>
      <w:r>
        <w:rPr>
          <w:rFonts w:ascii="Times New Roman"/>
          <w:sz w:val="24"/>
        </w:rPr>
        <w:t>If the slot is occupied, then it means a collision has occurred. In this case, add the new key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linked list at that slot.</w:t>
      </w:r>
    </w:p>
    <w:p w14:paraId="414C4761">
      <w:pPr>
        <w:pStyle w:val="6"/>
        <w:spacing w:before="3"/>
        <w:rPr>
          <w:rFonts w:ascii="Times New Roman"/>
          <w:sz w:val="24"/>
        </w:rPr>
      </w:pPr>
    </w:p>
    <w:p w14:paraId="75542D46">
      <w:pPr>
        <w:pStyle w:val="3"/>
        <w:numPr>
          <w:ilvl w:val="0"/>
          <w:numId w:val="29"/>
        </w:numPr>
        <w:tabs>
          <w:tab w:val="left" w:pos="462"/>
        </w:tabs>
        <w:ind w:hanging="241"/>
        <w:rPr>
          <w:rFonts w:ascii="Times New Roman"/>
        </w:rPr>
      </w:pPr>
      <w:r>
        <w:rPr>
          <w:rFonts w:ascii="Times New Roman"/>
        </w:rPr>
        <w:t>Rehashing:</w:t>
      </w:r>
    </w:p>
    <w:p w14:paraId="155722B9">
      <w:pPr>
        <w:pStyle w:val="6"/>
        <w:spacing w:before="5"/>
        <w:rPr>
          <w:rFonts w:ascii="Times New Roman"/>
          <w:b/>
          <w:sz w:val="24"/>
        </w:rPr>
      </w:pPr>
    </w:p>
    <w:p w14:paraId="0B144D54">
      <w:pPr>
        <w:pStyle w:val="8"/>
        <w:numPr>
          <w:ilvl w:val="1"/>
          <w:numId w:val="29"/>
        </w:numPr>
        <w:tabs>
          <w:tab w:val="left" w:pos="942"/>
        </w:tabs>
        <w:ind w:right="388"/>
        <w:rPr>
          <w:rFonts w:ascii="Times New Roman"/>
          <w:sz w:val="24"/>
        </w:rPr>
      </w:pPr>
      <w:r>
        <w:rPr>
          <w:rFonts w:ascii="Times New Roman"/>
          <w:sz w:val="24"/>
        </w:rPr>
        <w:t>When the load factor of the hash table reaches a certain threshold (typically &gt; 0.7), create a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new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hash table of larger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size.</w:t>
      </w:r>
    </w:p>
    <w:p w14:paraId="2BE39641">
      <w:pPr>
        <w:pStyle w:val="8"/>
        <w:numPr>
          <w:ilvl w:val="1"/>
          <w:numId w:val="29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 hash of each 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old table.</w:t>
      </w:r>
    </w:p>
    <w:p w14:paraId="6D31D2CF">
      <w:pPr>
        <w:pStyle w:val="8"/>
        <w:numPr>
          <w:ilvl w:val="1"/>
          <w:numId w:val="29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Insert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each 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into the new table.</w:t>
      </w:r>
    </w:p>
    <w:p w14:paraId="25B98EA9">
      <w:pPr>
        <w:pStyle w:val="8"/>
        <w:numPr>
          <w:ilvl w:val="1"/>
          <w:numId w:val="29"/>
        </w:numPr>
        <w:tabs>
          <w:tab w:val="left" w:pos="942"/>
        </w:tabs>
        <w:spacing w:before="1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Delete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old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14:paraId="587AF1FE">
      <w:pPr>
        <w:rPr>
          <w:rFonts w:ascii="Times New Roman"/>
          <w:sz w:val="24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412F7EC2">
      <w:pPr>
        <w:pStyle w:val="6"/>
        <w:spacing w:before="8"/>
        <w:rPr>
          <w:rFonts w:ascii="Times New Roman"/>
          <w:sz w:val="21"/>
        </w:rPr>
      </w:pPr>
    </w:p>
    <w:p w14:paraId="3F4C10C6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PROGRAM:</w:t>
      </w:r>
    </w:p>
    <w:p w14:paraId="2AAF8EC8">
      <w:pPr>
        <w:pStyle w:val="6"/>
        <w:rPr>
          <w:rFonts w:ascii="Cambria"/>
          <w:b/>
        </w:rPr>
      </w:pPr>
    </w:p>
    <w:p w14:paraId="6E2A308C">
      <w:pPr>
        <w:pStyle w:val="8"/>
        <w:numPr>
          <w:ilvl w:val="0"/>
          <w:numId w:val="30"/>
        </w:numPr>
        <w:tabs>
          <w:tab w:val="left" w:pos="465"/>
        </w:tabs>
        <w:ind w:hanging="244"/>
        <w:rPr>
          <w:rFonts w:ascii="Cambria"/>
          <w:b/>
        </w:rPr>
      </w:pPr>
      <w:r>
        <w:rPr>
          <w:rFonts w:ascii="Cambria"/>
          <w:b/>
        </w:rPr>
        <w:t>OPEN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ADDRESSING:</w:t>
      </w:r>
    </w:p>
    <w:p w14:paraId="44726EF5">
      <w:pPr>
        <w:pStyle w:val="6"/>
        <w:rPr>
          <w:rFonts w:ascii="Cambria"/>
          <w:b/>
        </w:rPr>
      </w:pPr>
    </w:p>
    <w:p w14:paraId="2016D37C">
      <w:pPr>
        <w:spacing w:line="484" w:lineRule="auto"/>
        <w:ind w:left="221" w:right="7907"/>
        <w:rPr>
          <w:rFonts w:ascii="Arial"/>
          <w:b/>
        </w:rPr>
      </w:pPr>
      <w:r>
        <w:rPr>
          <w:rFonts w:ascii="Arial"/>
          <w:b/>
          <w:color w:val="212121"/>
        </w:rPr>
        <w:t>#include &lt;stdio.h&gt;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#define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max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10</w:t>
      </w:r>
    </w:p>
    <w:p w14:paraId="682BEE0A">
      <w:pPr>
        <w:spacing w:line="251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a[11]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= {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10,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14,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19,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26,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27,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31, 33,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35, 42,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44,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0</w:t>
      </w:r>
      <w:r>
        <w:rPr>
          <w:rFonts w:ascii="Arial"/>
          <w:b/>
          <w:color w:val="212121"/>
          <w:spacing w:val="-4"/>
        </w:rPr>
        <w:t xml:space="preserve"> </w:t>
      </w:r>
      <w:r>
        <w:rPr>
          <w:rFonts w:ascii="Arial"/>
          <w:b/>
          <w:color w:val="212121"/>
        </w:rPr>
        <w:t>};</w:t>
      </w:r>
    </w:p>
    <w:p w14:paraId="52C2D483">
      <w:pPr>
        <w:spacing w:before="2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b[10];</w:t>
      </w:r>
    </w:p>
    <w:p w14:paraId="56761C00">
      <w:pPr>
        <w:pStyle w:val="6"/>
        <w:spacing w:before="5"/>
        <w:rPr>
          <w:rFonts w:ascii="Arial"/>
          <w:b/>
        </w:rPr>
      </w:pPr>
    </w:p>
    <w:p w14:paraId="7198287A">
      <w:pPr>
        <w:ind w:left="221" w:right="5708"/>
        <w:rPr>
          <w:rFonts w:ascii="Arial"/>
          <w:b/>
        </w:rPr>
      </w:pPr>
      <w:r>
        <w:rPr>
          <w:rFonts w:ascii="Arial"/>
          <w:b/>
          <w:color w:val="212121"/>
        </w:rPr>
        <w:t>void merging(int low, int mid, int high)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l1,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l2,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i;</w:t>
      </w:r>
    </w:p>
    <w:p w14:paraId="337DAF7C">
      <w:pPr>
        <w:pStyle w:val="6"/>
        <w:spacing w:before="5"/>
        <w:rPr>
          <w:rFonts w:ascii="Arial"/>
          <w:b/>
        </w:rPr>
      </w:pPr>
    </w:p>
    <w:p w14:paraId="5A20DE12">
      <w:pPr>
        <w:ind w:left="221" w:right="3322"/>
        <w:rPr>
          <w:rFonts w:ascii="Arial"/>
          <w:b/>
        </w:rPr>
      </w:pPr>
      <w:r>
        <w:rPr>
          <w:rFonts w:ascii="Arial"/>
          <w:b/>
          <w:color w:val="212121"/>
        </w:rPr>
        <w:t>for(l1 = low, l2 = mid + 1, i = low; l1 &lt;= mid &amp;&amp; l2 &lt;= high; i++)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if(a[l1]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&lt;= a[l2])</w:t>
      </w:r>
    </w:p>
    <w:p w14:paraId="4D94FC9E">
      <w:pPr>
        <w:ind w:left="221" w:right="8463"/>
        <w:rPr>
          <w:rFonts w:ascii="Arial"/>
          <w:b/>
        </w:rPr>
      </w:pPr>
      <w:r>
        <w:rPr>
          <w:rFonts w:ascii="Arial"/>
          <w:b/>
          <w:color w:val="212121"/>
        </w:rPr>
        <w:t>b[i] = a[l1++];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else</w:t>
      </w:r>
    </w:p>
    <w:p w14:paraId="17C5D1A0">
      <w:pPr>
        <w:spacing w:before="1" w:line="252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b[i]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=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a[l2++];</w:t>
      </w:r>
    </w:p>
    <w:p w14:paraId="0AF7B3C7">
      <w:pPr>
        <w:spacing w:line="252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14:paraId="14E7257D">
      <w:pPr>
        <w:pStyle w:val="6"/>
        <w:spacing w:before="5"/>
        <w:rPr>
          <w:rFonts w:ascii="Arial"/>
          <w:b/>
        </w:rPr>
      </w:pPr>
    </w:p>
    <w:p w14:paraId="16083FB0">
      <w:pPr>
        <w:ind w:left="221" w:right="8188"/>
        <w:rPr>
          <w:rFonts w:ascii="Arial"/>
          <w:b/>
        </w:rPr>
      </w:pPr>
      <w:r>
        <w:rPr>
          <w:rFonts w:ascii="Arial"/>
          <w:b/>
          <w:color w:val="212121"/>
        </w:rPr>
        <w:t>while(l1 &lt;= mid)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b[i++]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=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a[l1++];</w:t>
      </w:r>
    </w:p>
    <w:p w14:paraId="0C3CA630">
      <w:pPr>
        <w:pStyle w:val="6"/>
        <w:spacing w:before="4"/>
        <w:rPr>
          <w:rFonts w:ascii="Arial"/>
          <w:b/>
        </w:rPr>
      </w:pPr>
    </w:p>
    <w:p w14:paraId="4A0960FE">
      <w:pPr>
        <w:ind w:left="221" w:right="8115"/>
        <w:rPr>
          <w:rFonts w:ascii="Arial"/>
          <w:b/>
        </w:rPr>
      </w:pPr>
      <w:r>
        <w:rPr>
          <w:rFonts w:ascii="Arial"/>
          <w:b/>
          <w:color w:val="212121"/>
        </w:rPr>
        <w:t>while(l2 &lt;= high)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b[i++]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=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a[l2++];</w:t>
      </w:r>
    </w:p>
    <w:p w14:paraId="69C12343">
      <w:pPr>
        <w:pStyle w:val="6"/>
        <w:spacing w:before="5"/>
        <w:rPr>
          <w:rFonts w:ascii="Arial"/>
          <w:b/>
        </w:rPr>
      </w:pPr>
    </w:p>
    <w:p w14:paraId="3AF37FC3">
      <w:pPr>
        <w:ind w:left="221" w:right="7229"/>
        <w:rPr>
          <w:rFonts w:ascii="Arial"/>
          <w:b/>
        </w:rPr>
      </w:pPr>
      <w:r>
        <w:rPr>
          <w:rFonts w:ascii="Arial"/>
          <w:b/>
          <w:color w:val="212121"/>
        </w:rPr>
        <w:t>for(i = low; i &lt;= high; i++)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a[i]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=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b[i];</w:t>
      </w:r>
    </w:p>
    <w:p w14:paraId="7A77C5DB">
      <w:pPr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14:paraId="40EC8F4B">
      <w:pPr>
        <w:pStyle w:val="6"/>
        <w:spacing w:before="5"/>
        <w:rPr>
          <w:rFonts w:ascii="Arial"/>
          <w:b/>
        </w:rPr>
      </w:pPr>
    </w:p>
    <w:p w14:paraId="6AEB4C7B">
      <w:pPr>
        <w:ind w:left="221" w:right="7003"/>
        <w:rPr>
          <w:rFonts w:ascii="Arial"/>
          <w:b/>
        </w:rPr>
      </w:pPr>
      <w:r>
        <w:rPr>
          <w:rFonts w:ascii="Arial"/>
          <w:b/>
          <w:color w:val="212121"/>
        </w:rPr>
        <w:t>void sort(int low, int high)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mid;</w:t>
      </w:r>
    </w:p>
    <w:p w14:paraId="26400A08">
      <w:pPr>
        <w:pStyle w:val="6"/>
        <w:spacing w:before="5"/>
        <w:rPr>
          <w:rFonts w:ascii="Arial"/>
          <w:b/>
        </w:rPr>
      </w:pPr>
    </w:p>
    <w:p w14:paraId="7F1D4749">
      <w:pPr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if(low &lt;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high)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{</w:t>
      </w:r>
    </w:p>
    <w:p w14:paraId="5715BBF1">
      <w:pPr>
        <w:spacing w:before="1"/>
        <w:ind w:left="221" w:right="7197"/>
        <w:rPr>
          <w:rFonts w:ascii="Arial"/>
          <w:b/>
        </w:rPr>
      </w:pPr>
      <w:r>
        <w:rPr>
          <w:rFonts w:ascii="Arial"/>
          <w:b/>
          <w:color w:val="212121"/>
        </w:rPr>
        <w:t>mid = (low + high) / 2;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sort(low, mid);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sort(mid+1, high);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merging(low,</w:t>
      </w:r>
      <w:r>
        <w:rPr>
          <w:rFonts w:ascii="Arial"/>
          <w:b/>
          <w:color w:val="212121"/>
          <w:spacing w:val="-10"/>
        </w:rPr>
        <w:t xml:space="preserve"> </w:t>
      </w:r>
      <w:r>
        <w:rPr>
          <w:rFonts w:ascii="Arial"/>
          <w:b/>
          <w:color w:val="212121"/>
        </w:rPr>
        <w:t>mid,</w:t>
      </w:r>
      <w:r>
        <w:rPr>
          <w:rFonts w:ascii="Arial"/>
          <w:b/>
          <w:color w:val="212121"/>
          <w:spacing w:val="-5"/>
        </w:rPr>
        <w:t xml:space="preserve"> </w:t>
      </w:r>
      <w:r>
        <w:rPr>
          <w:rFonts w:ascii="Arial"/>
          <w:b/>
          <w:color w:val="212121"/>
        </w:rPr>
        <w:t>high);</w:t>
      </w:r>
    </w:p>
    <w:p w14:paraId="2E99A5F1">
      <w:pPr>
        <w:spacing w:line="242" w:lineRule="auto"/>
        <w:ind w:left="221" w:right="9117"/>
        <w:rPr>
          <w:rFonts w:ascii="Arial"/>
          <w:b/>
        </w:rPr>
      </w:pPr>
      <w:r>
        <w:rPr>
          <w:rFonts w:ascii="Arial"/>
          <w:b/>
          <w:color w:val="212121"/>
        </w:rPr>
        <w:t>} else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return;</w:t>
      </w:r>
    </w:p>
    <w:p w14:paraId="643115E9">
      <w:pPr>
        <w:spacing w:line="249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14:paraId="610BD270">
      <w:pPr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14:paraId="1AFC3D74">
      <w:pPr>
        <w:pStyle w:val="6"/>
        <w:spacing w:before="5"/>
        <w:rPr>
          <w:rFonts w:ascii="Arial"/>
          <w:b/>
        </w:rPr>
      </w:pPr>
    </w:p>
    <w:p w14:paraId="354DB694">
      <w:pPr>
        <w:ind w:left="221" w:right="8702"/>
        <w:rPr>
          <w:rFonts w:ascii="Arial"/>
          <w:b/>
        </w:rPr>
      </w:pPr>
      <w:r>
        <w:rPr>
          <w:rFonts w:ascii="Arial"/>
          <w:b/>
          <w:color w:val="212121"/>
        </w:rPr>
        <w:t>int main()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i;</w:t>
      </w:r>
    </w:p>
    <w:p w14:paraId="4EC864D5">
      <w:pPr>
        <w:pStyle w:val="6"/>
        <w:spacing w:before="4"/>
        <w:rPr>
          <w:rFonts w:ascii="Arial"/>
          <w:b/>
        </w:rPr>
      </w:pPr>
    </w:p>
    <w:p w14:paraId="4B4B3A7D">
      <w:pPr>
        <w:spacing w:before="1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printf("List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before</w:t>
      </w:r>
      <w:r>
        <w:rPr>
          <w:rFonts w:ascii="Arial"/>
          <w:b/>
          <w:color w:val="212121"/>
          <w:spacing w:val="-4"/>
        </w:rPr>
        <w:t xml:space="preserve"> </w:t>
      </w:r>
      <w:r>
        <w:rPr>
          <w:rFonts w:ascii="Arial"/>
          <w:b/>
          <w:color w:val="212121"/>
        </w:rPr>
        <w:t>sorting\n");</w:t>
      </w:r>
    </w:p>
    <w:p w14:paraId="7530ABD3">
      <w:pPr>
        <w:pStyle w:val="6"/>
        <w:spacing w:before="5"/>
        <w:rPr>
          <w:rFonts w:ascii="Arial"/>
          <w:b/>
        </w:rPr>
      </w:pPr>
    </w:p>
    <w:p w14:paraId="2D34A6B5">
      <w:pPr>
        <w:ind w:left="221" w:right="7497"/>
        <w:rPr>
          <w:rFonts w:ascii="Arial"/>
          <w:b/>
        </w:rPr>
      </w:pPr>
      <w:r>
        <w:rPr>
          <w:rFonts w:ascii="Arial"/>
          <w:b/>
          <w:color w:val="212121"/>
        </w:rPr>
        <w:t>for(i = 0; i &lt;= max; i++)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printf("%d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",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a[i]);</w:t>
      </w:r>
    </w:p>
    <w:p w14:paraId="206F8957">
      <w:pPr>
        <w:pStyle w:val="6"/>
        <w:spacing w:before="4"/>
        <w:rPr>
          <w:rFonts w:ascii="Arial"/>
          <w:b/>
        </w:rPr>
      </w:pPr>
    </w:p>
    <w:p w14:paraId="3495CBD7">
      <w:pPr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sort(0,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max);</w:t>
      </w:r>
    </w:p>
    <w:p w14:paraId="7F517F54">
      <w:pPr>
        <w:rPr>
          <w:rFonts w:ascii="Arial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4E805162">
      <w:pPr>
        <w:pStyle w:val="6"/>
        <w:spacing w:before="10"/>
        <w:rPr>
          <w:rFonts w:ascii="Arial"/>
          <w:b/>
          <w:sz w:val="21"/>
        </w:rPr>
      </w:pPr>
    </w:p>
    <w:p w14:paraId="5DEFB3B0">
      <w:pPr>
        <w:spacing w:before="94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printf("\nList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after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sorting\n");</w:t>
      </w:r>
    </w:p>
    <w:p w14:paraId="2F23131C">
      <w:pPr>
        <w:pStyle w:val="6"/>
        <w:spacing w:before="5"/>
        <w:rPr>
          <w:rFonts w:ascii="Arial"/>
          <w:b/>
        </w:rPr>
      </w:pPr>
    </w:p>
    <w:p w14:paraId="5A48C067">
      <w:pPr>
        <w:ind w:left="221" w:right="7497"/>
        <w:rPr>
          <w:rFonts w:ascii="Arial"/>
          <w:b/>
        </w:rPr>
      </w:pPr>
      <w:r>
        <w:rPr>
          <w:rFonts w:ascii="Arial"/>
          <w:b/>
          <w:color w:val="212121"/>
        </w:rPr>
        <w:t>for(i = 0; i &lt;= max; i++)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printf("%d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",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a[i]);</w:t>
      </w:r>
    </w:p>
    <w:p w14:paraId="482D1732">
      <w:pPr>
        <w:spacing w:line="251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14:paraId="7D11E788">
      <w:pPr>
        <w:spacing w:line="251" w:lineRule="exact"/>
        <w:rPr>
          <w:rFonts w:ascii="Arial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45EBA454">
      <w:pPr>
        <w:pStyle w:val="6"/>
        <w:spacing w:before="8"/>
        <w:rPr>
          <w:rFonts w:ascii="Arial"/>
          <w:b/>
          <w:sz w:val="21"/>
        </w:rPr>
      </w:pPr>
    </w:p>
    <w:p w14:paraId="535E9AB4">
      <w:pPr>
        <w:pStyle w:val="8"/>
        <w:numPr>
          <w:ilvl w:val="0"/>
          <w:numId w:val="30"/>
        </w:numPr>
        <w:tabs>
          <w:tab w:val="left" w:pos="464"/>
        </w:tabs>
        <w:spacing w:before="101" w:line="480" w:lineRule="auto"/>
        <w:ind w:left="221" w:right="7379" w:firstLine="0"/>
      </w:pPr>
      <w:r>
        <w:rPr>
          <w:rFonts w:ascii="Cambria"/>
          <w:b/>
        </w:rPr>
        <w:t>CLOSED ADDRESSING;</w:t>
      </w:r>
      <w:r>
        <w:rPr>
          <w:rFonts w:ascii="Cambria"/>
          <w:b/>
          <w:spacing w:val="-46"/>
        </w:rPr>
        <w:t xml:space="preserve"> </w:t>
      </w: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#define max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10</w:t>
      </w:r>
    </w:p>
    <w:p w14:paraId="5EA01004">
      <w:pPr>
        <w:pStyle w:val="6"/>
        <w:spacing w:line="252" w:lineRule="exact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a[11]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{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10,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14, 19,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26, 27, 31,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33,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35, 42,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44,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0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};</w:t>
      </w:r>
    </w:p>
    <w:p w14:paraId="1A98A168">
      <w:pPr>
        <w:pStyle w:val="6"/>
        <w:spacing w:before="1"/>
        <w:ind w:left="221"/>
      </w:pPr>
      <w:r>
        <w:rPr>
          <w:color w:val="212121"/>
        </w:rPr>
        <w:t>int b[10];</w:t>
      </w:r>
    </w:p>
    <w:p w14:paraId="2CF73A23">
      <w:pPr>
        <w:pStyle w:val="6"/>
      </w:pPr>
    </w:p>
    <w:p w14:paraId="0E85600B">
      <w:pPr>
        <w:pStyle w:val="6"/>
        <w:ind w:left="221" w:right="6072"/>
      </w:pPr>
      <w:r>
        <w:rPr>
          <w:color w:val="212121"/>
        </w:rPr>
        <w:t>void merging(int low, int mid, int high)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l1,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l2,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i;</w:t>
      </w:r>
    </w:p>
    <w:p w14:paraId="1F2AD145">
      <w:pPr>
        <w:pStyle w:val="6"/>
      </w:pPr>
    </w:p>
    <w:p w14:paraId="6A7C525E">
      <w:pPr>
        <w:pStyle w:val="6"/>
        <w:ind w:left="221" w:right="3688"/>
      </w:pPr>
      <w:r>
        <w:rPr>
          <w:color w:val="212121"/>
        </w:rPr>
        <w:t>for(l1 = low, l2 = mid + 1, i = low; l1 &lt;= mid &amp;&amp; l2 &lt;= high;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if(a[l1]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&lt;=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a[l2])</w:t>
      </w:r>
    </w:p>
    <w:p w14:paraId="16E5B05B">
      <w:pPr>
        <w:pStyle w:val="6"/>
        <w:spacing w:before="1"/>
        <w:ind w:left="221" w:right="8560"/>
      </w:pPr>
      <w:r>
        <w:rPr>
          <w:color w:val="212121"/>
        </w:rPr>
        <w:t>b[i] = a[l1++];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else</w:t>
      </w:r>
    </w:p>
    <w:p w14:paraId="61A40899">
      <w:pPr>
        <w:pStyle w:val="6"/>
        <w:spacing w:line="251" w:lineRule="exact"/>
        <w:ind w:left="221"/>
      </w:pPr>
      <w:r>
        <w:rPr>
          <w:color w:val="212121"/>
        </w:rPr>
        <w:t>b[i]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a[l2++];</w:t>
      </w:r>
    </w:p>
    <w:p w14:paraId="0003EC0A">
      <w:pPr>
        <w:pStyle w:val="6"/>
        <w:spacing w:before="1" w:line="252" w:lineRule="exact"/>
        <w:ind w:left="221"/>
      </w:pPr>
      <w:r>
        <w:rPr>
          <w:color w:val="212121"/>
        </w:rPr>
        <w:t>}</w:t>
      </w:r>
    </w:p>
    <w:p w14:paraId="65E2F839">
      <w:pPr>
        <w:pStyle w:val="6"/>
        <w:ind w:left="221" w:right="8286"/>
      </w:pPr>
      <w:r>
        <w:rPr>
          <w:color w:val="212121"/>
        </w:rPr>
        <w:t>while(l1 &lt;= mid)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b[i++]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 a[l1++];</w:t>
      </w:r>
    </w:p>
    <w:p w14:paraId="0DACBCBB">
      <w:pPr>
        <w:pStyle w:val="6"/>
        <w:ind w:left="221" w:right="8224"/>
      </w:pPr>
      <w:r>
        <w:rPr>
          <w:color w:val="212121"/>
        </w:rPr>
        <w:t>while(l2 &lt;= high)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b[i++]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a[l2++];</w:t>
      </w:r>
    </w:p>
    <w:p w14:paraId="7D1AE560">
      <w:pPr>
        <w:pStyle w:val="6"/>
      </w:pPr>
    </w:p>
    <w:p w14:paraId="0A23CF01">
      <w:pPr>
        <w:pStyle w:val="6"/>
        <w:ind w:left="221" w:right="7411"/>
      </w:pPr>
      <w:r>
        <w:rPr>
          <w:color w:val="212121"/>
        </w:rPr>
        <w:t>for(i = low; i &lt;= high;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b[i];</w:t>
      </w:r>
    </w:p>
    <w:p w14:paraId="0B300A03">
      <w:pPr>
        <w:pStyle w:val="6"/>
        <w:ind w:left="221"/>
      </w:pPr>
      <w:r>
        <w:rPr>
          <w:color w:val="212121"/>
        </w:rPr>
        <w:t>}</w:t>
      </w:r>
    </w:p>
    <w:p w14:paraId="46899F35">
      <w:pPr>
        <w:pStyle w:val="6"/>
        <w:spacing w:before="1"/>
      </w:pPr>
    </w:p>
    <w:p w14:paraId="248B6605">
      <w:pPr>
        <w:pStyle w:val="6"/>
        <w:ind w:left="221" w:right="7271"/>
      </w:pPr>
      <w:r>
        <w:rPr>
          <w:color w:val="212121"/>
        </w:rPr>
        <w:t>void sort(int low, int high)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mid;</w:t>
      </w:r>
    </w:p>
    <w:p w14:paraId="007CD559">
      <w:pPr>
        <w:pStyle w:val="6"/>
        <w:spacing w:before="11"/>
        <w:rPr>
          <w:sz w:val="21"/>
        </w:rPr>
      </w:pPr>
    </w:p>
    <w:p w14:paraId="0048E615">
      <w:pPr>
        <w:pStyle w:val="6"/>
        <w:ind w:left="221"/>
      </w:pPr>
      <w:r>
        <w:rPr>
          <w:color w:val="212121"/>
        </w:rPr>
        <w:t>if(low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&lt; high)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14:paraId="2EBB7460">
      <w:pPr>
        <w:pStyle w:val="6"/>
        <w:spacing w:before="1"/>
        <w:ind w:left="221" w:right="7496"/>
      </w:pPr>
      <w:r>
        <w:rPr>
          <w:color w:val="212121"/>
        </w:rPr>
        <w:t>mid = (low + high) / 2;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sort(low,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mid);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sort(mid+1,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high);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merging(low,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mid,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high);</w:t>
      </w:r>
    </w:p>
    <w:p w14:paraId="6A4D132D">
      <w:pPr>
        <w:pStyle w:val="6"/>
        <w:ind w:left="221" w:right="9166"/>
      </w:pPr>
      <w:r>
        <w:rPr>
          <w:color w:val="212121"/>
        </w:rPr>
        <w:t>} else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return;</w:t>
      </w:r>
    </w:p>
    <w:p w14:paraId="600AED40">
      <w:pPr>
        <w:pStyle w:val="6"/>
        <w:spacing w:line="252" w:lineRule="exact"/>
        <w:ind w:left="221"/>
      </w:pPr>
      <w:r>
        <w:rPr>
          <w:color w:val="212121"/>
        </w:rPr>
        <w:t>}</w:t>
      </w:r>
    </w:p>
    <w:p w14:paraId="18555224">
      <w:pPr>
        <w:pStyle w:val="6"/>
        <w:spacing w:line="252" w:lineRule="exact"/>
        <w:ind w:left="221"/>
      </w:pPr>
      <w:r>
        <w:rPr>
          <w:color w:val="212121"/>
        </w:rPr>
        <w:t>}</w:t>
      </w:r>
    </w:p>
    <w:p w14:paraId="36C44593">
      <w:pPr>
        <w:pStyle w:val="6"/>
      </w:pPr>
    </w:p>
    <w:p w14:paraId="344E310E">
      <w:pPr>
        <w:pStyle w:val="6"/>
        <w:ind w:left="221" w:right="8787"/>
      </w:pPr>
      <w:r>
        <w:rPr>
          <w:color w:val="212121"/>
        </w:rPr>
        <w:t>int main()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i;</w:t>
      </w:r>
    </w:p>
    <w:p w14:paraId="7D318211">
      <w:pPr>
        <w:pStyle w:val="6"/>
      </w:pPr>
    </w:p>
    <w:p w14:paraId="4C8228D6">
      <w:pPr>
        <w:pStyle w:val="6"/>
        <w:ind w:left="221"/>
      </w:pPr>
      <w:r>
        <w:rPr>
          <w:color w:val="212121"/>
        </w:rPr>
        <w:t>printf("List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before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sorting\n");</w:t>
      </w:r>
    </w:p>
    <w:p w14:paraId="3C4E55FC">
      <w:pPr>
        <w:pStyle w:val="6"/>
      </w:pPr>
    </w:p>
    <w:p w14:paraId="32A8AB63">
      <w:pPr>
        <w:pStyle w:val="6"/>
        <w:ind w:left="221" w:right="7619"/>
      </w:pPr>
      <w:r>
        <w:rPr>
          <w:color w:val="212121"/>
        </w:rPr>
        <w:t>for(i = 0; i &lt;= max;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a[i]);</w:t>
      </w:r>
    </w:p>
    <w:p w14:paraId="24EF6220">
      <w:pPr>
        <w:pStyle w:val="6"/>
      </w:pPr>
    </w:p>
    <w:p w14:paraId="0CAF9F7B">
      <w:pPr>
        <w:pStyle w:val="6"/>
        <w:ind w:left="221"/>
      </w:pPr>
      <w:r>
        <w:rPr>
          <w:color w:val="212121"/>
        </w:rPr>
        <w:t>sort(0,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max);</w:t>
      </w:r>
    </w:p>
    <w:p w14:paraId="49776632">
      <w:pPr>
        <w:pStyle w:val="6"/>
      </w:pPr>
    </w:p>
    <w:p w14:paraId="6379487E">
      <w:pPr>
        <w:pStyle w:val="6"/>
        <w:ind w:left="221"/>
      </w:pPr>
      <w:r>
        <w:rPr>
          <w:color w:val="212121"/>
        </w:rPr>
        <w:t>printf("\nList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after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sorting\n");</w:t>
      </w:r>
    </w:p>
    <w:p w14:paraId="6BA404A4">
      <w:pPr>
        <w:pStyle w:val="6"/>
      </w:pPr>
    </w:p>
    <w:p w14:paraId="40526454">
      <w:pPr>
        <w:pStyle w:val="6"/>
        <w:spacing w:before="1"/>
        <w:ind w:left="221" w:right="7619"/>
      </w:pPr>
      <w:r>
        <w:rPr>
          <w:color w:val="212121"/>
        </w:rPr>
        <w:t>for(i = 0; i &lt;= max;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a[i]);</w:t>
      </w:r>
    </w:p>
    <w:p w14:paraId="7E4F9A92">
      <w:pPr>
        <w:pStyle w:val="6"/>
        <w:spacing w:before="1"/>
        <w:ind w:left="221"/>
      </w:pPr>
      <w:r>
        <w:rPr>
          <w:color w:val="212121"/>
        </w:rPr>
        <w:t>}</w:t>
      </w:r>
    </w:p>
    <w:p w14:paraId="62BA0F1E">
      <w:p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41407A2F">
      <w:pPr>
        <w:pStyle w:val="6"/>
        <w:spacing w:before="8"/>
        <w:rPr>
          <w:sz w:val="21"/>
        </w:rPr>
      </w:pPr>
    </w:p>
    <w:p w14:paraId="0A6BCA81">
      <w:pPr>
        <w:pStyle w:val="8"/>
        <w:numPr>
          <w:ilvl w:val="0"/>
          <w:numId w:val="30"/>
        </w:numPr>
        <w:tabs>
          <w:tab w:val="left" w:pos="448"/>
        </w:tabs>
        <w:spacing w:before="101"/>
        <w:ind w:left="447" w:hanging="227"/>
        <w:rPr>
          <w:rFonts w:ascii="Cambria"/>
          <w:b/>
        </w:rPr>
      </w:pPr>
      <w:r>
        <w:rPr>
          <w:rFonts w:ascii="Cambria"/>
          <w:b/>
        </w:rPr>
        <w:t>REHASHING:</w:t>
      </w:r>
    </w:p>
    <w:p w14:paraId="7094148D">
      <w:pPr>
        <w:pStyle w:val="6"/>
        <w:rPr>
          <w:rFonts w:ascii="Cambria"/>
          <w:b/>
        </w:rPr>
      </w:pPr>
    </w:p>
    <w:p w14:paraId="24AF3A78">
      <w:pPr>
        <w:ind w:left="221" w:right="7323"/>
        <w:rPr>
          <w:rFonts w:ascii="Cambria"/>
          <w:b/>
        </w:rPr>
      </w:pPr>
      <w:r>
        <w:rPr>
          <w:rFonts w:ascii="Cambria"/>
          <w:b/>
        </w:rPr>
        <w:t>#include &lt;stdio.h&gt;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  <w:spacing w:val="-1"/>
        </w:rPr>
        <w:t>#include</w:t>
      </w:r>
      <w:r>
        <w:rPr>
          <w:rFonts w:ascii="Cambria"/>
          <w:b/>
          <w:spacing w:val="-8"/>
        </w:rPr>
        <w:t xml:space="preserve"> </w:t>
      </w:r>
      <w:r>
        <w:rPr>
          <w:rFonts w:ascii="Cambria"/>
          <w:b/>
        </w:rPr>
        <w:t>&lt;stdlib.h&gt;</w:t>
      </w:r>
    </w:p>
    <w:p w14:paraId="114D9D5E">
      <w:pPr>
        <w:pStyle w:val="6"/>
        <w:spacing w:before="10"/>
        <w:rPr>
          <w:rFonts w:ascii="Cambria"/>
          <w:b/>
          <w:sz w:val="21"/>
        </w:rPr>
      </w:pPr>
    </w:p>
    <w:p w14:paraId="1CF2EB6E">
      <w:pPr>
        <w:spacing w:before="1"/>
        <w:ind w:left="221" w:right="7721"/>
        <w:rPr>
          <w:rFonts w:ascii="Cambria"/>
          <w:b/>
        </w:rPr>
      </w:pPr>
      <w:r>
        <w:rPr>
          <w:rFonts w:ascii="Cambria"/>
          <w:b/>
        </w:rPr>
        <w:t>typedef struct Node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key;</w:t>
      </w:r>
    </w:p>
    <w:p w14:paraId="108A1A10">
      <w:pPr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value;</w:t>
      </w:r>
    </w:p>
    <w:p w14:paraId="45D30980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struct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Node*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next;</w:t>
      </w:r>
    </w:p>
    <w:p w14:paraId="5CC22049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Node;</w:t>
      </w:r>
    </w:p>
    <w:p w14:paraId="1BC5043E">
      <w:pPr>
        <w:pStyle w:val="6"/>
        <w:rPr>
          <w:rFonts w:ascii="Cambria"/>
          <w:b/>
        </w:rPr>
      </w:pPr>
    </w:p>
    <w:p w14:paraId="2FECD97E">
      <w:pPr>
        <w:ind w:left="221" w:right="7162"/>
        <w:rPr>
          <w:rFonts w:ascii="Cambria"/>
          <w:b/>
        </w:rPr>
      </w:pPr>
      <w:r>
        <w:rPr>
          <w:rFonts w:ascii="Cambria"/>
          <w:b/>
        </w:rPr>
        <w:t>typedef struct HashTable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size;</w:t>
      </w:r>
    </w:p>
    <w:p w14:paraId="63EED7B3">
      <w:pPr>
        <w:spacing w:before="1"/>
        <w:ind w:left="221" w:right="8338"/>
        <w:rPr>
          <w:rFonts w:ascii="Cambria"/>
          <w:b/>
        </w:rPr>
      </w:pPr>
      <w:r>
        <w:rPr>
          <w:rFonts w:ascii="Cambria"/>
          <w:b/>
        </w:rPr>
        <w:t>int count;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  <w:spacing w:val="-1"/>
        </w:rPr>
        <w:t>Node**</w:t>
      </w:r>
      <w:r>
        <w:rPr>
          <w:rFonts w:ascii="Cambria"/>
          <w:b/>
          <w:spacing w:val="-11"/>
        </w:rPr>
        <w:t xml:space="preserve"> </w:t>
      </w:r>
      <w:r>
        <w:rPr>
          <w:rFonts w:ascii="Cambria"/>
          <w:b/>
        </w:rPr>
        <w:t>table;</w:t>
      </w:r>
    </w:p>
    <w:p w14:paraId="508BBC7E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HashTable;</w:t>
      </w:r>
    </w:p>
    <w:p w14:paraId="764B3D0C">
      <w:pPr>
        <w:pStyle w:val="6"/>
        <w:rPr>
          <w:rFonts w:ascii="Cambria"/>
          <w:b/>
        </w:rPr>
      </w:pPr>
    </w:p>
    <w:p w14:paraId="185BF837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Node*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createNode(int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value)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{</w:t>
      </w:r>
    </w:p>
    <w:p w14:paraId="1909A96D">
      <w:pPr>
        <w:ind w:left="221" w:right="4988"/>
        <w:rPr>
          <w:rFonts w:ascii="Cambria"/>
          <w:b/>
        </w:rPr>
      </w:pPr>
      <w:r>
        <w:rPr>
          <w:rFonts w:ascii="Cambria"/>
          <w:b/>
        </w:rPr>
        <w:t>Node* newNode = (Node*)malloc(sizeof(Node));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newNode-&gt;key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key;</w:t>
      </w:r>
    </w:p>
    <w:p w14:paraId="22831102">
      <w:pPr>
        <w:ind w:left="221" w:right="7304"/>
        <w:rPr>
          <w:rFonts w:ascii="Cambria"/>
          <w:b/>
        </w:rPr>
      </w:pPr>
      <w:r>
        <w:rPr>
          <w:rFonts w:ascii="Cambria"/>
          <w:b/>
        </w:rPr>
        <w:t>newNode-&gt;value = value;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newNode-&gt;next = NULL;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return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newNode;</w:t>
      </w:r>
    </w:p>
    <w:p w14:paraId="43461060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4895C93A">
      <w:pPr>
        <w:pStyle w:val="6"/>
        <w:spacing w:before="10"/>
        <w:rPr>
          <w:rFonts w:ascii="Cambria"/>
          <w:b/>
          <w:sz w:val="21"/>
        </w:rPr>
      </w:pPr>
    </w:p>
    <w:p w14:paraId="5EABBE29">
      <w:pPr>
        <w:ind w:left="221"/>
        <w:rPr>
          <w:rFonts w:ascii="Cambria"/>
          <w:b/>
        </w:rPr>
      </w:pPr>
      <w:r>
        <w:rPr>
          <w:rFonts w:ascii="Cambria"/>
          <w:b/>
        </w:rPr>
        <w:t>HashTable*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createTable(int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size)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{</w:t>
      </w:r>
    </w:p>
    <w:p w14:paraId="52A12EB0">
      <w:pPr>
        <w:spacing w:before="1"/>
        <w:ind w:left="221" w:right="3261"/>
        <w:rPr>
          <w:rFonts w:ascii="Cambria"/>
          <w:b/>
        </w:rPr>
      </w:pPr>
      <w:r>
        <w:rPr>
          <w:rFonts w:ascii="Cambria"/>
          <w:b/>
        </w:rPr>
        <w:t>HashTable* newTable = (HashTable*)malloc(sizeof(HashTable));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newTable-&gt;size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size;</w:t>
      </w:r>
    </w:p>
    <w:p w14:paraId="70B4FB9C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newTable-&gt;count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0;</w:t>
      </w:r>
    </w:p>
    <w:p w14:paraId="4BF03F64">
      <w:pPr>
        <w:ind w:left="221" w:right="4096"/>
        <w:rPr>
          <w:rFonts w:ascii="Cambria"/>
          <w:b/>
        </w:rPr>
      </w:pPr>
      <w:r>
        <w:rPr>
          <w:rFonts w:ascii="Cambria"/>
          <w:b/>
        </w:rPr>
        <w:t>newTable-&gt;table = (Node**)malloc(sizeof(Node*) * 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(int i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0; i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&lt;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size; i++) {</w:t>
      </w:r>
    </w:p>
    <w:p w14:paraId="71C78208">
      <w:pPr>
        <w:pStyle w:val="6"/>
        <w:rPr>
          <w:rFonts w:ascii="Cambria"/>
          <w:b/>
        </w:rPr>
      </w:pPr>
    </w:p>
    <w:p w14:paraId="1F15A4E1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newTable-&gt;table[i]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NULL;</w:t>
      </w:r>
    </w:p>
    <w:p w14:paraId="5C57876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5E0ED388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newTable;</w:t>
      </w:r>
    </w:p>
    <w:p w14:paraId="79EC14D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63227375">
      <w:pPr>
        <w:pStyle w:val="6"/>
        <w:rPr>
          <w:rFonts w:ascii="Cambria"/>
          <w:b/>
        </w:rPr>
      </w:pPr>
    </w:p>
    <w:p w14:paraId="329664A1">
      <w:pPr>
        <w:ind w:left="221" w:right="6299"/>
        <w:rPr>
          <w:rFonts w:ascii="Cambria"/>
          <w:b/>
        </w:rPr>
      </w:pPr>
      <w:r>
        <w:rPr>
          <w:rFonts w:ascii="Cambria"/>
          <w:b/>
        </w:rPr>
        <w:t>int hashFunction(int key, int size)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key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 size;</w:t>
      </w:r>
    </w:p>
    <w:p w14:paraId="29EE5D2B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3A3A2872">
      <w:pPr>
        <w:spacing w:before="6" w:line="510" w:lineRule="atLeast"/>
        <w:ind w:left="221" w:right="4446"/>
        <w:rPr>
          <w:rFonts w:ascii="Cambria"/>
          <w:b/>
        </w:rPr>
      </w:pPr>
      <w:r>
        <w:rPr>
          <w:rFonts w:ascii="Cambria"/>
          <w:b/>
        </w:rPr>
        <w:t>void insert(HashTable* hashTable, int key, int value);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void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rehash(HashTable* hashTable) {</w:t>
      </w:r>
    </w:p>
    <w:p w14:paraId="2F8DA26A">
      <w:pPr>
        <w:spacing w:before="5"/>
        <w:ind w:left="221" w:right="6118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oldSize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hashTable-&gt;size;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Node**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oldTable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hashTable-&gt;table;</w:t>
      </w:r>
    </w:p>
    <w:p w14:paraId="3431FE18">
      <w:pPr>
        <w:pStyle w:val="6"/>
        <w:spacing w:before="1"/>
        <w:rPr>
          <w:rFonts w:ascii="Cambria"/>
          <w:b/>
        </w:rPr>
      </w:pPr>
    </w:p>
    <w:p w14:paraId="60DDF910">
      <w:pPr>
        <w:ind w:left="221" w:right="3644"/>
        <w:rPr>
          <w:rFonts w:ascii="Cambria"/>
          <w:b/>
        </w:rPr>
      </w:pPr>
      <w:r>
        <w:rPr>
          <w:rFonts w:ascii="Cambria"/>
          <w:b/>
        </w:rPr>
        <w:t>// New size is typically a prime number or double the old size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newSize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oldSize * 2;</w:t>
      </w:r>
    </w:p>
    <w:p w14:paraId="555F13B5">
      <w:pPr>
        <w:ind w:left="221" w:right="3610"/>
        <w:rPr>
          <w:rFonts w:ascii="Cambria"/>
          <w:b/>
        </w:rPr>
      </w:pPr>
      <w:r>
        <w:rPr>
          <w:rFonts w:ascii="Cambria"/>
          <w:b/>
        </w:rPr>
        <w:t>hashTable-&gt;table = (Node**)malloc(sizeof(Node*) * newSize);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hashTable-&gt;size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newSize;</w:t>
      </w:r>
    </w:p>
    <w:p w14:paraId="58EF7CE2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hashTable-&gt;count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0;</w:t>
      </w:r>
    </w:p>
    <w:p w14:paraId="3C1308BD">
      <w:pPr>
        <w:ind w:left="221" w:right="6752"/>
        <w:rPr>
          <w:rFonts w:ascii="Cambria"/>
          <w:b/>
        </w:rPr>
      </w:pPr>
      <w:r>
        <w:rPr>
          <w:rFonts w:ascii="Cambria"/>
          <w:b/>
        </w:rPr>
        <w:t>for (int i = 0; i &lt; newSize; i++)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hashTable-&gt;table[i]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NULL;</w:t>
      </w:r>
    </w:p>
    <w:p w14:paraId="67B92C8C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7276F6F2">
      <w:pPr>
        <w:rPr>
          <w:rFonts w:ascii="Cambria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62A5ED28">
      <w:pPr>
        <w:pStyle w:val="6"/>
        <w:spacing w:before="3"/>
        <w:rPr>
          <w:rFonts w:ascii="Cambria"/>
          <w:b/>
          <w:sz w:val="21"/>
        </w:rPr>
      </w:pPr>
    </w:p>
    <w:p w14:paraId="3A774104">
      <w:pPr>
        <w:spacing w:before="101"/>
        <w:ind w:left="221" w:right="6845"/>
        <w:rPr>
          <w:rFonts w:ascii="Cambria"/>
          <w:b/>
        </w:rPr>
      </w:pPr>
      <w:r>
        <w:rPr>
          <w:rFonts w:ascii="Cambria"/>
          <w:b/>
        </w:rPr>
        <w:t>for (int i = 0; i &lt; oldSize; i++)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current = oldTable[i];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(current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{</w:t>
      </w:r>
    </w:p>
    <w:p w14:paraId="018081C1">
      <w:pPr>
        <w:ind w:left="221" w:right="4885"/>
        <w:rPr>
          <w:rFonts w:ascii="Cambria"/>
          <w:b/>
        </w:rPr>
      </w:pPr>
      <w:r>
        <w:rPr>
          <w:rFonts w:ascii="Cambria"/>
          <w:b/>
        </w:rPr>
        <w:t>insert(hashTable, current-&gt;key, current-&gt;value);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current;</w:t>
      </w:r>
    </w:p>
    <w:p w14:paraId="75C64E34">
      <w:pPr>
        <w:pStyle w:val="6"/>
        <w:rPr>
          <w:rFonts w:ascii="Cambria"/>
          <w:b/>
        </w:rPr>
      </w:pPr>
    </w:p>
    <w:p w14:paraId="6917639B">
      <w:pPr>
        <w:ind w:left="221" w:right="7365"/>
        <w:rPr>
          <w:rFonts w:ascii="Cambria"/>
          <w:b/>
        </w:rPr>
      </w:pPr>
      <w:r>
        <w:rPr>
          <w:rFonts w:ascii="Cambria"/>
          <w:b/>
        </w:rPr>
        <w:t>current = current-&gt;next;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free(temp);</w:t>
      </w:r>
    </w:p>
    <w:p w14:paraId="160A4173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71D1ECF0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020237F3">
      <w:pPr>
        <w:pStyle w:val="6"/>
        <w:spacing w:before="11"/>
        <w:rPr>
          <w:rFonts w:ascii="Cambria"/>
          <w:b/>
          <w:sz w:val="21"/>
        </w:rPr>
      </w:pPr>
    </w:p>
    <w:p w14:paraId="03D71E4B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free(oldTable);</w:t>
      </w:r>
    </w:p>
    <w:p w14:paraId="314BC355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498BA0A8">
      <w:pPr>
        <w:pStyle w:val="6"/>
        <w:spacing w:before="1"/>
        <w:rPr>
          <w:rFonts w:ascii="Cambria"/>
          <w:b/>
        </w:rPr>
      </w:pPr>
    </w:p>
    <w:p w14:paraId="572AFFA1">
      <w:pPr>
        <w:ind w:left="221" w:right="4209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insert(HashTable*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key,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value)</w:t>
      </w:r>
      <w:r>
        <w:rPr>
          <w:rFonts w:ascii="Cambria"/>
          <w:b/>
          <w:spacing w:val="8"/>
        </w:rPr>
        <w:t xml:space="preserve"> </w:t>
      </w:r>
      <w:r>
        <w:rPr>
          <w:rFonts w:ascii="Cambria"/>
          <w:b/>
        </w:rPr>
        <w:t>{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if ((float)hashTable-&gt;count / hashTable-&gt;size &gt;= 0.75)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rehash(hashTable);</w:t>
      </w:r>
    </w:p>
    <w:p w14:paraId="65A8E7C9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26E7EB6F">
      <w:pPr>
        <w:pStyle w:val="6"/>
        <w:rPr>
          <w:rFonts w:ascii="Cambria"/>
          <w:b/>
        </w:rPr>
      </w:pPr>
    </w:p>
    <w:p w14:paraId="0C1E9768">
      <w:pPr>
        <w:ind w:left="221" w:right="4493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newNode 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createNode(key,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value);</w:t>
      </w:r>
    </w:p>
    <w:p w14:paraId="3D58FD54">
      <w:pPr>
        <w:ind w:left="221" w:right="4969"/>
        <w:rPr>
          <w:rFonts w:ascii="Cambria"/>
          <w:b/>
        </w:rPr>
      </w:pPr>
      <w:r>
        <w:rPr>
          <w:rFonts w:ascii="Cambria"/>
          <w:b/>
        </w:rPr>
        <w:t>newNode-&gt;next = hashTable-&gt;table[hashIndex];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hashTable-&gt;table[hashIndex] = 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hashTable-&gt;count++;</w:t>
      </w:r>
    </w:p>
    <w:p w14:paraId="4FCE48C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17A16156">
      <w:pPr>
        <w:pStyle w:val="6"/>
        <w:rPr>
          <w:rFonts w:ascii="Cambria"/>
          <w:b/>
        </w:rPr>
      </w:pPr>
    </w:p>
    <w:p w14:paraId="50057A2C">
      <w:pPr>
        <w:spacing w:line="257" w:lineRule="exact"/>
        <w:ind w:left="221"/>
        <w:jc w:val="both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search(HashTable*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14:paraId="4C363739">
      <w:pPr>
        <w:ind w:left="221" w:right="4498"/>
        <w:jc w:val="both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current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hashTable-&gt;table[hashIndex];</w:t>
      </w:r>
    </w:p>
    <w:p w14:paraId="4331F50C">
      <w:pPr>
        <w:ind w:left="221" w:right="7287"/>
        <w:jc w:val="both"/>
        <w:rPr>
          <w:rFonts w:ascii="Cambria"/>
          <w:b/>
        </w:rPr>
      </w:pPr>
      <w:r>
        <w:rPr>
          <w:rFonts w:ascii="Cambria"/>
          <w:b/>
        </w:rPr>
        <w:t>while (current != NULL)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 (current-&gt;key == key)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current-&gt;value;</w:t>
      </w:r>
    </w:p>
    <w:p w14:paraId="4328F41C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49B32079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14:paraId="5DCC1C66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64CB6336">
      <w:pPr>
        <w:pStyle w:val="6"/>
        <w:rPr>
          <w:rFonts w:ascii="Cambria"/>
          <w:b/>
        </w:rPr>
      </w:pPr>
    </w:p>
    <w:p w14:paraId="4BDF03A0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-1;</w:t>
      </w:r>
    </w:p>
    <w:p w14:paraId="7FD697DC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3F9345E5">
      <w:pPr>
        <w:pStyle w:val="6"/>
        <w:spacing w:before="1"/>
        <w:rPr>
          <w:rFonts w:ascii="Cambria"/>
          <w:b/>
        </w:rPr>
      </w:pPr>
    </w:p>
    <w:p w14:paraId="5167D96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delete(HashTable*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14:paraId="2E70A5D2">
      <w:pPr>
        <w:ind w:left="221" w:right="4498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</w:t>
      </w:r>
      <w:r>
        <w:rPr>
          <w:rFonts w:ascii="Cambria"/>
          <w:b/>
          <w:spacing w:val="9"/>
        </w:rPr>
        <w:t xml:space="preserve"> </w:t>
      </w:r>
      <w:r>
        <w:rPr>
          <w:rFonts w:ascii="Cambria"/>
          <w:b/>
        </w:rPr>
        <w:t>current</w:t>
      </w:r>
      <w:r>
        <w:rPr>
          <w:rFonts w:ascii="Cambria"/>
          <w:b/>
          <w:spacing w:val="8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hashTable-&gt;table[hashIndex];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 prev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NULL;</w:t>
      </w:r>
    </w:p>
    <w:p w14:paraId="05FD6930">
      <w:pPr>
        <w:spacing w:before="1"/>
        <w:ind w:left="221" w:right="4884"/>
        <w:rPr>
          <w:rFonts w:ascii="Cambria"/>
          <w:b/>
        </w:rPr>
      </w:pPr>
      <w:r>
        <w:rPr>
          <w:rFonts w:ascii="Cambria"/>
          <w:b/>
        </w:rPr>
        <w:t>while (current != NULL &amp;&amp; current-&gt;key != key)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current;</w:t>
      </w:r>
    </w:p>
    <w:p w14:paraId="1AA6194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14:paraId="39801CC9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7CC9A61E">
      <w:pPr>
        <w:spacing w:before="1"/>
        <w:ind w:left="221" w:right="7669"/>
        <w:rPr>
          <w:rFonts w:ascii="Cambria"/>
          <w:b/>
        </w:rPr>
      </w:pPr>
      <w:r>
        <w:rPr>
          <w:rFonts w:ascii="Cambria"/>
          <w:b/>
        </w:rPr>
        <w:t>if (current == NULL)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14:paraId="04468B21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6AC5A948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14:paraId="6C4104D9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hashTable-&gt;table[hashIndex]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current-&gt;next;</w:t>
      </w:r>
    </w:p>
    <w:p w14:paraId="281A3A80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else {</w:t>
      </w:r>
    </w:p>
    <w:p w14:paraId="42CBE587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prev-&gt;next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14:paraId="13454ABF">
      <w:pPr>
        <w:rPr>
          <w:rFonts w:ascii="Cambria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594221E4">
      <w:pPr>
        <w:pStyle w:val="6"/>
        <w:spacing w:before="3"/>
        <w:rPr>
          <w:rFonts w:ascii="Cambria"/>
          <w:b/>
          <w:sz w:val="21"/>
        </w:rPr>
      </w:pPr>
    </w:p>
    <w:p w14:paraId="1D08F720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15BC5976">
      <w:pPr>
        <w:ind w:left="221" w:right="7803"/>
        <w:rPr>
          <w:rFonts w:ascii="Cambria"/>
          <w:b/>
        </w:rPr>
      </w:pPr>
      <w:r>
        <w:rPr>
          <w:rFonts w:ascii="Cambria"/>
          <w:b/>
        </w:rPr>
        <w:t>free(current);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hashTable-&gt;count--;</w:t>
      </w:r>
    </w:p>
    <w:p w14:paraId="7EAC9A59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3215C8D7">
      <w:pPr>
        <w:pStyle w:val="6"/>
        <w:spacing w:before="11"/>
        <w:rPr>
          <w:rFonts w:ascii="Cambria"/>
          <w:b/>
          <w:sz w:val="21"/>
        </w:rPr>
      </w:pPr>
    </w:p>
    <w:p w14:paraId="6F82FCC8">
      <w:pPr>
        <w:ind w:left="221" w:right="5769"/>
        <w:rPr>
          <w:rFonts w:ascii="Cambria"/>
          <w:b/>
        </w:rPr>
      </w:pPr>
      <w:r>
        <w:rPr>
          <w:rFonts w:ascii="Cambria"/>
          <w:b/>
        </w:rPr>
        <w:t>void freeTable(HashTable* hashTable)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for (int i = 0; i &lt; hashTable-&gt;size; i++) {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 current = hashTable-&gt;table[i];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(current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{</w:t>
      </w:r>
    </w:p>
    <w:p w14:paraId="63F68917">
      <w:pPr>
        <w:spacing w:before="1"/>
        <w:ind w:left="221" w:right="7371"/>
        <w:rPr>
          <w:rFonts w:ascii="Cambria"/>
          <w:b/>
        </w:rPr>
      </w:pPr>
      <w:r>
        <w:rPr>
          <w:rFonts w:ascii="Cambria"/>
          <w:b/>
        </w:rPr>
        <w:t>Node* temp = current;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current-&gt;next;</w:t>
      </w:r>
    </w:p>
    <w:p w14:paraId="0561E274">
      <w:pPr>
        <w:pStyle w:val="6"/>
        <w:spacing w:before="10"/>
        <w:rPr>
          <w:rFonts w:ascii="Cambria"/>
          <w:b/>
          <w:sz w:val="21"/>
        </w:rPr>
      </w:pPr>
    </w:p>
    <w:p w14:paraId="774CC8BC">
      <w:pPr>
        <w:ind w:left="221"/>
        <w:rPr>
          <w:rFonts w:ascii="Cambria"/>
          <w:b/>
        </w:rPr>
      </w:pPr>
      <w:r>
        <w:rPr>
          <w:rFonts w:ascii="Cambria"/>
          <w:b/>
        </w:rPr>
        <w:t>free(temp);</w:t>
      </w:r>
    </w:p>
    <w:p w14:paraId="29D92F18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3A8BFDB1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6BD30526">
      <w:pPr>
        <w:spacing w:before="2"/>
        <w:ind w:left="221" w:right="7419"/>
        <w:rPr>
          <w:rFonts w:ascii="Cambria"/>
          <w:b/>
        </w:rPr>
      </w:pPr>
      <w:r>
        <w:rPr>
          <w:rFonts w:ascii="Cambria"/>
          <w:b/>
        </w:rPr>
        <w:t>free(hashTable-&gt;table);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free(hashTable);</w:t>
      </w:r>
    </w:p>
    <w:p w14:paraId="35C8C507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0083688B">
      <w:pPr>
        <w:pStyle w:val="6"/>
        <w:rPr>
          <w:rFonts w:ascii="Cambria"/>
          <w:b/>
        </w:rPr>
      </w:pPr>
    </w:p>
    <w:p w14:paraId="301B262F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main()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14:paraId="1D686856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HashTable*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hashTable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createTable(5);</w:t>
      </w:r>
    </w:p>
    <w:p w14:paraId="6BADB78E">
      <w:pPr>
        <w:pStyle w:val="6"/>
        <w:rPr>
          <w:rFonts w:ascii="Cambria"/>
          <w:b/>
        </w:rPr>
      </w:pPr>
    </w:p>
    <w:p w14:paraId="588573F6">
      <w:pPr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1,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10);</w:t>
      </w:r>
    </w:p>
    <w:p w14:paraId="4CCFB084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2,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20);</w:t>
      </w:r>
    </w:p>
    <w:p w14:paraId="554CFD6A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3,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30);</w:t>
      </w:r>
    </w:p>
    <w:p w14:paraId="41A2B7A8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4,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40);</w:t>
      </w:r>
    </w:p>
    <w:p w14:paraId="559C3121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5,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50);</w:t>
      </w:r>
    </w:p>
    <w:p w14:paraId="6493C6A9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6,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60);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//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This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should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trigger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rehashing</w:t>
      </w:r>
    </w:p>
    <w:p w14:paraId="46269D5D">
      <w:pPr>
        <w:pStyle w:val="6"/>
        <w:rPr>
          <w:rFonts w:ascii="Cambria"/>
          <w:b/>
        </w:rPr>
      </w:pPr>
    </w:p>
    <w:p w14:paraId="79988FC8">
      <w:pPr>
        <w:ind w:left="221" w:right="4386"/>
        <w:jc w:val="both"/>
        <w:rPr>
          <w:rFonts w:ascii="Cambria"/>
          <w:b/>
        </w:rPr>
      </w:pPr>
      <w:r>
        <w:rPr>
          <w:rFonts w:ascii="Cambria"/>
          <w:b/>
        </w:rPr>
        <w:t>printf("Value for key 1: %d\n", search(hashTable, 1));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2: %d\n", search(hashTable, 2));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3: %d\n", search(hashTable, 3));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4: %d\n", search(hashTable, 4));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5: %d\n", search(hashTable, 5));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6: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6));</w:t>
      </w:r>
    </w:p>
    <w:p w14:paraId="0FA654D5">
      <w:pPr>
        <w:pStyle w:val="6"/>
        <w:spacing w:before="2"/>
        <w:rPr>
          <w:rFonts w:ascii="Cambria"/>
          <w:b/>
        </w:rPr>
      </w:pPr>
    </w:p>
    <w:p w14:paraId="0BBD23E7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delete(hashTable,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3);</w:t>
      </w:r>
    </w:p>
    <w:p w14:paraId="010A29DE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printf("Value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3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after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deletion: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3));</w:t>
      </w:r>
    </w:p>
    <w:p w14:paraId="23422535">
      <w:pPr>
        <w:pStyle w:val="6"/>
        <w:spacing w:before="1"/>
        <w:rPr>
          <w:rFonts w:ascii="Cambria"/>
          <w:b/>
        </w:rPr>
      </w:pPr>
    </w:p>
    <w:p w14:paraId="2A167E1A">
      <w:pPr>
        <w:ind w:left="221" w:right="7563"/>
        <w:rPr>
          <w:rFonts w:ascii="Cambria"/>
          <w:b/>
        </w:rPr>
      </w:pPr>
      <w:r>
        <w:rPr>
          <w:rFonts w:ascii="Cambria"/>
          <w:b/>
        </w:rPr>
        <w:t>freeTable(hashTable);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0;</w:t>
      </w:r>
    </w:p>
    <w:p w14:paraId="4F0EE60B">
      <w:pPr>
        <w:pStyle w:val="6"/>
        <w:spacing w:before="10"/>
        <w:rPr>
          <w:rFonts w:ascii="Cambria"/>
          <w:b/>
          <w:sz w:val="21"/>
        </w:rPr>
      </w:pPr>
    </w:p>
    <w:p w14:paraId="52EAAC65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14:paraId="2CA98421">
      <w:pPr>
        <w:rPr>
          <w:rFonts w:ascii="Cambria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5F017E42">
      <w:pPr>
        <w:pStyle w:val="6"/>
        <w:rPr>
          <w:rFonts w:ascii="Cambria"/>
          <w:b/>
          <w:sz w:val="20"/>
        </w:rPr>
      </w:pPr>
    </w:p>
    <w:p w14:paraId="7B60E5F0">
      <w:pPr>
        <w:pStyle w:val="6"/>
        <w:rPr>
          <w:rFonts w:ascii="Cambria"/>
          <w:b/>
          <w:sz w:val="20"/>
        </w:rPr>
      </w:pPr>
    </w:p>
    <w:p w14:paraId="023CC9CB">
      <w:pPr>
        <w:pStyle w:val="6"/>
        <w:rPr>
          <w:rFonts w:ascii="Cambria"/>
          <w:b/>
          <w:sz w:val="20"/>
        </w:rPr>
      </w:pPr>
    </w:p>
    <w:p w14:paraId="1092162D">
      <w:pPr>
        <w:pStyle w:val="6"/>
        <w:spacing w:before="2"/>
        <w:rPr>
          <w:rFonts w:ascii="Cambria"/>
          <w:b/>
          <w:sz w:val="27"/>
        </w:rPr>
      </w:pPr>
    </w:p>
    <w:p w14:paraId="6EBF5BCC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OUTPUT:</w:t>
      </w:r>
    </w:p>
    <w:p w14:paraId="2E88ADA5">
      <w:pPr>
        <w:pStyle w:val="6"/>
        <w:rPr>
          <w:rFonts w:ascii="Cambria"/>
          <w:b/>
          <w:sz w:val="20"/>
        </w:rPr>
      </w:pPr>
    </w:p>
    <w:p w14:paraId="39B3B753">
      <w:pPr>
        <w:pStyle w:val="6"/>
        <w:spacing w:before="9"/>
        <w:rPr>
          <w:rFonts w:ascii="Cambria"/>
          <w:b/>
          <w:sz w:val="20"/>
        </w:rPr>
      </w:pPr>
      <w:r>
        <w:rPr>
          <w:lang w:bidi="ta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179070</wp:posOffset>
            </wp:positionV>
            <wp:extent cx="4440555" cy="1562100"/>
            <wp:effectExtent l="0" t="0" r="0" b="0"/>
            <wp:wrapTopAndBottom/>
            <wp:docPr id="105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" name="image25.png"/>
                    <pic:cNvPicPr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0455" cy="1562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46778">
      <w:pPr>
        <w:pStyle w:val="6"/>
        <w:rPr>
          <w:rFonts w:ascii="Cambria"/>
          <w:b/>
          <w:sz w:val="20"/>
        </w:rPr>
      </w:pPr>
    </w:p>
    <w:p w14:paraId="4822CD8E">
      <w:pPr>
        <w:pStyle w:val="6"/>
        <w:spacing w:before="2"/>
        <w:rPr>
          <w:rFonts w:ascii="Cambria"/>
          <w:b/>
          <w:sz w:val="18"/>
        </w:rPr>
      </w:pPr>
      <w:r>
        <w:rPr>
          <w:lang w:bidi="ta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160020</wp:posOffset>
            </wp:positionV>
            <wp:extent cx="4939665" cy="981075"/>
            <wp:effectExtent l="0" t="0" r="0" b="0"/>
            <wp:wrapTopAndBottom/>
            <wp:docPr id="106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" name="image26.png"/>
                    <pic:cNvPicPr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9704" cy="981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5F7D66">
      <w:pPr>
        <w:pStyle w:val="6"/>
        <w:rPr>
          <w:rFonts w:ascii="Cambria"/>
          <w:b/>
          <w:sz w:val="20"/>
        </w:rPr>
      </w:pPr>
    </w:p>
    <w:p w14:paraId="349078A2">
      <w:pPr>
        <w:pStyle w:val="6"/>
        <w:spacing w:before="1"/>
        <w:rPr>
          <w:rFonts w:ascii="Cambria"/>
          <w:b/>
          <w:sz w:val="18"/>
        </w:rPr>
      </w:pPr>
      <w:r>
        <w:rPr>
          <w:lang w:bidi="ta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159385</wp:posOffset>
            </wp:positionV>
            <wp:extent cx="5853430" cy="885825"/>
            <wp:effectExtent l="0" t="0" r="0" b="0"/>
            <wp:wrapTopAndBottom/>
            <wp:docPr id="106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image27.png"/>
                    <pic:cNvPicPr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338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3EA3E">
      <w:pPr>
        <w:pStyle w:val="6"/>
        <w:rPr>
          <w:rFonts w:ascii="Cambria"/>
          <w:b/>
          <w:sz w:val="26"/>
        </w:rPr>
      </w:pPr>
    </w:p>
    <w:p w14:paraId="11968E45">
      <w:pPr>
        <w:pStyle w:val="6"/>
        <w:rPr>
          <w:rFonts w:ascii="Cambria"/>
          <w:b/>
          <w:sz w:val="26"/>
        </w:rPr>
      </w:pPr>
    </w:p>
    <w:p w14:paraId="6F3F0B53">
      <w:pPr>
        <w:pStyle w:val="6"/>
        <w:rPr>
          <w:rFonts w:ascii="Cambria"/>
          <w:b/>
          <w:sz w:val="26"/>
        </w:rPr>
      </w:pPr>
    </w:p>
    <w:p w14:paraId="7686B4D1">
      <w:pPr>
        <w:pStyle w:val="6"/>
        <w:rPr>
          <w:rFonts w:ascii="Cambria"/>
          <w:b/>
          <w:sz w:val="26"/>
        </w:rPr>
      </w:pPr>
    </w:p>
    <w:p w14:paraId="141D7594">
      <w:pPr>
        <w:pStyle w:val="6"/>
        <w:rPr>
          <w:rFonts w:ascii="Cambria"/>
          <w:b/>
          <w:sz w:val="26"/>
        </w:rPr>
      </w:pPr>
    </w:p>
    <w:p w14:paraId="14684621">
      <w:pPr>
        <w:pStyle w:val="6"/>
        <w:rPr>
          <w:rFonts w:ascii="Cambria"/>
          <w:b/>
          <w:sz w:val="26"/>
        </w:rPr>
      </w:pPr>
    </w:p>
    <w:p w14:paraId="0FDF1244">
      <w:pPr>
        <w:pStyle w:val="6"/>
        <w:rPr>
          <w:rFonts w:ascii="Cambria"/>
          <w:b/>
          <w:sz w:val="26"/>
        </w:rPr>
      </w:pPr>
    </w:p>
    <w:p w14:paraId="4139CBDB">
      <w:pPr>
        <w:pStyle w:val="6"/>
        <w:rPr>
          <w:rFonts w:ascii="Cambria"/>
          <w:b/>
          <w:sz w:val="26"/>
        </w:rPr>
      </w:pPr>
    </w:p>
    <w:p w14:paraId="7747BEEF">
      <w:pPr>
        <w:pStyle w:val="6"/>
        <w:rPr>
          <w:rFonts w:ascii="Cambria"/>
          <w:b/>
          <w:sz w:val="26"/>
        </w:rPr>
      </w:pPr>
    </w:p>
    <w:p w14:paraId="2E9BB4E2">
      <w:pPr>
        <w:pStyle w:val="6"/>
        <w:rPr>
          <w:rFonts w:ascii="Cambria"/>
          <w:b/>
          <w:sz w:val="26"/>
        </w:rPr>
      </w:pPr>
    </w:p>
    <w:p w14:paraId="503B4076">
      <w:pPr>
        <w:pStyle w:val="6"/>
        <w:rPr>
          <w:rFonts w:ascii="Cambria"/>
          <w:b/>
          <w:sz w:val="26"/>
        </w:rPr>
      </w:pPr>
    </w:p>
    <w:p w14:paraId="7F393A71">
      <w:pPr>
        <w:pStyle w:val="6"/>
        <w:rPr>
          <w:rFonts w:ascii="Cambria"/>
          <w:b/>
          <w:sz w:val="26"/>
        </w:rPr>
      </w:pPr>
    </w:p>
    <w:p w14:paraId="1E482C3C">
      <w:pPr>
        <w:pStyle w:val="6"/>
        <w:rPr>
          <w:rFonts w:ascii="Cambria"/>
          <w:b/>
          <w:sz w:val="26"/>
        </w:rPr>
      </w:pPr>
    </w:p>
    <w:p w14:paraId="56D696FA">
      <w:pPr>
        <w:pStyle w:val="6"/>
        <w:rPr>
          <w:rFonts w:ascii="Cambria"/>
          <w:b/>
          <w:sz w:val="26"/>
        </w:rPr>
      </w:pPr>
    </w:p>
    <w:p w14:paraId="69DE434F">
      <w:pPr>
        <w:pStyle w:val="6"/>
        <w:rPr>
          <w:rFonts w:ascii="Cambria"/>
          <w:b/>
          <w:sz w:val="26"/>
        </w:rPr>
      </w:pPr>
    </w:p>
    <w:p w14:paraId="4EA3B31F">
      <w:pPr>
        <w:pStyle w:val="6"/>
        <w:rPr>
          <w:rFonts w:ascii="Cambria"/>
          <w:b/>
          <w:sz w:val="26"/>
        </w:rPr>
      </w:pPr>
    </w:p>
    <w:p w14:paraId="32D02C58">
      <w:pPr>
        <w:pStyle w:val="6"/>
        <w:rPr>
          <w:rFonts w:ascii="Cambria"/>
          <w:b/>
          <w:sz w:val="26"/>
        </w:rPr>
      </w:pPr>
    </w:p>
    <w:p w14:paraId="28F05BC5">
      <w:pPr>
        <w:pStyle w:val="6"/>
        <w:rPr>
          <w:rFonts w:ascii="Cambria"/>
          <w:b/>
          <w:sz w:val="26"/>
        </w:rPr>
      </w:pPr>
    </w:p>
    <w:p w14:paraId="4058DCC2">
      <w:pPr>
        <w:spacing w:before="16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14:paraId="249FFDA4">
      <w:pPr>
        <w:rPr>
          <w:rFonts w:ascii="Cambria"/>
        </w:rPr>
        <w:sectPr>
          <w:pgSz w:w="11920" w:h="16860"/>
          <w:pgMar w:top="1240" w:right="760" w:bottom="280" w:left="1080" w:header="707" w:footer="0" w:gutter="0"/>
          <w:cols w:space="720" w:num="1"/>
        </w:sectPr>
      </w:pPr>
    </w:p>
    <w:p w14:paraId="1A099AC9">
      <w:pPr>
        <w:pStyle w:val="6"/>
        <w:rPr>
          <w:rFonts w:ascii="Cambria"/>
          <w:b/>
          <w:sz w:val="20"/>
        </w:rPr>
      </w:pPr>
      <w:r>
        <w:pict>
          <v:group id="1062" o:spid="_x0000_s1038" o:spt="203" style="position:absolute;left:0pt;margin-left:0pt;margin-top:0pt;height:842.25pt;width:595.5pt;mso-position-horizontal-relative:page;mso-position-vertical-relative:page;z-index:-251657216;mso-width-relative:page;mso-height-relative:page;" coordsize="11910,16845">
            <o:lock v:ext="edit"/>
            <v:shape id="1064" o:spid="_x0000_s1039" o:spt="75" type="#_x0000_t75" style="position:absolute;left:0;top:0;height:16845;width:11910;" filled="f" stroked="f" coordsize="21600,21600">
              <v:path/>
              <v:fill on="f" focussize="0,0"/>
              <v:stroke on="f" joinstyle="miter"/>
              <v:imagedata r:id="rId28" embosscolor="#FFFFFF" o:title=""/>
              <o:lock v:ext="edit" aspectratio="t"/>
            </v:shape>
            <v:shape id="1065" o:spid="_x0000_s1040" o:spt="75" type="#_x0000_t75" style="position:absolute;left:2549;top:4524;height:4624;width:6816;" filled="f" stroked="f" coordsize="21600,21600">
              <v:path/>
              <v:fill on="f" focussize="0,0"/>
              <v:stroke on="f" joinstyle="miter"/>
              <v:imagedata r:id="rId29" embosscolor="#FFFFFF" o:title=""/>
              <o:lock v:ext="edit" aspectratio="t"/>
            </v:shape>
            <v:shape id="1066" o:spid="_x0000_s1041" o:spt="75" type="#_x0000_t75" style="position:absolute;left:5948;top:6710;height:6626;width:5962;" filled="f" stroked="f" coordsize="21600,21600">
              <v:path/>
              <v:fill on="f" focussize="0,0"/>
              <v:stroke on="f" joinstyle="miter"/>
              <v:imagedata r:id="rId30" embosscolor="#FFFFFF" o:title=""/>
              <o:lock v:ext="edit" aspectratio="t"/>
            </v:shape>
            <v:shape id="1067" o:spid="_x0000_s1042" o:spt="75" type="#_x0000_t75" style="position:absolute;left:0;top:0;height:6221;width:6905;" filled="f" stroked="f" coordsize="21600,21600">
              <v:path/>
              <v:fill on="f" focussize="0,0"/>
              <v:stroke on="f" joinstyle="miter"/>
              <v:imagedata r:id="rId31" embosscolor="#FFFFFF" o:title=""/>
              <o:lock v:ext="edit" aspectratio="t"/>
            </v:shape>
            <v:rect id="1068" o:spid="_x0000_s1043" o:spt="1" style="position:absolute;left:0;top:14056;height:403;width:11910;" stroked="f" coordsize="21600,21600">
              <v:path/>
              <v:fill focussize="0,0"/>
              <v:stroke on="f"/>
              <v:imagedata o:title=""/>
              <o:lock v:ext="edit"/>
            </v:rect>
            <v:shape id="1069" o:spid="_x0000_s1044" o:spt="75" type="#_x0000_t75" style="position:absolute;left:7179;top:99;height:1096;width:4639;" filled="f" stroked="f" coordsize="21600,21600">
              <v:path/>
              <v:fill on="f" focussize="0,0"/>
              <v:stroke on="f" joinstyle="miter"/>
              <v:imagedata r:id="rId32" embosscolor="#FFFFFF" o:title=""/>
              <o:lock v:ext="edit" aspectratio="t"/>
            </v:shape>
            <v:shape id="1070" o:spid="_x0000_s1045" style="position:absolute;left:90;top:13267;height:641;width:628;" stroked="f" coordorigin="91,13267" coordsize="628,641" path="m412,13267l330,13277,264,13302,207,13341,158,13390,122,13449,99,13516,91,13588,99,13661,123,13728,161,13788,211,13837,270,13875,337,13899,411,13908,484,13899,551,13875,552,13874,361,13874,291,13853,230,13815,179,13764,143,13701,708,13701,718,13672,132,13672,123,13630,120,13588,123,13546,132,13504,718,13504,708,13475,143,13475,179,13412,230,13360,291,13323,361,13301,554,13301,552,13300,485,13276,412,13267xe">
              <v:path textboxrect="91,13267,719,13908" arrowok="t"/>
              <v:fill focussize="0,0"/>
              <v:stroke on="f"/>
              <v:imagedata o:title=""/>
              <o:lock v:ext="edit"/>
            </v:shape>
            <v:shape id="1071" o:spid="_x0000_s1046" o:spt="75" type="#_x0000_t75" style="position:absolute;left:285;top:13301;height:573;width:445;" filled="f" stroked="f" coordsize="21600,21600">
              <v:path/>
              <v:fill on="f" focussize="0,0"/>
              <v:stroke on="f" joinstyle="miter"/>
              <v:imagedata r:id="rId33" embosscolor="#FFFFFF" o:title=""/>
              <o:lock v:ext="edit" aspectratio="t"/>
            </v:shape>
          </v:group>
        </w:pict>
      </w:r>
    </w:p>
    <w:p w14:paraId="361E940E">
      <w:pPr>
        <w:pStyle w:val="6"/>
        <w:rPr>
          <w:rFonts w:ascii="Cambria"/>
          <w:b/>
          <w:sz w:val="20"/>
        </w:rPr>
      </w:pPr>
    </w:p>
    <w:p w14:paraId="2B1F0224">
      <w:pPr>
        <w:pStyle w:val="6"/>
        <w:rPr>
          <w:rFonts w:ascii="Cambria"/>
          <w:b/>
          <w:sz w:val="20"/>
        </w:rPr>
      </w:pPr>
    </w:p>
    <w:p w14:paraId="53609BBE">
      <w:pPr>
        <w:pStyle w:val="6"/>
        <w:rPr>
          <w:rFonts w:ascii="Cambria"/>
          <w:b/>
          <w:sz w:val="20"/>
        </w:rPr>
      </w:pPr>
    </w:p>
    <w:p w14:paraId="102CA22C">
      <w:pPr>
        <w:pStyle w:val="6"/>
        <w:rPr>
          <w:rFonts w:ascii="Cambria"/>
          <w:b/>
          <w:sz w:val="20"/>
        </w:rPr>
      </w:pPr>
    </w:p>
    <w:p w14:paraId="1EB548A5">
      <w:pPr>
        <w:pStyle w:val="6"/>
        <w:rPr>
          <w:rFonts w:ascii="Cambria"/>
          <w:b/>
          <w:sz w:val="20"/>
        </w:rPr>
      </w:pPr>
    </w:p>
    <w:p w14:paraId="7A1C2D7A">
      <w:pPr>
        <w:pStyle w:val="6"/>
        <w:rPr>
          <w:rFonts w:ascii="Cambria"/>
          <w:b/>
          <w:sz w:val="20"/>
        </w:rPr>
      </w:pPr>
    </w:p>
    <w:p w14:paraId="0910820A">
      <w:pPr>
        <w:pStyle w:val="6"/>
        <w:rPr>
          <w:rFonts w:ascii="Cambria"/>
          <w:b/>
          <w:sz w:val="20"/>
        </w:rPr>
      </w:pPr>
    </w:p>
    <w:p w14:paraId="1981BD73">
      <w:pPr>
        <w:pStyle w:val="6"/>
        <w:rPr>
          <w:rFonts w:ascii="Cambria"/>
          <w:b/>
          <w:sz w:val="20"/>
        </w:rPr>
      </w:pPr>
    </w:p>
    <w:p w14:paraId="4C04788F">
      <w:pPr>
        <w:pStyle w:val="6"/>
        <w:rPr>
          <w:rFonts w:ascii="Cambria"/>
          <w:b/>
          <w:sz w:val="20"/>
        </w:rPr>
      </w:pPr>
    </w:p>
    <w:p w14:paraId="3D8CE9D8">
      <w:pPr>
        <w:pStyle w:val="6"/>
        <w:rPr>
          <w:rFonts w:ascii="Cambria"/>
          <w:b/>
          <w:sz w:val="20"/>
        </w:rPr>
      </w:pPr>
    </w:p>
    <w:p w14:paraId="7B1D3DFA">
      <w:pPr>
        <w:pStyle w:val="6"/>
        <w:rPr>
          <w:rFonts w:ascii="Cambria"/>
          <w:b/>
          <w:sz w:val="20"/>
        </w:rPr>
      </w:pPr>
    </w:p>
    <w:p w14:paraId="411764D4">
      <w:pPr>
        <w:pStyle w:val="6"/>
        <w:rPr>
          <w:rFonts w:ascii="Cambria"/>
          <w:b/>
          <w:sz w:val="20"/>
        </w:rPr>
      </w:pPr>
    </w:p>
    <w:p w14:paraId="20379C83">
      <w:pPr>
        <w:pStyle w:val="6"/>
        <w:rPr>
          <w:rFonts w:ascii="Cambria"/>
          <w:b/>
          <w:sz w:val="20"/>
        </w:rPr>
      </w:pPr>
    </w:p>
    <w:p w14:paraId="015A16A4">
      <w:pPr>
        <w:pStyle w:val="6"/>
        <w:rPr>
          <w:rFonts w:ascii="Cambria"/>
          <w:b/>
          <w:sz w:val="20"/>
        </w:rPr>
      </w:pPr>
    </w:p>
    <w:p w14:paraId="5DDB3701">
      <w:pPr>
        <w:pStyle w:val="6"/>
        <w:rPr>
          <w:rFonts w:ascii="Cambria"/>
          <w:b/>
          <w:sz w:val="20"/>
        </w:rPr>
      </w:pPr>
    </w:p>
    <w:p w14:paraId="7B534088">
      <w:pPr>
        <w:pStyle w:val="6"/>
        <w:rPr>
          <w:rFonts w:ascii="Cambria"/>
          <w:b/>
          <w:sz w:val="20"/>
        </w:rPr>
      </w:pPr>
    </w:p>
    <w:p w14:paraId="37546980">
      <w:pPr>
        <w:pStyle w:val="6"/>
        <w:rPr>
          <w:rFonts w:ascii="Cambria"/>
          <w:b/>
          <w:sz w:val="20"/>
        </w:rPr>
      </w:pPr>
    </w:p>
    <w:p w14:paraId="4112C497">
      <w:pPr>
        <w:pStyle w:val="6"/>
        <w:rPr>
          <w:rFonts w:ascii="Cambria"/>
          <w:b/>
          <w:sz w:val="20"/>
        </w:rPr>
      </w:pPr>
    </w:p>
    <w:p w14:paraId="086844A5">
      <w:pPr>
        <w:pStyle w:val="6"/>
        <w:rPr>
          <w:rFonts w:ascii="Cambria"/>
          <w:b/>
          <w:sz w:val="20"/>
        </w:rPr>
      </w:pPr>
    </w:p>
    <w:p w14:paraId="4E2EC122">
      <w:pPr>
        <w:pStyle w:val="6"/>
        <w:rPr>
          <w:rFonts w:ascii="Cambria"/>
          <w:b/>
          <w:sz w:val="20"/>
        </w:rPr>
      </w:pPr>
    </w:p>
    <w:p w14:paraId="4B062693">
      <w:pPr>
        <w:pStyle w:val="6"/>
        <w:rPr>
          <w:rFonts w:ascii="Cambria"/>
          <w:b/>
          <w:sz w:val="20"/>
        </w:rPr>
      </w:pPr>
    </w:p>
    <w:p w14:paraId="43536FE7">
      <w:pPr>
        <w:pStyle w:val="6"/>
        <w:rPr>
          <w:rFonts w:ascii="Cambria"/>
          <w:b/>
          <w:sz w:val="20"/>
        </w:rPr>
      </w:pPr>
    </w:p>
    <w:p w14:paraId="53E94ECC">
      <w:pPr>
        <w:pStyle w:val="6"/>
        <w:rPr>
          <w:rFonts w:ascii="Cambria"/>
          <w:b/>
          <w:sz w:val="20"/>
        </w:rPr>
      </w:pPr>
    </w:p>
    <w:p w14:paraId="5B450E22">
      <w:pPr>
        <w:pStyle w:val="6"/>
        <w:rPr>
          <w:rFonts w:ascii="Cambria"/>
          <w:b/>
          <w:sz w:val="20"/>
        </w:rPr>
      </w:pPr>
    </w:p>
    <w:p w14:paraId="022C5E37">
      <w:pPr>
        <w:pStyle w:val="6"/>
        <w:rPr>
          <w:rFonts w:ascii="Cambria"/>
          <w:b/>
          <w:sz w:val="20"/>
        </w:rPr>
      </w:pPr>
    </w:p>
    <w:p w14:paraId="0C69E1AD">
      <w:pPr>
        <w:pStyle w:val="6"/>
        <w:rPr>
          <w:rFonts w:ascii="Cambria"/>
          <w:b/>
          <w:sz w:val="20"/>
        </w:rPr>
      </w:pPr>
    </w:p>
    <w:p w14:paraId="0F9D2AD9">
      <w:pPr>
        <w:pStyle w:val="6"/>
        <w:rPr>
          <w:rFonts w:ascii="Cambria"/>
          <w:b/>
          <w:sz w:val="20"/>
        </w:rPr>
      </w:pPr>
    </w:p>
    <w:p w14:paraId="444F3D6A">
      <w:pPr>
        <w:pStyle w:val="6"/>
        <w:rPr>
          <w:rFonts w:ascii="Cambria"/>
          <w:b/>
          <w:sz w:val="20"/>
        </w:rPr>
      </w:pPr>
    </w:p>
    <w:p w14:paraId="741563F3">
      <w:pPr>
        <w:pStyle w:val="6"/>
        <w:rPr>
          <w:rFonts w:ascii="Cambria"/>
          <w:b/>
          <w:sz w:val="20"/>
        </w:rPr>
      </w:pPr>
    </w:p>
    <w:p w14:paraId="3F22C852">
      <w:pPr>
        <w:pStyle w:val="6"/>
        <w:rPr>
          <w:rFonts w:ascii="Cambria"/>
          <w:b/>
          <w:sz w:val="20"/>
        </w:rPr>
      </w:pPr>
    </w:p>
    <w:p w14:paraId="0D375E31">
      <w:pPr>
        <w:pStyle w:val="6"/>
        <w:rPr>
          <w:rFonts w:ascii="Cambria"/>
          <w:b/>
          <w:sz w:val="20"/>
        </w:rPr>
      </w:pPr>
    </w:p>
    <w:p w14:paraId="1CBF2513">
      <w:pPr>
        <w:pStyle w:val="6"/>
        <w:rPr>
          <w:rFonts w:ascii="Cambria"/>
          <w:b/>
          <w:sz w:val="20"/>
        </w:rPr>
      </w:pPr>
    </w:p>
    <w:p w14:paraId="026C5070">
      <w:pPr>
        <w:pStyle w:val="6"/>
        <w:rPr>
          <w:rFonts w:ascii="Cambria"/>
          <w:b/>
          <w:sz w:val="20"/>
        </w:rPr>
      </w:pPr>
    </w:p>
    <w:p w14:paraId="0D2CEFEC">
      <w:pPr>
        <w:pStyle w:val="6"/>
        <w:rPr>
          <w:rFonts w:ascii="Cambria"/>
          <w:b/>
          <w:sz w:val="20"/>
        </w:rPr>
      </w:pPr>
    </w:p>
    <w:p w14:paraId="4D44D341">
      <w:pPr>
        <w:pStyle w:val="6"/>
        <w:rPr>
          <w:rFonts w:ascii="Cambria"/>
          <w:b/>
          <w:sz w:val="20"/>
        </w:rPr>
      </w:pPr>
    </w:p>
    <w:p w14:paraId="07816845">
      <w:pPr>
        <w:pStyle w:val="6"/>
        <w:rPr>
          <w:rFonts w:ascii="Cambria"/>
          <w:b/>
          <w:sz w:val="20"/>
        </w:rPr>
      </w:pPr>
    </w:p>
    <w:p w14:paraId="13AFAC77">
      <w:pPr>
        <w:pStyle w:val="6"/>
        <w:rPr>
          <w:rFonts w:ascii="Cambria"/>
          <w:b/>
          <w:sz w:val="20"/>
        </w:rPr>
      </w:pPr>
    </w:p>
    <w:p w14:paraId="1A0B5CC4">
      <w:pPr>
        <w:pStyle w:val="6"/>
        <w:rPr>
          <w:rFonts w:ascii="Cambria"/>
          <w:b/>
          <w:sz w:val="20"/>
        </w:rPr>
      </w:pPr>
    </w:p>
    <w:p w14:paraId="04557193">
      <w:pPr>
        <w:pStyle w:val="6"/>
        <w:rPr>
          <w:rFonts w:ascii="Cambria"/>
          <w:b/>
          <w:sz w:val="20"/>
        </w:rPr>
      </w:pPr>
    </w:p>
    <w:p w14:paraId="4C58ED23">
      <w:pPr>
        <w:pStyle w:val="6"/>
        <w:rPr>
          <w:rFonts w:ascii="Cambria"/>
          <w:b/>
          <w:sz w:val="20"/>
        </w:rPr>
      </w:pPr>
    </w:p>
    <w:p w14:paraId="27EE77D0">
      <w:pPr>
        <w:pStyle w:val="6"/>
        <w:rPr>
          <w:rFonts w:ascii="Cambria"/>
          <w:b/>
          <w:sz w:val="20"/>
        </w:rPr>
      </w:pPr>
    </w:p>
    <w:p w14:paraId="00314A6F">
      <w:pPr>
        <w:pStyle w:val="6"/>
        <w:rPr>
          <w:rFonts w:ascii="Cambria"/>
          <w:b/>
          <w:sz w:val="20"/>
        </w:rPr>
      </w:pPr>
    </w:p>
    <w:p w14:paraId="228EC04C">
      <w:pPr>
        <w:pStyle w:val="6"/>
        <w:rPr>
          <w:rFonts w:ascii="Cambria"/>
          <w:b/>
          <w:sz w:val="20"/>
        </w:rPr>
      </w:pPr>
    </w:p>
    <w:p w14:paraId="537B5B58">
      <w:pPr>
        <w:pStyle w:val="6"/>
        <w:rPr>
          <w:rFonts w:ascii="Cambria"/>
          <w:b/>
          <w:sz w:val="20"/>
        </w:rPr>
      </w:pPr>
    </w:p>
    <w:p w14:paraId="1D2F4334">
      <w:pPr>
        <w:pStyle w:val="6"/>
        <w:rPr>
          <w:rFonts w:ascii="Cambria"/>
          <w:b/>
          <w:sz w:val="20"/>
        </w:rPr>
      </w:pPr>
    </w:p>
    <w:p w14:paraId="28159CF6">
      <w:pPr>
        <w:pStyle w:val="6"/>
        <w:rPr>
          <w:rFonts w:ascii="Cambria"/>
          <w:b/>
          <w:sz w:val="20"/>
        </w:rPr>
      </w:pPr>
    </w:p>
    <w:p w14:paraId="1AD65D25">
      <w:pPr>
        <w:pStyle w:val="6"/>
        <w:rPr>
          <w:rFonts w:ascii="Cambria"/>
          <w:b/>
          <w:sz w:val="20"/>
        </w:rPr>
      </w:pPr>
    </w:p>
    <w:p w14:paraId="19E1DDED">
      <w:pPr>
        <w:pStyle w:val="6"/>
        <w:rPr>
          <w:rFonts w:ascii="Cambria"/>
          <w:b/>
          <w:sz w:val="20"/>
        </w:rPr>
      </w:pPr>
    </w:p>
    <w:p w14:paraId="1EC0D8F5">
      <w:pPr>
        <w:pStyle w:val="6"/>
        <w:rPr>
          <w:rFonts w:ascii="Cambria"/>
          <w:b/>
          <w:sz w:val="20"/>
        </w:rPr>
      </w:pPr>
    </w:p>
    <w:p w14:paraId="6F5A3871">
      <w:pPr>
        <w:pStyle w:val="6"/>
        <w:rPr>
          <w:rFonts w:ascii="Cambria"/>
          <w:b/>
          <w:sz w:val="20"/>
        </w:rPr>
      </w:pPr>
    </w:p>
    <w:p w14:paraId="6DED9D63">
      <w:pPr>
        <w:pStyle w:val="6"/>
        <w:rPr>
          <w:rFonts w:ascii="Cambria"/>
          <w:b/>
          <w:sz w:val="20"/>
        </w:rPr>
      </w:pPr>
    </w:p>
    <w:p w14:paraId="6FE5C0AA">
      <w:pPr>
        <w:pStyle w:val="6"/>
        <w:rPr>
          <w:rFonts w:ascii="Cambria"/>
          <w:b/>
          <w:sz w:val="20"/>
        </w:rPr>
      </w:pPr>
    </w:p>
    <w:p w14:paraId="529DADF1">
      <w:pPr>
        <w:pStyle w:val="6"/>
        <w:rPr>
          <w:rFonts w:ascii="Cambria"/>
          <w:b/>
          <w:sz w:val="20"/>
        </w:rPr>
      </w:pPr>
    </w:p>
    <w:p w14:paraId="6D2558F1">
      <w:pPr>
        <w:pStyle w:val="6"/>
        <w:spacing w:before="1"/>
        <w:rPr>
          <w:rFonts w:ascii="Cambria"/>
          <w:b/>
          <w:sz w:val="18"/>
        </w:rPr>
      </w:pPr>
    </w:p>
    <w:p w14:paraId="78B43A05">
      <w:pPr>
        <w:spacing w:before="99"/>
        <w:ind w:left="82" w:right="417"/>
        <w:jc w:val="center"/>
        <w:rPr>
          <w:rFonts w:ascii="Arial Black"/>
          <w:sz w:val="38"/>
        </w:rPr>
      </w:pPr>
      <w:r>
        <w:rPr>
          <w:rFonts w:ascii="Arial Black"/>
          <w:color w:val="FFFFFF"/>
          <w:sz w:val="38"/>
        </w:rPr>
        <w:t>Rajalakshmi</w:t>
      </w:r>
      <w:r>
        <w:rPr>
          <w:rFonts w:ascii="Arial Black"/>
          <w:color w:val="FFFFFF"/>
          <w:spacing w:val="-2"/>
          <w:sz w:val="38"/>
        </w:rPr>
        <w:t xml:space="preserve"> </w:t>
      </w:r>
      <w:r>
        <w:rPr>
          <w:rFonts w:ascii="Arial Black"/>
          <w:color w:val="FFFFFF"/>
          <w:sz w:val="38"/>
        </w:rPr>
        <w:t>Engineering</w:t>
      </w:r>
      <w:r>
        <w:rPr>
          <w:rFonts w:ascii="Arial Black"/>
          <w:color w:val="FFFFFF"/>
          <w:spacing w:val="-6"/>
          <w:sz w:val="38"/>
        </w:rPr>
        <w:t xml:space="preserve"> </w:t>
      </w:r>
      <w:r>
        <w:rPr>
          <w:rFonts w:ascii="Arial Black"/>
          <w:color w:val="FFFFFF"/>
          <w:sz w:val="38"/>
        </w:rPr>
        <w:t>College</w:t>
      </w:r>
    </w:p>
    <w:p w14:paraId="056ED945">
      <w:pPr>
        <w:pStyle w:val="2"/>
        <w:spacing w:before="20"/>
        <w:ind w:left="90"/>
      </w:pPr>
      <w:r>
        <w:rPr>
          <w:color w:val="FFFFFF"/>
        </w:rPr>
        <w:t>Rajalakshmi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Nagar Thandalam, Chennai -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602 105.</w:t>
      </w:r>
    </w:p>
    <w:p w14:paraId="6266DA6B">
      <w:pPr>
        <w:spacing w:before="1"/>
        <w:ind w:left="86" w:right="417"/>
        <w:jc w:val="center"/>
        <w:rPr>
          <w:rFonts w:ascii="Arial Black"/>
          <w:sz w:val="34"/>
        </w:rPr>
      </w:pPr>
      <w:r>
        <w:rPr>
          <w:rFonts w:ascii="Arial Black"/>
          <w:color w:val="FFFFFF"/>
          <w:sz w:val="34"/>
        </w:rPr>
        <w:t>Phone</w:t>
      </w:r>
      <w:r>
        <w:rPr>
          <w:rFonts w:ascii="Arial Black"/>
          <w:color w:val="FFFFFF"/>
          <w:spacing w:val="-3"/>
          <w:sz w:val="34"/>
        </w:rPr>
        <w:t xml:space="preserve"> </w:t>
      </w:r>
      <w:r>
        <w:rPr>
          <w:rFonts w:ascii="Arial Black"/>
          <w:color w:val="FFFFFF"/>
          <w:sz w:val="34"/>
        </w:rPr>
        <w:t>:</w:t>
      </w:r>
      <w:r>
        <w:rPr>
          <w:rFonts w:ascii="Arial Black"/>
          <w:color w:val="FFFFFF"/>
          <w:spacing w:val="-4"/>
          <w:sz w:val="34"/>
        </w:rPr>
        <w:t xml:space="preserve"> </w:t>
      </w:r>
      <w:r>
        <w:rPr>
          <w:rFonts w:ascii="Arial Black"/>
          <w:color w:val="FFFFFF"/>
          <w:sz w:val="34"/>
        </w:rPr>
        <w:t>+91-44-67181111,</w:t>
      </w:r>
      <w:r>
        <w:rPr>
          <w:rFonts w:ascii="Arial Black"/>
          <w:color w:val="FFFFFF"/>
          <w:spacing w:val="-4"/>
          <w:sz w:val="34"/>
        </w:rPr>
        <w:t xml:space="preserve"> </w:t>
      </w:r>
      <w:r>
        <w:rPr>
          <w:rFonts w:ascii="Arial Black"/>
          <w:color w:val="FFFFFF"/>
          <w:sz w:val="34"/>
        </w:rPr>
        <w:t>67181112</w:t>
      </w:r>
    </w:p>
    <w:p w14:paraId="3DF30200">
      <w:pPr>
        <w:pStyle w:val="2"/>
        <w:ind w:left="89"/>
      </w:pPr>
      <w:r>
        <w:rPr>
          <w:color w:val="FFFFFF"/>
        </w:rPr>
        <w:t>Website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:</w:t>
      </w:r>
      <w:r>
        <w:rPr>
          <w:color w:val="FFFFFF"/>
          <w:spacing w:val="-3"/>
        </w:rPr>
        <w:t xml:space="preserve"> </w:t>
      </w:r>
      <w:r>
        <w:fldChar w:fldCharType="begin"/>
      </w:r>
      <w:r>
        <w:instrText xml:space="preserve"> HYPERLINK "http://www.rajalakshmi.org/" </w:instrText>
      </w:r>
      <w:r>
        <w:fldChar w:fldCharType="separate"/>
      </w:r>
      <w:r>
        <w:rPr>
          <w:color w:val="0000FF"/>
          <w:u w:val="thick" w:color="0000FF"/>
        </w:rPr>
        <w:t>www.rajalakshmi.org</w:t>
      </w:r>
      <w:r>
        <w:fldChar w:fldCharType="end"/>
      </w:r>
    </w:p>
    <w:sectPr>
      <w:headerReference r:id="rId4" w:type="default"/>
      <w:pgSz w:w="11920" w:h="16860"/>
      <w:pgMar w:top="1600" w:right="760" w:bottom="0" w:left="1080" w:header="0" w:footer="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atha">
    <w:altName w:val="Segoe Print"/>
    <w:panose1 w:val="020B0604020002020204"/>
    <w:charset w:val="00"/>
    <w:family w:val="swiss"/>
    <w:pitch w:val="default"/>
    <w:sig w:usb0="00000000" w:usb1="00000000" w:usb2="00000000" w:usb3="00000000" w:csb0="00000001" w:csb1="00000000"/>
  </w:font>
  <w:font w:name="Arial MT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rebuchet MS">
    <w:panose1 w:val="020B0603020202020204"/>
    <w:charset w:val="00"/>
    <w:family w:val="swiss"/>
    <w:pitch w:val="default"/>
    <w:sig w:usb0="00000687" w:usb1="00000000" w:usb2="00000000" w:usb3="00000000" w:csb0="2000009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5BF086B">
    <w:pPr>
      <w:pStyle w:val="6"/>
      <w:spacing w:line="14" w:lineRule="auto"/>
      <w:rPr>
        <w:sz w:val="20"/>
      </w:rPr>
    </w:pPr>
    <w:r>
      <w:pict>
        <v:shape id="4098" o:spid="_x0000_s2049" o:spt="202" type="#_x0000_t202" style="position:absolute;left:0pt;margin-left:524.4pt;margin-top:34.35pt;height:14.95pt;width:24.4pt;mso-position-horizontal-relative:page;mso-position-vertical-relative:page;z-index:-251657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 w14:paraId="73CF4ACE">
                <w:pPr>
                  <w:pStyle w:val="6"/>
                  <w:spacing w:before="20"/>
                  <w:ind w:left="60"/>
                  <w:rPr>
                    <w:rFonts w:ascii="Cambria"/>
                  </w:rPr>
                </w:pPr>
                <w:r>
                  <w:fldChar w:fldCharType="begin"/>
                </w:r>
                <w:r>
                  <w:rPr>
                    <w:rFonts w:ascii="Cambria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mbria"/>
                  </w:rPr>
                  <w:t>5</w:t>
                </w:r>
                <w:r>
                  <w:fldChar w:fldCharType="end"/>
                </w:r>
              </w:p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D3EA370">
    <w:pPr>
      <w:pStyle w:val="6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0"/>
    <w:multiLevelType w:val="multilevel"/>
    <w:tmpl w:val="00000000"/>
    <w:lvl w:ilvl="0" w:tentative="0">
      <w:start w:val="1"/>
      <w:numFmt w:val="lowerLetter"/>
      <w:lvlText w:val="%1."/>
      <w:lvlJc w:val="left"/>
      <w:pPr>
        <w:ind w:left="489" w:hanging="269"/>
        <w:jc w:val="left"/>
      </w:pPr>
      <w:rPr>
        <w:rFonts w:hint="default" w:ascii="Arial MT" w:hAnsi="Arial MT" w:eastAsia="Arial MT" w:cs="Arial MT"/>
        <w:w w:val="99"/>
        <w:sz w:val="24"/>
        <w:szCs w:val="24"/>
        <w:lang w:val="en-US" w:eastAsia="en-US" w:bidi="ar-SA"/>
      </w:rPr>
    </w:lvl>
    <w:lvl w:ilvl="1" w:tentative="0">
      <w:start w:val="1"/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entative="0">
      <w:start w:val="1"/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entative="0">
      <w:start w:val="1"/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entative="0">
      <w:start w:val="1"/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entative="0">
      <w:start w:val="1"/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entative="0">
      <w:start w:val="1"/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entative="0">
      <w:start w:val="1"/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entative="0">
      <w:start w:val="1"/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">
    <w:nsid w:val="00000001"/>
    <w:multiLevelType w:val="multilevel"/>
    <w:tmpl w:val="00000001"/>
    <w:lvl w:ilvl="0" w:tentative="0">
      <w:start w:val="1"/>
      <w:numFmt w:val="lowerRoman"/>
      <w:lvlText w:val="%1."/>
      <w:lvlJc w:val="left"/>
      <w:pPr>
        <w:ind w:left="221" w:hanging="187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 w:tentative="0">
      <w:start w:val="1"/>
      <w:numFmt w:val="bullet"/>
      <w:lvlText w:val="•"/>
      <w:lvlJc w:val="left"/>
      <w:pPr>
        <w:ind w:left="1205" w:hanging="187"/>
      </w:pPr>
      <w:rPr>
        <w:rFonts w:hint="default"/>
        <w:lang w:val="en-US" w:eastAsia="en-US" w:bidi="ar-SA"/>
      </w:rPr>
    </w:lvl>
    <w:lvl w:ilvl="2" w:tentative="0">
      <w:start w:val="1"/>
      <w:numFmt w:val="bullet"/>
      <w:lvlText w:val="•"/>
      <w:lvlJc w:val="left"/>
      <w:pPr>
        <w:ind w:left="2190" w:hanging="187"/>
      </w:pPr>
      <w:rPr>
        <w:rFonts w:hint="default"/>
        <w:lang w:val="en-US" w:eastAsia="en-US" w:bidi="ar-SA"/>
      </w:rPr>
    </w:lvl>
    <w:lvl w:ilvl="3" w:tentative="0">
      <w:start w:val="1"/>
      <w:numFmt w:val="bullet"/>
      <w:lvlText w:val="•"/>
      <w:lvlJc w:val="left"/>
      <w:pPr>
        <w:ind w:left="3175" w:hanging="187"/>
      </w:pPr>
      <w:rPr>
        <w:rFonts w:hint="default"/>
        <w:lang w:val="en-US" w:eastAsia="en-US" w:bidi="ar-SA"/>
      </w:rPr>
    </w:lvl>
    <w:lvl w:ilvl="4" w:tentative="0">
      <w:start w:val="1"/>
      <w:numFmt w:val="bullet"/>
      <w:lvlText w:val="•"/>
      <w:lvlJc w:val="left"/>
      <w:pPr>
        <w:ind w:left="4160" w:hanging="187"/>
      </w:pPr>
      <w:rPr>
        <w:rFonts w:hint="default"/>
        <w:lang w:val="en-US" w:eastAsia="en-US" w:bidi="ar-SA"/>
      </w:rPr>
    </w:lvl>
    <w:lvl w:ilvl="5" w:tentative="0">
      <w:start w:val="1"/>
      <w:numFmt w:val="bullet"/>
      <w:lvlText w:val="•"/>
      <w:lvlJc w:val="left"/>
      <w:pPr>
        <w:ind w:left="5145" w:hanging="187"/>
      </w:pPr>
      <w:rPr>
        <w:rFonts w:hint="default"/>
        <w:lang w:val="en-US" w:eastAsia="en-US" w:bidi="ar-SA"/>
      </w:rPr>
    </w:lvl>
    <w:lvl w:ilvl="6" w:tentative="0">
      <w:start w:val="1"/>
      <w:numFmt w:val="bullet"/>
      <w:lvlText w:val="•"/>
      <w:lvlJc w:val="left"/>
      <w:pPr>
        <w:ind w:left="6130" w:hanging="187"/>
      </w:pPr>
      <w:rPr>
        <w:rFonts w:hint="default"/>
        <w:lang w:val="en-US" w:eastAsia="en-US" w:bidi="ar-SA"/>
      </w:rPr>
    </w:lvl>
    <w:lvl w:ilvl="7" w:tentative="0">
      <w:start w:val="1"/>
      <w:numFmt w:val="bullet"/>
      <w:lvlText w:val="•"/>
      <w:lvlJc w:val="left"/>
      <w:pPr>
        <w:ind w:left="7115" w:hanging="187"/>
      </w:pPr>
      <w:rPr>
        <w:rFonts w:hint="default"/>
        <w:lang w:val="en-US" w:eastAsia="en-US" w:bidi="ar-SA"/>
      </w:rPr>
    </w:lvl>
    <w:lvl w:ilvl="8" w:tentative="0">
      <w:start w:val="1"/>
      <w:numFmt w:val="bullet"/>
      <w:lvlText w:val="•"/>
      <w:lvlJc w:val="left"/>
      <w:pPr>
        <w:ind w:left="8100" w:hanging="187"/>
      </w:pPr>
      <w:rPr>
        <w:rFonts w:hint="default"/>
        <w:lang w:val="en-US" w:eastAsia="en-US" w:bidi="ar-SA"/>
      </w:rPr>
    </w:lvl>
  </w:abstractNum>
  <w:abstractNum w:abstractNumId="2">
    <w:nsid w:val="00000002"/>
    <w:multiLevelType w:val="multilevel"/>
    <w:tmpl w:val="00000002"/>
    <w:lvl w:ilvl="0" w:tentative="0">
      <w:start w:val="1"/>
      <w:numFmt w:val="decimal"/>
      <w:lvlText w:val="%1)"/>
      <w:lvlJc w:val="left"/>
      <w:pPr>
        <w:ind w:left="502" w:hanging="281"/>
        <w:jc w:val="left"/>
      </w:pPr>
      <w:rPr>
        <w:rFonts w:hint="default" w:ascii="Arial MT" w:hAnsi="Arial MT" w:eastAsia="Arial MT" w:cs="Arial MT"/>
        <w:w w:val="99"/>
        <w:sz w:val="24"/>
        <w:szCs w:val="24"/>
        <w:lang w:val="en-US" w:eastAsia="en-US" w:bidi="ar-SA"/>
      </w:rPr>
    </w:lvl>
    <w:lvl w:ilvl="1" w:tentative="0">
      <w:start w:val="1"/>
      <w:numFmt w:val="bullet"/>
      <w:lvlText w:val="•"/>
      <w:lvlJc w:val="left"/>
      <w:pPr>
        <w:ind w:left="720" w:hanging="281"/>
      </w:pPr>
      <w:rPr>
        <w:rFonts w:hint="default"/>
        <w:lang w:val="en-US" w:eastAsia="en-US" w:bidi="ar-SA"/>
      </w:rPr>
    </w:lvl>
    <w:lvl w:ilvl="2" w:tentative="0">
      <w:start w:val="1"/>
      <w:numFmt w:val="bullet"/>
      <w:lvlText w:val="•"/>
      <w:lvlJc w:val="left"/>
      <w:pPr>
        <w:ind w:left="1759" w:hanging="281"/>
      </w:pPr>
      <w:rPr>
        <w:rFonts w:hint="default"/>
        <w:lang w:val="en-US" w:eastAsia="en-US" w:bidi="ar-SA"/>
      </w:rPr>
    </w:lvl>
    <w:lvl w:ilvl="3" w:tentative="0">
      <w:start w:val="1"/>
      <w:numFmt w:val="bullet"/>
      <w:lvlText w:val="•"/>
      <w:lvlJc w:val="left"/>
      <w:pPr>
        <w:ind w:left="2798" w:hanging="281"/>
      </w:pPr>
      <w:rPr>
        <w:rFonts w:hint="default"/>
        <w:lang w:val="en-US" w:eastAsia="en-US" w:bidi="ar-SA"/>
      </w:rPr>
    </w:lvl>
    <w:lvl w:ilvl="4" w:tentative="0">
      <w:start w:val="1"/>
      <w:numFmt w:val="bullet"/>
      <w:lvlText w:val="•"/>
      <w:lvlJc w:val="left"/>
      <w:pPr>
        <w:ind w:left="3837" w:hanging="281"/>
      </w:pPr>
      <w:rPr>
        <w:rFonts w:hint="default"/>
        <w:lang w:val="en-US" w:eastAsia="en-US" w:bidi="ar-SA"/>
      </w:rPr>
    </w:lvl>
    <w:lvl w:ilvl="5" w:tentative="0">
      <w:start w:val="1"/>
      <w:numFmt w:val="bullet"/>
      <w:lvlText w:val="•"/>
      <w:lvlJc w:val="left"/>
      <w:pPr>
        <w:ind w:left="4876" w:hanging="281"/>
      </w:pPr>
      <w:rPr>
        <w:rFonts w:hint="default"/>
        <w:lang w:val="en-US" w:eastAsia="en-US" w:bidi="ar-SA"/>
      </w:rPr>
    </w:lvl>
    <w:lvl w:ilvl="6" w:tentative="0">
      <w:start w:val="1"/>
      <w:numFmt w:val="bullet"/>
      <w:lvlText w:val="•"/>
      <w:lvlJc w:val="left"/>
      <w:pPr>
        <w:ind w:left="5915" w:hanging="281"/>
      </w:pPr>
      <w:rPr>
        <w:rFonts w:hint="default"/>
        <w:lang w:val="en-US" w:eastAsia="en-US" w:bidi="ar-SA"/>
      </w:rPr>
    </w:lvl>
    <w:lvl w:ilvl="7" w:tentative="0">
      <w:start w:val="1"/>
      <w:numFmt w:val="bullet"/>
      <w:lvlText w:val="•"/>
      <w:lvlJc w:val="left"/>
      <w:pPr>
        <w:ind w:left="6954" w:hanging="281"/>
      </w:pPr>
      <w:rPr>
        <w:rFonts w:hint="default"/>
        <w:lang w:val="en-US" w:eastAsia="en-US" w:bidi="ar-SA"/>
      </w:rPr>
    </w:lvl>
    <w:lvl w:ilvl="8" w:tentative="0">
      <w:start w:val="1"/>
      <w:numFmt w:val="bullet"/>
      <w:lvlText w:val="•"/>
      <w:lvlJc w:val="left"/>
      <w:pPr>
        <w:ind w:left="7993" w:hanging="281"/>
      </w:pPr>
      <w:rPr>
        <w:rFonts w:hint="default"/>
        <w:lang w:val="en-US" w:eastAsia="en-US" w:bidi="ar-SA"/>
      </w:rPr>
    </w:lvl>
  </w:abstractNum>
  <w:abstractNum w:abstractNumId="3">
    <w:nsid w:val="00000003"/>
    <w:multiLevelType w:val="multilevel"/>
    <w:tmpl w:val="00000003"/>
    <w:lvl w:ilvl="0" w:tentative="0">
      <w:start w:val="1"/>
      <w:numFmt w:val="decimal"/>
      <w:lvlText w:val="%1)"/>
      <w:lvlJc w:val="left"/>
      <w:pPr>
        <w:ind w:left="436" w:hanging="216"/>
        <w:jc w:val="left"/>
      </w:pPr>
      <w:rPr>
        <w:rFonts w:hint="default" w:ascii="Arial MT" w:hAnsi="Arial MT" w:eastAsia="Arial MT" w:cs="Arial MT"/>
        <w:w w:val="99"/>
        <w:sz w:val="22"/>
        <w:szCs w:val="22"/>
        <w:lang w:val="en-US" w:eastAsia="en-US" w:bidi="ar-SA"/>
      </w:rPr>
    </w:lvl>
    <w:lvl w:ilvl="1" w:tentative="0">
      <w:start w:val="1"/>
      <w:numFmt w:val="bullet"/>
      <w:lvlText w:val="•"/>
      <w:lvlJc w:val="left"/>
      <w:pPr>
        <w:ind w:left="1403" w:hanging="216"/>
      </w:pPr>
      <w:rPr>
        <w:rFonts w:hint="default"/>
        <w:lang w:val="en-US" w:eastAsia="en-US" w:bidi="ar-SA"/>
      </w:rPr>
    </w:lvl>
    <w:lvl w:ilvl="2" w:tentative="0">
      <w:start w:val="1"/>
      <w:numFmt w:val="bullet"/>
      <w:lvlText w:val="•"/>
      <w:lvlJc w:val="left"/>
      <w:pPr>
        <w:ind w:left="2366" w:hanging="216"/>
      </w:pPr>
      <w:rPr>
        <w:rFonts w:hint="default"/>
        <w:lang w:val="en-US" w:eastAsia="en-US" w:bidi="ar-SA"/>
      </w:rPr>
    </w:lvl>
    <w:lvl w:ilvl="3" w:tentative="0">
      <w:start w:val="1"/>
      <w:numFmt w:val="bullet"/>
      <w:lvlText w:val="•"/>
      <w:lvlJc w:val="left"/>
      <w:pPr>
        <w:ind w:left="3329" w:hanging="216"/>
      </w:pPr>
      <w:rPr>
        <w:rFonts w:hint="default"/>
        <w:lang w:val="en-US" w:eastAsia="en-US" w:bidi="ar-SA"/>
      </w:rPr>
    </w:lvl>
    <w:lvl w:ilvl="4" w:tentative="0">
      <w:start w:val="1"/>
      <w:numFmt w:val="bullet"/>
      <w:lvlText w:val="•"/>
      <w:lvlJc w:val="left"/>
      <w:pPr>
        <w:ind w:left="4292" w:hanging="216"/>
      </w:pPr>
      <w:rPr>
        <w:rFonts w:hint="default"/>
        <w:lang w:val="en-US" w:eastAsia="en-US" w:bidi="ar-SA"/>
      </w:rPr>
    </w:lvl>
    <w:lvl w:ilvl="5" w:tentative="0">
      <w:start w:val="1"/>
      <w:numFmt w:val="bullet"/>
      <w:lvlText w:val="•"/>
      <w:lvlJc w:val="left"/>
      <w:pPr>
        <w:ind w:left="5255" w:hanging="216"/>
      </w:pPr>
      <w:rPr>
        <w:rFonts w:hint="default"/>
        <w:lang w:val="en-US" w:eastAsia="en-US" w:bidi="ar-SA"/>
      </w:rPr>
    </w:lvl>
    <w:lvl w:ilvl="6" w:tentative="0">
      <w:start w:val="1"/>
      <w:numFmt w:val="bullet"/>
      <w:lvlText w:val="•"/>
      <w:lvlJc w:val="left"/>
      <w:pPr>
        <w:ind w:left="6218" w:hanging="216"/>
      </w:pPr>
      <w:rPr>
        <w:rFonts w:hint="default"/>
        <w:lang w:val="en-US" w:eastAsia="en-US" w:bidi="ar-SA"/>
      </w:rPr>
    </w:lvl>
    <w:lvl w:ilvl="7" w:tentative="0">
      <w:start w:val="1"/>
      <w:numFmt w:val="bullet"/>
      <w:lvlText w:val="•"/>
      <w:lvlJc w:val="left"/>
      <w:pPr>
        <w:ind w:left="7181" w:hanging="216"/>
      </w:pPr>
      <w:rPr>
        <w:rFonts w:hint="default"/>
        <w:lang w:val="en-US" w:eastAsia="en-US" w:bidi="ar-SA"/>
      </w:rPr>
    </w:lvl>
    <w:lvl w:ilvl="8" w:tentative="0">
      <w:start w:val="1"/>
      <w:numFmt w:val="bullet"/>
      <w:lvlText w:val="•"/>
      <w:lvlJc w:val="left"/>
      <w:pPr>
        <w:ind w:left="8144" w:hanging="216"/>
      </w:pPr>
      <w:rPr>
        <w:rFonts w:hint="default"/>
        <w:lang w:val="en-US" w:eastAsia="en-US" w:bidi="ar-SA"/>
      </w:rPr>
    </w:lvl>
  </w:abstractNum>
  <w:abstractNum w:abstractNumId="4">
    <w:nsid w:val="00000004"/>
    <w:multiLevelType w:val="multilevel"/>
    <w:tmpl w:val="00000004"/>
    <w:lvl w:ilvl="0" w:tentative="0">
      <w:start w:val="1"/>
      <w:numFmt w:val="decimal"/>
      <w:lvlText w:val="%1)"/>
      <w:lvlJc w:val="left"/>
      <w:pPr>
        <w:ind w:left="502" w:hanging="281"/>
        <w:jc w:val="left"/>
      </w:pPr>
      <w:rPr>
        <w:rFonts w:hint="default" w:ascii="Arial MT" w:hAnsi="Arial MT" w:eastAsia="Arial MT" w:cs="Arial MT"/>
        <w:w w:val="99"/>
        <w:sz w:val="24"/>
        <w:szCs w:val="24"/>
        <w:lang w:val="en-US" w:eastAsia="en-US" w:bidi="ar-SA"/>
      </w:rPr>
    </w:lvl>
    <w:lvl w:ilvl="1" w:tentative="0">
      <w:start w:val="1"/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entative="0">
      <w:start w:val="1"/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entative="0">
      <w:start w:val="1"/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entative="0">
      <w:start w:val="1"/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entative="0">
      <w:start w:val="1"/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entative="0">
      <w:start w:val="1"/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entative="0">
      <w:start w:val="1"/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entative="0">
      <w:start w:val="1"/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5">
    <w:nsid w:val="00000005"/>
    <w:multiLevelType w:val="multilevel"/>
    <w:tmpl w:val="00000005"/>
    <w:lvl w:ilvl="0" w:tentative="0">
      <w:start w:val="1"/>
      <w:numFmt w:val="lowerRoman"/>
      <w:lvlText w:val="%1."/>
      <w:lvlJc w:val="left"/>
      <w:pPr>
        <w:ind w:left="408" w:hanging="187"/>
        <w:jc w:val="left"/>
      </w:pPr>
      <w:rPr>
        <w:rFonts w:hint="default" w:ascii="Arial MT" w:hAnsi="Arial MT" w:eastAsia="Arial MT" w:cs="Arial MT"/>
        <w:color w:val="212121"/>
        <w:w w:val="100"/>
        <w:sz w:val="24"/>
        <w:szCs w:val="24"/>
        <w:lang w:val="en-US" w:eastAsia="en-US" w:bidi="ar-SA"/>
      </w:rPr>
    </w:lvl>
    <w:lvl w:ilvl="1" w:tentative="0">
      <w:start w:val="1"/>
      <w:numFmt w:val="bullet"/>
      <w:lvlText w:val="•"/>
      <w:lvlJc w:val="left"/>
      <w:pPr>
        <w:ind w:left="1367" w:hanging="187"/>
      </w:pPr>
      <w:rPr>
        <w:rFonts w:hint="default"/>
        <w:lang w:val="en-US" w:eastAsia="en-US" w:bidi="ar-SA"/>
      </w:rPr>
    </w:lvl>
    <w:lvl w:ilvl="2" w:tentative="0">
      <w:start w:val="1"/>
      <w:numFmt w:val="bullet"/>
      <w:lvlText w:val="•"/>
      <w:lvlJc w:val="left"/>
      <w:pPr>
        <w:ind w:left="2334" w:hanging="187"/>
      </w:pPr>
      <w:rPr>
        <w:rFonts w:hint="default"/>
        <w:lang w:val="en-US" w:eastAsia="en-US" w:bidi="ar-SA"/>
      </w:rPr>
    </w:lvl>
    <w:lvl w:ilvl="3" w:tentative="0">
      <w:start w:val="1"/>
      <w:numFmt w:val="bullet"/>
      <w:lvlText w:val="•"/>
      <w:lvlJc w:val="left"/>
      <w:pPr>
        <w:ind w:left="3301" w:hanging="187"/>
      </w:pPr>
      <w:rPr>
        <w:rFonts w:hint="default"/>
        <w:lang w:val="en-US" w:eastAsia="en-US" w:bidi="ar-SA"/>
      </w:rPr>
    </w:lvl>
    <w:lvl w:ilvl="4" w:tentative="0">
      <w:start w:val="1"/>
      <w:numFmt w:val="bullet"/>
      <w:lvlText w:val="•"/>
      <w:lvlJc w:val="left"/>
      <w:pPr>
        <w:ind w:left="4268" w:hanging="187"/>
      </w:pPr>
      <w:rPr>
        <w:rFonts w:hint="default"/>
        <w:lang w:val="en-US" w:eastAsia="en-US" w:bidi="ar-SA"/>
      </w:rPr>
    </w:lvl>
    <w:lvl w:ilvl="5" w:tentative="0">
      <w:start w:val="1"/>
      <w:numFmt w:val="bullet"/>
      <w:lvlText w:val="•"/>
      <w:lvlJc w:val="left"/>
      <w:pPr>
        <w:ind w:left="5235" w:hanging="187"/>
      </w:pPr>
      <w:rPr>
        <w:rFonts w:hint="default"/>
        <w:lang w:val="en-US" w:eastAsia="en-US" w:bidi="ar-SA"/>
      </w:rPr>
    </w:lvl>
    <w:lvl w:ilvl="6" w:tentative="0">
      <w:start w:val="1"/>
      <w:numFmt w:val="bullet"/>
      <w:lvlText w:val="•"/>
      <w:lvlJc w:val="left"/>
      <w:pPr>
        <w:ind w:left="6202" w:hanging="187"/>
      </w:pPr>
      <w:rPr>
        <w:rFonts w:hint="default"/>
        <w:lang w:val="en-US" w:eastAsia="en-US" w:bidi="ar-SA"/>
      </w:rPr>
    </w:lvl>
    <w:lvl w:ilvl="7" w:tentative="0">
      <w:start w:val="1"/>
      <w:numFmt w:val="bullet"/>
      <w:lvlText w:val="•"/>
      <w:lvlJc w:val="left"/>
      <w:pPr>
        <w:ind w:left="7169" w:hanging="187"/>
      </w:pPr>
      <w:rPr>
        <w:rFonts w:hint="default"/>
        <w:lang w:val="en-US" w:eastAsia="en-US" w:bidi="ar-SA"/>
      </w:rPr>
    </w:lvl>
    <w:lvl w:ilvl="8" w:tentative="0">
      <w:start w:val="1"/>
      <w:numFmt w:val="bullet"/>
      <w:lvlText w:val="•"/>
      <w:lvlJc w:val="left"/>
      <w:pPr>
        <w:ind w:left="8136" w:hanging="187"/>
      </w:pPr>
      <w:rPr>
        <w:rFonts w:hint="default"/>
        <w:lang w:val="en-US" w:eastAsia="en-US" w:bidi="ar-SA"/>
      </w:rPr>
    </w:lvl>
  </w:abstractNum>
  <w:abstractNum w:abstractNumId="6">
    <w:nsid w:val="00000006"/>
    <w:multiLevelType w:val="multilevel"/>
    <w:tmpl w:val="00000006"/>
    <w:lvl w:ilvl="0" w:tentative="0">
      <w:start w:val="1"/>
      <w:numFmt w:val="decimal"/>
      <w:lvlText w:val="%1)"/>
      <w:lvlJc w:val="left"/>
      <w:pPr>
        <w:ind w:left="502" w:hanging="281"/>
        <w:jc w:val="left"/>
      </w:pPr>
      <w:rPr>
        <w:rFonts w:hint="default" w:ascii="Arial MT" w:hAnsi="Arial MT" w:eastAsia="Arial MT" w:cs="Arial MT"/>
        <w:w w:val="99"/>
        <w:sz w:val="24"/>
        <w:szCs w:val="24"/>
        <w:lang w:val="en-US" w:eastAsia="en-US" w:bidi="ar-SA"/>
      </w:rPr>
    </w:lvl>
    <w:lvl w:ilvl="1" w:tentative="0">
      <w:start w:val="1"/>
      <w:numFmt w:val="lowerRoman"/>
      <w:lvlText w:val="(%2)"/>
      <w:lvlJc w:val="left"/>
      <w:pPr>
        <w:ind w:left="1188" w:hanging="720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2"/>
        <w:szCs w:val="22"/>
        <w:lang w:val="en-US" w:eastAsia="en-US" w:bidi="ar-SA"/>
      </w:rPr>
    </w:lvl>
    <w:lvl w:ilvl="2" w:tentative="0">
      <w:start w:val="1"/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entative="0">
      <w:start w:val="1"/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entative="0">
      <w:start w:val="1"/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entative="0">
      <w:start w:val="1"/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entative="0">
      <w:start w:val="1"/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entative="0">
      <w:start w:val="1"/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entative="0">
      <w:start w:val="1"/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7">
    <w:nsid w:val="00000007"/>
    <w:multiLevelType w:val="multilevel"/>
    <w:tmpl w:val="00000007"/>
    <w:lvl w:ilvl="0" w:tentative="0">
      <w:start w:val="1"/>
      <w:numFmt w:val="lowerRoman"/>
      <w:lvlText w:val="%1."/>
      <w:lvlJc w:val="left"/>
      <w:pPr>
        <w:ind w:left="221" w:hanging="183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 w:tentative="0">
      <w:start w:val="1"/>
      <w:numFmt w:val="bullet"/>
      <w:lvlText w:val="•"/>
      <w:lvlJc w:val="left"/>
      <w:pPr>
        <w:ind w:left="1205" w:hanging="183"/>
      </w:pPr>
      <w:rPr>
        <w:rFonts w:hint="default"/>
        <w:lang w:val="en-US" w:eastAsia="en-US" w:bidi="ar-SA"/>
      </w:rPr>
    </w:lvl>
    <w:lvl w:ilvl="2" w:tentative="0">
      <w:start w:val="1"/>
      <w:numFmt w:val="bullet"/>
      <w:lvlText w:val="•"/>
      <w:lvlJc w:val="left"/>
      <w:pPr>
        <w:ind w:left="2190" w:hanging="183"/>
      </w:pPr>
      <w:rPr>
        <w:rFonts w:hint="default"/>
        <w:lang w:val="en-US" w:eastAsia="en-US" w:bidi="ar-SA"/>
      </w:rPr>
    </w:lvl>
    <w:lvl w:ilvl="3" w:tentative="0">
      <w:start w:val="1"/>
      <w:numFmt w:val="bullet"/>
      <w:lvlText w:val="•"/>
      <w:lvlJc w:val="left"/>
      <w:pPr>
        <w:ind w:left="3175" w:hanging="183"/>
      </w:pPr>
      <w:rPr>
        <w:rFonts w:hint="default"/>
        <w:lang w:val="en-US" w:eastAsia="en-US" w:bidi="ar-SA"/>
      </w:rPr>
    </w:lvl>
    <w:lvl w:ilvl="4" w:tentative="0">
      <w:start w:val="1"/>
      <w:numFmt w:val="bullet"/>
      <w:lvlText w:val="•"/>
      <w:lvlJc w:val="left"/>
      <w:pPr>
        <w:ind w:left="4160" w:hanging="183"/>
      </w:pPr>
      <w:rPr>
        <w:rFonts w:hint="default"/>
        <w:lang w:val="en-US" w:eastAsia="en-US" w:bidi="ar-SA"/>
      </w:rPr>
    </w:lvl>
    <w:lvl w:ilvl="5" w:tentative="0">
      <w:start w:val="1"/>
      <w:numFmt w:val="bullet"/>
      <w:lvlText w:val="•"/>
      <w:lvlJc w:val="left"/>
      <w:pPr>
        <w:ind w:left="5145" w:hanging="183"/>
      </w:pPr>
      <w:rPr>
        <w:rFonts w:hint="default"/>
        <w:lang w:val="en-US" w:eastAsia="en-US" w:bidi="ar-SA"/>
      </w:rPr>
    </w:lvl>
    <w:lvl w:ilvl="6" w:tentative="0">
      <w:start w:val="1"/>
      <w:numFmt w:val="bullet"/>
      <w:lvlText w:val="•"/>
      <w:lvlJc w:val="left"/>
      <w:pPr>
        <w:ind w:left="6130" w:hanging="183"/>
      </w:pPr>
      <w:rPr>
        <w:rFonts w:hint="default"/>
        <w:lang w:val="en-US" w:eastAsia="en-US" w:bidi="ar-SA"/>
      </w:rPr>
    </w:lvl>
    <w:lvl w:ilvl="7" w:tentative="0">
      <w:start w:val="1"/>
      <w:numFmt w:val="bullet"/>
      <w:lvlText w:val="•"/>
      <w:lvlJc w:val="left"/>
      <w:pPr>
        <w:ind w:left="7115" w:hanging="183"/>
      </w:pPr>
      <w:rPr>
        <w:rFonts w:hint="default"/>
        <w:lang w:val="en-US" w:eastAsia="en-US" w:bidi="ar-SA"/>
      </w:rPr>
    </w:lvl>
    <w:lvl w:ilvl="8" w:tentative="0">
      <w:start w:val="1"/>
      <w:numFmt w:val="bullet"/>
      <w:lvlText w:val="•"/>
      <w:lvlJc w:val="left"/>
      <w:pPr>
        <w:ind w:left="8100" w:hanging="183"/>
      </w:pPr>
      <w:rPr>
        <w:rFonts w:hint="default"/>
        <w:lang w:val="en-US" w:eastAsia="en-US" w:bidi="ar-SA"/>
      </w:rPr>
    </w:lvl>
  </w:abstractNum>
  <w:abstractNum w:abstractNumId="8">
    <w:nsid w:val="00000008"/>
    <w:multiLevelType w:val="multilevel"/>
    <w:tmpl w:val="00000008"/>
    <w:lvl w:ilvl="0" w:tentative="0">
      <w:start w:val="1"/>
      <w:numFmt w:val="decimal"/>
      <w:lvlText w:val="%1)"/>
      <w:lvlJc w:val="left"/>
      <w:pPr>
        <w:ind w:left="502" w:hanging="281"/>
        <w:jc w:val="left"/>
      </w:pPr>
      <w:rPr>
        <w:rFonts w:hint="default" w:ascii="Arial MT" w:hAnsi="Arial MT" w:eastAsia="Arial MT" w:cs="Arial MT"/>
        <w:color w:val="212121"/>
        <w:w w:val="99"/>
        <w:sz w:val="24"/>
        <w:szCs w:val="24"/>
        <w:lang w:val="en-US" w:eastAsia="en-US" w:bidi="ar-SA"/>
      </w:rPr>
    </w:lvl>
    <w:lvl w:ilvl="1" w:tentative="0">
      <w:start w:val="1"/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entative="0">
      <w:start w:val="1"/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entative="0">
      <w:start w:val="1"/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entative="0">
      <w:start w:val="1"/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entative="0">
      <w:start w:val="1"/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entative="0">
      <w:start w:val="1"/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entative="0">
      <w:start w:val="1"/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entative="0">
      <w:start w:val="1"/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9">
    <w:nsid w:val="00000009"/>
    <w:multiLevelType w:val="multilevel"/>
    <w:tmpl w:val="00000009"/>
    <w:lvl w:ilvl="0" w:tentative="0">
      <w:start w:val="1"/>
      <w:numFmt w:val="lowerRoman"/>
      <w:lvlText w:val="(%1)"/>
      <w:lvlJc w:val="left"/>
      <w:pPr>
        <w:ind w:left="1188" w:hanging="720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2"/>
        <w:szCs w:val="22"/>
        <w:lang w:val="en-US" w:eastAsia="en-US" w:bidi="ar-SA"/>
      </w:rPr>
    </w:lvl>
    <w:lvl w:ilvl="1" w:tentative="0">
      <w:start w:val="1"/>
      <w:numFmt w:val="bullet"/>
      <w:lvlText w:val="•"/>
      <w:lvlJc w:val="left"/>
      <w:pPr>
        <w:ind w:left="2069" w:hanging="720"/>
      </w:pPr>
      <w:rPr>
        <w:rFonts w:hint="default"/>
        <w:lang w:val="en-US" w:eastAsia="en-US" w:bidi="ar-SA"/>
      </w:rPr>
    </w:lvl>
    <w:lvl w:ilvl="2" w:tentative="0">
      <w:start w:val="1"/>
      <w:numFmt w:val="bullet"/>
      <w:lvlText w:val="•"/>
      <w:lvlJc w:val="left"/>
      <w:pPr>
        <w:ind w:left="2958" w:hanging="720"/>
      </w:pPr>
      <w:rPr>
        <w:rFonts w:hint="default"/>
        <w:lang w:val="en-US" w:eastAsia="en-US" w:bidi="ar-SA"/>
      </w:rPr>
    </w:lvl>
    <w:lvl w:ilvl="3" w:tentative="0">
      <w:start w:val="1"/>
      <w:numFmt w:val="bullet"/>
      <w:lvlText w:val="•"/>
      <w:lvlJc w:val="left"/>
      <w:pPr>
        <w:ind w:left="3847" w:hanging="720"/>
      </w:pPr>
      <w:rPr>
        <w:rFonts w:hint="default"/>
        <w:lang w:val="en-US" w:eastAsia="en-US" w:bidi="ar-SA"/>
      </w:rPr>
    </w:lvl>
    <w:lvl w:ilvl="4" w:tentative="0">
      <w:start w:val="1"/>
      <w:numFmt w:val="bullet"/>
      <w:lvlText w:val="•"/>
      <w:lvlJc w:val="left"/>
      <w:pPr>
        <w:ind w:left="4736" w:hanging="720"/>
      </w:pPr>
      <w:rPr>
        <w:rFonts w:hint="default"/>
        <w:lang w:val="en-US" w:eastAsia="en-US" w:bidi="ar-SA"/>
      </w:rPr>
    </w:lvl>
    <w:lvl w:ilvl="5" w:tentative="0">
      <w:start w:val="1"/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6" w:tentative="0">
      <w:start w:val="1"/>
      <w:numFmt w:val="bullet"/>
      <w:lvlText w:val="•"/>
      <w:lvlJc w:val="left"/>
      <w:pPr>
        <w:ind w:left="6514" w:hanging="720"/>
      </w:pPr>
      <w:rPr>
        <w:rFonts w:hint="default"/>
        <w:lang w:val="en-US" w:eastAsia="en-US" w:bidi="ar-SA"/>
      </w:rPr>
    </w:lvl>
    <w:lvl w:ilvl="7" w:tentative="0">
      <w:start w:val="1"/>
      <w:numFmt w:val="bullet"/>
      <w:lvlText w:val="•"/>
      <w:lvlJc w:val="left"/>
      <w:pPr>
        <w:ind w:left="7403" w:hanging="720"/>
      </w:pPr>
      <w:rPr>
        <w:rFonts w:hint="default"/>
        <w:lang w:val="en-US" w:eastAsia="en-US" w:bidi="ar-SA"/>
      </w:rPr>
    </w:lvl>
    <w:lvl w:ilvl="8" w:tentative="0">
      <w:start w:val="1"/>
      <w:numFmt w:val="bullet"/>
      <w:lvlText w:val="•"/>
      <w:lvlJc w:val="left"/>
      <w:pPr>
        <w:ind w:left="8292" w:hanging="720"/>
      </w:pPr>
      <w:rPr>
        <w:rFonts w:hint="default"/>
        <w:lang w:val="en-US" w:eastAsia="en-US" w:bidi="ar-SA"/>
      </w:rPr>
    </w:lvl>
  </w:abstractNum>
  <w:abstractNum w:abstractNumId="10">
    <w:nsid w:val="0000000A"/>
    <w:multiLevelType w:val="multilevel"/>
    <w:tmpl w:val="0000000A"/>
    <w:lvl w:ilvl="0" w:tentative="0">
      <w:start w:val="1"/>
      <w:numFmt w:val="lowerLetter"/>
      <w:lvlText w:val="%1."/>
      <w:lvlJc w:val="left"/>
      <w:pPr>
        <w:ind w:left="489" w:hanging="269"/>
        <w:jc w:val="left"/>
      </w:pPr>
      <w:rPr>
        <w:rFonts w:hint="default" w:ascii="Arial MT" w:hAnsi="Arial MT" w:eastAsia="Arial MT" w:cs="Arial MT"/>
        <w:color w:val="212121"/>
        <w:w w:val="99"/>
        <w:sz w:val="24"/>
        <w:szCs w:val="24"/>
        <w:lang w:val="en-US" w:eastAsia="en-US" w:bidi="ar-SA"/>
      </w:rPr>
    </w:lvl>
    <w:lvl w:ilvl="1" w:tentative="0">
      <w:start w:val="1"/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entative="0">
      <w:start w:val="1"/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entative="0">
      <w:start w:val="1"/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entative="0">
      <w:start w:val="1"/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entative="0">
      <w:start w:val="1"/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entative="0">
      <w:start w:val="1"/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entative="0">
      <w:start w:val="1"/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entative="0">
      <w:start w:val="1"/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1">
    <w:nsid w:val="0000000B"/>
    <w:multiLevelType w:val="multilevel"/>
    <w:tmpl w:val="0000000B"/>
    <w:lvl w:ilvl="0" w:tentative="0">
      <w:start w:val="1"/>
      <w:numFmt w:val="decimal"/>
      <w:lvlText w:val="%1)"/>
      <w:lvlJc w:val="left"/>
      <w:pPr>
        <w:ind w:left="502" w:hanging="281"/>
        <w:jc w:val="left"/>
      </w:pPr>
      <w:rPr>
        <w:rFonts w:hint="default" w:ascii="Arial MT" w:hAnsi="Arial MT" w:eastAsia="Arial MT" w:cs="Arial MT"/>
        <w:color w:val="212121"/>
        <w:w w:val="99"/>
        <w:sz w:val="24"/>
        <w:szCs w:val="24"/>
        <w:lang w:val="en-US" w:eastAsia="en-US" w:bidi="ar-SA"/>
      </w:rPr>
    </w:lvl>
    <w:lvl w:ilvl="1" w:tentative="0">
      <w:start w:val="1"/>
      <w:numFmt w:val="lowerRoman"/>
      <w:lvlText w:val="(%2)"/>
      <w:lvlJc w:val="left"/>
      <w:pPr>
        <w:ind w:left="1188" w:hanging="720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2"/>
        <w:szCs w:val="22"/>
        <w:lang w:val="en-US" w:eastAsia="en-US" w:bidi="ar-SA"/>
      </w:rPr>
    </w:lvl>
    <w:lvl w:ilvl="2" w:tentative="0">
      <w:start w:val="1"/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entative="0">
      <w:start w:val="1"/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entative="0">
      <w:start w:val="1"/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entative="0">
      <w:start w:val="1"/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entative="0">
      <w:start w:val="1"/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entative="0">
      <w:start w:val="1"/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entative="0">
      <w:start w:val="1"/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12">
    <w:nsid w:val="0000000C"/>
    <w:multiLevelType w:val="multilevel"/>
    <w:tmpl w:val="0000000C"/>
    <w:lvl w:ilvl="0" w:tentative="0">
      <w:start w:val="1"/>
      <w:numFmt w:val="decimal"/>
      <w:lvlText w:val="%1)"/>
      <w:lvlJc w:val="left"/>
      <w:pPr>
        <w:ind w:left="502" w:hanging="281"/>
        <w:jc w:val="left"/>
      </w:pPr>
      <w:rPr>
        <w:rFonts w:hint="default" w:ascii="Arial MT" w:hAnsi="Arial MT" w:eastAsia="Arial MT" w:cs="Arial MT"/>
        <w:w w:val="99"/>
        <w:sz w:val="24"/>
        <w:szCs w:val="24"/>
        <w:lang w:val="en-US" w:eastAsia="en-US" w:bidi="ar-SA"/>
      </w:rPr>
    </w:lvl>
    <w:lvl w:ilvl="1" w:tentative="0">
      <w:start w:val="1"/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entative="0">
      <w:start w:val="1"/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entative="0">
      <w:start w:val="1"/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entative="0">
      <w:start w:val="1"/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entative="0">
      <w:start w:val="1"/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entative="0">
      <w:start w:val="1"/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entative="0">
      <w:start w:val="1"/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entative="0">
      <w:start w:val="1"/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13">
    <w:nsid w:val="0000000D"/>
    <w:multiLevelType w:val="multilevel"/>
    <w:tmpl w:val="0000000D"/>
    <w:lvl w:ilvl="0" w:tentative="0">
      <w:start w:val="1"/>
      <w:numFmt w:val="decimal"/>
      <w:lvlText w:val="%1)"/>
      <w:lvlJc w:val="left"/>
      <w:pPr>
        <w:ind w:left="502" w:hanging="281"/>
        <w:jc w:val="left"/>
      </w:pPr>
      <w:rPr>
        <w:rFonts w:hint="default" w:ascii="Arial MT" w:hAnsi="Arial MT" w:eastAsia="Arial MT" w:cs="Arial MT"/>
        <w:w w:val="99"/>
        <w:sz w:val="24"/>
        <w:szCs w:val="24"/>
        <w:lang w:val="en-US" w:eastAsia="en-US" w:bidi="ar-SA"/>
      </w:rPr>
    </w:lvl>
    <w:lvl w:ilvl="1" w:tentative="0">
      <w:start w:val="1"/>
      <w:numFmt w:val="lowerRoman"/>
      <w:lvlText w:val="(%2)"/>
      <w:lvlJc w:val="left"/>
      <w:pPr>
        <w:ind w:left="1188" w:hanging="720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2"/>
        <w:szCs w:val="22"/>
        <w:lang w:val="en-US" w:eastAsia="en-US" w:bidi="ar-SA"/>
      </w:rPr>
    </w:lvl>
    <w:lvl w:ilvl="2" w:tentative="0">
      <w:start w:val="1"/>
      <w:numFmt w:val="decimal"/>
      <w:lvlText w:val="%3)"/>
      <w:lvlJc w:val="left"/>
      <w:pPr>
        <w:ind w:left="902" w:hanging="281"/>
        <w:jc w:val="right"/>
      </w:pPr>
      <w:rPr>
        <w:rFonts w:hint="default" w:ascii="Arial MT" w:hAnsi="Arial MT" w:eastAsia="Arial MT" w:cs="Arial MT"/>
        <w:w w:val="99"/>
        <w:sz w:val="24"/>
        <w:szCs w:val="24"/>
        <w:lang w:val="en-US" w:eastAsia="en-US" w:bidi="ar-SA"/>
      </w:rPr>
    </w:lvl>
    <w:lvl w:ilvl="3" w:tentative="0">
      <w:start w:val="1"/>
      <w:numFmt w:val="lowerRoman"/>
      <w:lvlText w:val="(%4)"/>
      <w:lvlJc w:val="left"/>
      <w:pPr>
        <w:ind w:left="1188" w:hanging="720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2"/>
        <w:szCs w:val="22"/>
        <w:lang w:val="en-US" w:eastAsia="en-US" w:bidi="ar-SA"/>
      </w:rPr>
    </w:lvl>
    <w:lvl w:ilvl="4" w:tentative="0">
      <w:start w:val="1"/>
      <w:numFmt w:val="bullet"/>
      <w:lvlText w:val="•"/>
      <w:lvlJc w:val="left"/>
      <w:pPr>
        <w:ind w:left="3402" w:hanging="720"/>
      </w:pPr>
      <w:rPr>
        <w:rFonts w:hint="default"/>
        <w:lang w:val="en-US" w:eastAsia="en-US" w:bidi="ar-SA"/>
      </w:rPr>
    </w:lvl>
    <w:lvl w:ilvl="5" w:tentative="0">
      <w:start w:val="1"/>
      <w:numFmt w:val="bullet"/>
      <w:lvlText w:val="•"/>
      <w:lvlJc w:val="left"/>
      <w:pPr>
        <w:ind w:left="4514" w:hanging="720"/>
      </w:pPr>
      <w:rPr>
        <w:rFonts w:hint="default"/>
        <w:lang w:val="en-US" w:eastAsia="en-US" w:bidi="ar-SA"/>
      </w:rPr>
    </w:lvl>
    <w:lvl w:ilvl="6" w:tentative="0">
      <w:start w:val="1"/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7" w:tentative="0">
      <w:start w:val="1"/>
      <w:numFmt w:val="bullet"/>
      <w:lvlText w:val="•"/>
      <w:lvlJc w:val="left"/>
      <w:pPr>
        <w:ind w:left="6737" w:hanging="720"/>
      </w:pPr>
      <w:rPr>
        <w:rFonts w:hint="default"/>
        <w:lang w:val="en-US" w:eastAsia="en-US" w:bidi="ar-SA"/>
      </w:rPr>
    </w:lvl>
    <w:lvl w:ilvl="8" w:tentative="0">
      <w:start w:val="1"/>
      <w:numFmt w:val="bullet"/>
      <w:lvlText w:val="•"/>
      <w:lvlJc w:val="left"/>
      <w:pPr>
        <w:ind w:left="7848" w:hanging="720"/>
      </w:pPr>
      <w:rPr>
        <w:rFonts w:hint="default"/>
        <w:lang w:val="en-US" w:eastAsia="en-US" w:bidi="ar-SA"/>
      </w:rPr>
    </w:lvl>
  </w:abstractNum>
  <w:abstractNum w:abstractNumId="14">
    <w:nsid w:val="0000000E"/>
    <w:multiLevelType w:val="multilevel"/>
    <w:tmpl w:val="0000000E"/>
    <w:lvl w:ilvl="0" w:tentative="0">
      <w:start w:val="1"/>
      <w:numFmt w:val="decimal"/>
      <w:lvlText w:val="%1)"/>
      <w:lvlJc w:val="left"/>
      <w:pPr>
        <w:ind w:left="502" w:hanging="281"/>
        <w:jc w:val="left"/>
      </w:pPr>
      <w:rPr>
        <w:rFonts w:hint="default" w:ascii="Arial MT" w:hAnsi="Arial MT" w:eastAsia="Arial MT" w:cs="Arial MT"/>
        <w:w w:val="99"/>
        <w:sz w:val="24"/>
        <w:szCs w:val="24"/>
        <w:lang w:val="en-US" w:eastAsia="en-US" w:bidi="ar-SA"/>
      </w:rPr>
    </w:lvl>
    <w:lvl w:ilvl="1" w:tentative="0">
      <w:start w:val="1"/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entative="0">
      <w:start w:val="1"/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entative="0">
      <w:start w:val="1"/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entative="0">
      <w:start w:val="1"/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entative="0">
      <w:start w:val="1"/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entative="0">
      <w:start w:val="1"/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entative="0">
      <w:start w:val="1"/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entative="0">
      <w:start w:val="1"/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15">
    <w:nsid w:val="0000000F"/>
    <w:multiLevelType w:val="multilevel"/>
    <w:tmpl w:val="0000000F"/>
    <w:lvl w:ilvl="0" w:tentative="0">
      <w:start w:val="1"/>
      <w:numFmt w:val="decimal"/>
      <w:lvlText w:val="%1)"/>
      <w:lvlJc w:val="left"/>
      <w:pPr>
        <w:ind w:left="502" w:hanging="281"/>
        <w:jc w:val="left"/>
      </w:pPr>
      <w:rPr>
        <w:rFonts w:hint="default" w:ascii="Arial MT" w:hAnsi="Arial MT" w:eastAsia="Arial MT" w:cs="Arial MT"/>
        <w:color w:val="212121"/>
        <w:w w:val="99"/>
        <w:sz w:val="24"/>
        <w:szCs w:val="24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828" w:hanging="360"/>
        <w:jc w:val="left"/>
      </w:pPr>
      <w:rPr>
        <w:rFonts w:hint="default" w:ascii="Cambria" w:hAnsi="Cambria" w:eastAsia="Cambria" w:cs="Cambria"/>
        <w:b/>
        <w:bCs/>
        <w:spacing w:val="-2"/>
        <w:w w:val="100"/>
        <w:sz w:val="22"/>
        <w:szCs w:val="22"/>
        <w:lang w:val="en-US" w:eastAsia="en-US" w:bidi="ar-SA"/>
      </w:rPr>
    </w:lvl>
    <w:lvl w:ilvl="2" w:tentative="0">
      <w:start w:val="1"/>
      <w:numFmt w:val="bullet"/>
      <w:lvlText w:val="•"/>
      <w:lvlJc w:val="left"/>
      <w:pPr>
        <w:ind w:left="1847" w:hanging="360"/>
      </w:pPr>
      <w:rPr>
        <w:rFonts w:hint="default"/>
        <w:lang w:val="en-US" w:eastAsia="en-US" w:bidi="ar-SA"/>
      </w:rPr>
    </w:lvl>
    <w:lvl w:ilvl="3" w:tentative="0">
      <w:start w:val="1"/>
      <w:numFmt w:val="bullet"/>
      <w:lvlText w:val="•"/>
      <w:lvlJc w:val="left"/>
      <w:pPr>
        <w:ind w:left="2875" w:hanging="360"/>
      </w:pPr>
      <w:rPr>
        <w:rFonts w:hint="default"/>
        <w:lang w:val="en-US" w:eastAsia="en-US" w:bidi="ar-SA"/>
      </w:rPr>
    </w:lvl>
    <w:lvl w:ilvl="4" w:tentative="0">
      <w:start w:val="1"/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5" w:tentative="0">
      <w:start w:val="1"/>
      <w:numFmt w:val="bullet"/>
      <w:lvlText w:val="•"/>
      <w:lvlJc w:val="left"/>
      <w:pPr>
        <w:ind w:left="4931" w:hanging="360"/>
      </w:pPr>
      <w:rPr>
        <w:rFonts w:hint="default"/>
        <w:lang w:val="en-US" w:eastAsia="en-US" w:bidi="ar-SA"/>
      </w:rPr>
    </w:lvl>
    <w:lvl w:ilvl="6" w:tentative="0">
      <w:start w:val="1"/>
      <w:numFmt w:val="bullet"/>
      <w:lvlText w:val="•"/>
      <w:lvlJc w:val="left"/>
      <w:pPr>
        <w:ind w:left="5959" w:hanging="360"/>
      </w:pPr>
      <w:rPr>
        <w:rFonts w:hint="default"/>
        <w:lang w:val="en-US" w:eastAsia="en-US" w:bidi="ar-SA"/>
      </w:rPr>
    </w:lvl>
    <w:lvl w:ilvl="7" w:tentative="0">
      <w:start w:val="1"/>
      <w:numFmt w:val="bullet"/>
      <w:lvlText w:val="•"/>
      <w:lvlJc w:val="left"/>
      <w:pPr>
        <w:ind w:left="6987" w:hanging="360"/>
      </w:pPr>
      <w:rPr>
        <w:rFonts w:hint="default"/>
        <w:lang w:val="en-US" w:eastAsia="en-US" w:bidi="ar-SA"/>
      </w:rPr>
    </w:lvl>
    <w:lvl w:ilvl="8" w:tentative="0">
      <w:start w:val="1"/>
      <w:numFmt w:val="bullet"/>
      <w:lvlText w:val="•"/>
      <w:lvlJc w:val="left"/>
      <w:pPr>
        <w:ind w:left="8015" w:hanging="360"/>
      </w:pPr>
      <w:rPr>
        <w:rFonts w:hint="default"/>
        <w:lang w:val="en-US" w:eastAsia="en-US" w:bidi="ar-SA"/>
      </w:rPr>
    </w:lvl>
  </w:abstractNum>
  <w:abstractNum w:abstractNumId="16">
    <w:nsid w:val="00000010"/>
    <w:multiLevelType w:val="multilevel"/>
    <w:tmpl w:val="00000010"/>
    <w:lvl w:ilvl="0" w:tentative="0">
      <w:start w:val="1"/>
      <w:numFmt w:val="lowerLetter"/>
      <w:lvlText w:val="%1."/>
      <w:lvlJc w:val="left"/>
      <w:pPr>
        <w:ind w:left="489" w:hanging="269"/>
        <w:jc w:val="left"/>
      </w:pPr>
      <w:rPr>
        <w:rFonts w:hint="default" w:ascii="Arial MT" w:hAnsi="Arial MT" w:eastAsia="Arial MT" w:cs="Arial MT"/>
        <w:w w:val="99"/>
        <w:sz w:val="24"/>
        <w:szCs w:val="24"/>
        <w:lang w:val="en-US" w:eastAsia="en-US" w:bidi="ar-SA"/>
      </w:rPr>
    </w:lvl>
    <w:lvl w:ilvl="1" w:tentative="0">
      <w:start w:val="1"/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entative="0">
      <w:start w:val="1"/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entative="0">
      <w:start w:val="1"/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entative="0">
      <w:start w:val="1"/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entative="0">
      <w:start w:val="1"/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entative="0">
      <w:start w:val="1"/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entative="0">
      <w:start w:val="1"/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entative="0">
      <w:start w:val="1"/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7">
    <w:nsid w:val="00000011"/>
    <w:multiLevelType w:val="multilevel"/>
    <w:tmpl w:val="00000011"/>
    <w:lvl w:ilvl="0" w:tentative="0">
      <w:start w:val="3"/>
      <w:numFmt w:val="decimal"/>
      <w:lvlText w:val="%1)"/>
      <w:lvlJc w:val="left"/>
      <w:pPr>
        <w:ind w:left="497" w:hanging="276"/>
        <w:jc w:val="left"/>
      </w:pPr>
      <w:rPr>
        <w:rFonts w:hint="default" w:ascii="Arial MT" w:hAnsi="Arial MT" w:eastAsia="Arial MT" w:cs="Arial MT"/>
        <w:w w:val="99"/>
        <w:sz w:val="24"/>
        <w:szCs w:val="24"/>
        <w:lang w:val="en-US" w:eastAsia="en-US" w:bidi="ar-SA"/>
      </w:rPr>
    </w:lvl>
    <w:lvl w:ilvl="1" w:tentative="0">
      <w:start w:val="1"/>
      <w:numFmt w:val="bullet"/>
      <w:lvlText w:val="•"/>
      <w:lvlJc w:val="left"/>
      <w:pPr>
        <w:ind w:left="1457" w:hanging="276"/>
      </w:pPr>
      <w:rPr>
        <w:rFonts w:hint="default"/>
        <w:lang w:val="en-US" w:eastAsia="en-US" w:bidi="ar-SA"/>
      </w:rPr>
    </w:lvl>
    <w:lvl w:ilvl="2" w:tentative="0">
      <w:start w:val="1"/>
      <w:numFmt w:val="bullet"/>
      <w:lvlText w:val="•"/>
      <w:lvlJc w:val="left"/>
      <w:pPr>
        <w:ind w:left="2414" w:hanging="276"/>
      </w:pPr>
      <w:rPr>
        <w:rFonts w:hint="default"/>
        <w:lang w:val="en-US" w:eastAsia="en-US" w:bidi="ar-SA"/>
      </w:rPr>
    </w:lvl>
    <w:lvl w:ilvl="3" w:tentative="0">
      <w:start w:val="1"/>
      <w:numFmt w:val="bullet"/>
      <w:lvlText w:val="•"/>
      <w:lvlJc w:val="left"/>
      <w:pPr>
        <w:ind w:left="3371" w:hanging="276"/>
      </w:pPr>
      <w:rPr>
        <w:rFonts w:hint="default"/>
        <w:lang w:val="en-US" w:eastAsia="en-US" w:bidi="ar-SA"/>
      </w:rPr>
    </w:lvl>
    <w:lvl w:ilvl="4" w:tentative="0">
      <w:start w:val="1"/>
      <w:numFmt w:val="bullet"/>
      <w:lvlText w:val="•"/>
      <w:lvlJc w:val="left"/>
      <w:pPr>
        <w:ind w:left="4328" w:hanging="276"/>
      </w:pPr>
      <w:rPr>
        <w:rFonts w:hint="default"/>
        <w:lang w:val="en-US" w:eastAsia="en-US" w:bidi="ar-SA"/>
      </w:rPr>
    </w:lvl>
    <w:lvl w:ilvl="5" w:tentative="0">
      <w:start w:val="1"/>
      <w:numFmt w:val="bullet"/>
      <w:lvlText w:val="•"/>
      <w:lvlJc w:val="left"/>
      <w:pPr>
        <w:ind w:left="5285" w:hanging="276"/>
      </w:pPr>
      <w:rPr>
        <w:rFonts w:hint="default"/>
        <w:lang w:val="en-US" w:eastAsia="en-US" w:bidi="ar-SA"/>
      </w:rPr>
    </w:lvl>
    <w:lvl w:ilvl="6" w:tentative="0">
      <w:start w:val="1"/>
      <w:numFmt w:val="bullet"/>
      <w:lvlText w:val="•"/>
      <w:lvlJc w:val="left"/>
      <w:pPr>
        <w:ind w:left="6242" w:hanging="276"/>
      </w:pPr>
      <w:rPr>
        <w:rFonts w:hint="default"/>
        <w:lang w:val="en-US" w:eastAsia="en-US" w:bidi="ar-SA"/>
      </w:rPr>
    </w:lvl>
    <w:lvl w:ilvl="7" w:tentative="0">
      <w:start w:val="1"/>
      <w:numFmt w:val="bullet"/>
      <w:lvlText w:val="•"/>
      <w:lvlJc w:val="left"/>
      <w:pPr>
        <w:ind w:left="7199" w:hanging="276"/>
      </w:pPr>
      <w:rPr>
        <w:rFonts w:hint="default"/>
        <w:lang w:val="en-US" w:eastAsia="en-US" w:bidi="ar-SA"/>
      </w:rPr>
    </w:lvl>
    <w:lvl w:ilvl="8" w:tentative="0">
      <w:start w:val="1"/>
      <w:numFmt w:val="bullet"/>
      <w:lvlText w:val="•"/>
      <w:lvlJc w:val="left"/>
      <w:pPr>
        <w:ind w:left="8156" w:hanging="276"/>
      </w:pPr>
      <w:rPr>
        <w:rFonts w:hint="default"/>
        <w:lang w:val="en-US" w:eastAsia="en-US" w:bidi="ar-SA"/>
      </w:rPr>
    </w:lvl>
  </w:abstractNum>
  <w:abstractNum w:abstractNumId="18">
    <w:nsid w:val="00000012"/>
    <w:multiLevelType w:val="multilevel"/>
    <w:tmpl w:val="00000012"/>
    <w:lvl w:ilvl="0" w:tentative="0">
      <w:start w:val="1"/>
      <w:numFmt w:val="upperLetter"/>
      <w:lvlText w:val="%1."/>
      <w:lvlJc w:val="left"/>
      <w:pPr>
        <w:ind w:left="464" w:hanging="243"/>
        <w:jc w:val="left"/>
      </w:pPr>
      <w:rPr>
        <w:rFonts w:hint="default" w:ascii="Cambria" w:hAnsi="Cambria" w:eastAsia="Cambria" w:cs="Cambria"/>
        <w:b/>
        <w:bCs/>
        <w:w w:val="100"/>
        <w:sz w:val="22"/>
        <w:szCs w:val="22"/>
        <w:lang w:val="en-US" w:eastAsia="en-US" w:bidi="ar-SA"/>
      </w:rPr>
    </w:lvl>
    <w:lvl w:ilvl="1" w:tentative="0">
      <w:start w:val="1"/>
      <w:numFmt w:val="bullet"/>
      <w:lvlText w:val="•"/>
      <w:lvlJc w:val="left"/>
      <w:pPr>
        <w:ind w:left="1421" w:hanging="243"/>
      </w:pPr>
      <w:rPr>
        <w:rFonts w:hint="default"/>
        <w:lang w:val="en-US" w:eastAsia="en-US" w:bidi="ar-SA"/>
      </w:rPr>
    </w:lvl>
    <w:lvl w:ilvl="2" w:tentative="0">
      <w:start w:val="1"/>
      <w:numFmt w:val="bullet"/>
      <w:lvlText w:val="•"/>
      <w:lvlJc w:val="left"/>
      <w:pPr>
        <w:ind w:left="2382" w:hanging="243"/>
      </w:pPr>
      <w:rPr>
        <w:rFonts w:hint="default"/>
        <w:lang w:val="en-US" w:eastAsia="en-US" w:bidi="ar-SA"/>
      </w:rPr>
    </w:lvl>
    <w:lvl w:ilvl="3" w:tentative="0">
      <w:start w:val="1"/>
      <w:numFmt w:val="bullet"/>
      <w:lvlText w:val="•"/>
      <w:lvlJc w:val="left"/>
      <w:pPr>
        <w:ind w:left="3343" w:hanging="243"/>
      </w:pPr>
      <w:rPr>
        <w:rFonts w:hint="default"/>
        <w:lang w:val="en-US" w:eastAsia="en-US" w:bidi="ar-SA"/>
      </w:rPr>
    </w:lvl>
    <w:lvl w:ilvl="4" w:tentative="0">
      <w:start w:val="1"/>
      <w:numFmt w:val="bullet"/>
      <w:lvlText w:val="•"/>
      <w:lvlJc w:val="left"/>
      <w:pPr>
        <w:ind w:left="4304" w:hanging="243"/>
      </w:pPr>
      <w:rPr>
        <w:rFonts w:hint="default"/>
        <w:lang w:val="en-US" w:eastAsia="en-US" w:bidi="ar-SA"/>
      </w:rPr>
    </w:lvl>
    <w:lvl w:ilvl="5" w:tentative="0">
      <w:start w:val="1"/>
      <w:numFmt w:val="bullet"/>
      <w:lvlText w:val="•"/>
      <w:lvlJc w:val="left"/>
      <w:pPr>
        <w:ind w:left="5265" w:hanging="243"/>
      </w:pPr>
      <w:rPr>
        <w:rFonts w:hint="default"/>
        <w:lang w:val="en-US" w:eastAsia="en-US" w:bidi="ar-SA"/>
      </w:rPr>
    </w:lvl>
    <w:lvl w:ilvl="6" w:tentative="0">
      <w:start w:val="1"/>
      <w:numFmt w:val="bullet"/>
      <w:lvlText w:val="•"/>
      <w:lvlJc w:val="left"/>
      <w:pPr>
        <w:ind w:left="6226" w:hanging="243"/>
      </w:pPr>
      <w:rPr>
        <w:rFonts w:hint="default"/>
        <w:lang w:val="en-US" w:eastAsia="en-US" w:bidi="ar-SA"/>
      </w:rPr>
    </w:lvl>
    <w:lvl w:ilvl="7" w:tentative="0">
      <w:start w:val="1"/>
      <w:numFmt w:val="bullet"/>
      <w:lvlText w:val="•"/>
      <w:lvlJc w:val="left"/>
      <w:pPr>
        <w:ind w:left="7187" w:hanging="243"/>
      </w:pPr>
      <w:rPr>
        <w:rFonts w:hint="default"/>
        <w:lang w:val="en-US" w:eastAsia="en-US" w:bidi="ar-SA"/>
      </w:rPr>
    </w:lvl>
    <w:lvl w:ilvl="8" w:tentative="0">
      <w:start w:val="1"/>
      <w:numFmt w:val="bullet"/>
      <w:lvlText w:val="•"/>
      <w:lvlJc w:val="left"/>
      <w:pPr>
        <w:ind w:left="8148" w:hanging="243"/>
      </w:pPr>
      <w:rPr>
        <w:rFonts w:hint="default"/>
        <w:lang w:val="en-US" w:eastAsia="en-US" w:bidi="ar-SA"/>
      </w:rPr>
    </w:lvl>
  </w:abstractNum>
  <w:abstractNum w:abstractNumId="19">
    <w:nsid w:val="00000013"/>
    <w:multiLevelType w:val="multilevel"/>
    <w:tmpl w:val="00000013"/>
    <w:lvl w:ilvl="0" w:tentative="0">
      <w:start w:val="1"/>
      <w:numFmt w:val="lowerLetter"/>
      <w:lvlText w:val="%1."/>
      <w:lvlJc w:val="left"/>
      <w:pPr>
        <w:ind w:left="489" w:hanging="269"/>
        <w:jc w:val="left"/>
      </w:pPr>
      <w:rPr>
        <w:rFonts w:hint="default" w:ascii="Arial MT" w:hAnsi="Arial MT" w:eastAsia="Arial MT" w:cs="Arial MT"/>
        <w:w w:val="99"/>
        <w:sz w:val="24"/>
        <w:szCs w:val="24"/>
        <w:lang w:val="en-US" w:eastAsia="en-US" w:bidi="ar-SA"/>
      </w:rPr>
    </w:lvl>
    <w:lvl w:ilvl="1" w:tentative="0">
      <w:start w:val="1"/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entative="0">
      <w:start w:val="1"/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entative="0">
      <w:start w:val="1"/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entative="0">
      <w:start w:val="1"/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entative="0">
      <w:start w:val="1"/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entative="0">
      <w:start w:val="1"/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entative="0">
      <w:start w:val="1"/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entative="0">
      <w:start w:val="1"/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0">
    <w:nsid w:val="00000014"/>
    <w:multiLevelType w:val="multilevel"/>
    <w:tmpl w:val="00000014"/>
    <w:lvl w:ilvl="0" w:tentative="0">
      <w:start w:val="1"/>
      <w:numFmt w:val="lowerLetter"/>
      <w:lvlText w:val="%1."/>
      <w:lvlJc w:val="left"/>
      <w:pPr>
        <w:ind w:left="489" w:hanging="269"/>
        <w:jc w:val="left"/>
      </w:pPr>
      <w:rPr>
        <w:rFonts w:hint="default" w:ascii="Arial MT" w:hAnsi="Arial MT" w:eastAsia="Arial MT" w:cs="Arial MT"/>
        <w:w w:val="99"/>
        <w:sz w:val="24"/>
        <w:szCs w:val="24"/>
        <w:lang w:val="en-US" w:eastAsia="en-US" w:bidi="ar-SA"/>
      </w:rPr>
    </w:lvl>
    <w:lvl w:ilvl="1" w:tentative="0">
      <w:start w:val="1"/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entative="0">
      <w:start w:val="1"/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entative="0">
      <w:start w:val="1"/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entative="0">
      <w:start w:val="1"/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entative="0">
      <w:start w:val="1"/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entative="0">
      <w:start w:val="1"/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entative="0">
      <w:start w:val="1"/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entative="0">
      <w:start w:val="1"/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1">
    <w:nsid w:val="00000015"/>
    <w:multiLevelType w:val="multilevel"/>
    <w:tmpl w:val="00000015"/>
    <w:lvl w:ilvl="0" w:tentative="0">
      <w:start w:val="1"/>
      <w:numFmt w:val="decimal"/>
      <w:lvlText w:val="%1)"/>
      <w:lvlJc w:val="left"/>
      <w:pPr>
        <w:ind w:left="480" w:hanging="259"/>
        <w:jc w:val="left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 w:tentative="0">
      <w:start w:val="1"/>
      <w:numFmt w:val="bullet"/>
      <w:lvlText w:val="•"/>
      <w:lvlJc w:val="left"/>
      <w:pPr>
        <w:ind w:left="1439" w:hanging="259"/>
      </w:pPr>
      <w:rPr>
        <w:rFonts w:hint="default"/>
        <w:lang w:val="en-US" w:eastAsia="en-US" w:bidi="ar-SA"/>
      </w:rPr>
    </w:lvl>
    <w:lvl w:ilvl="2" w:tentative="0">
      <w:start w:val="1"/>
      <w:numFmt w:val="bullet"/>
      <w:lvlText w:val="•"/>
      <w:lvlJc w:val="left"/>
      <w:pPr>
        <w:ind w:left="2398" w:hanging="259"/>
      </w:pPr>
      <w:rPr>
        <w:rFonts w:hint="default"/>
        <w:lang w:val="en-US" w:eastAsia="en-US" w:bidi="ar-SA"/>
      </w:rPr>
    </w:lvl>
    <w:lvl w:ilvl="3" w:tentative="0">
      <w:start w:val="1"/>
      <w:numFmt w:val="bullet"/>
      <w:lvlText w:val="•"/>
      <w:lvlJc w:val="left"/>
      <w:pPr>
        <w:ind w:left="3357" w:hanging="259"/>
      </w:pPr>
      <w:rPr>
        <w:rFonts w:hint="default"/>
        <w:lang w:val="en-US" w:eastAsia="en-US" w:bidi="ar-SA"/>
      </w:rPr>
    </w:lvl>
    <w:lvl w:ilvl="4" w:tentative="0">
      <w:start w:val="1"/>
      <w:numFmt w:val="bullet"/>
      <w:lvlText w:val="•"/>
      <w:lvlJc w:val="left"/>
      <w:pPr>
        <w:ind w:left="4316" w:hanging="259"/>
      </w:pPr>
      <w:rPr>
        <w:rFonts w:hint="default"/>
        <w:lang w:val="en-US" w:eastAsia="en-US" w:bidi="ar-SA"/>
      </w:rPr>
    </w:lvl>
    <w:lvl w:ilvl="5" w:tentative="0">
      <w:start w:val="1"/>
      <w:numFmt w:val="bullet"/>
      <w:lvlText w:val="•"/>
      <w:lvlJc w:val="left"/>
      <w:pPr>
        <w:ind w:left="5275" w:hanging="259"/>
      </w:pPr>
      <w:rPr>
        <w:rFonts w:hint="default"/>
        <w:lang w:val="en-US" w:eastAsia="en-US" w:bidi="ar-SA"/>
      </w:rPr>
    </w:lvl>
    <w:lvl w:ilvl="6" w:tentative="0">
      <w:start w:val="1"/>
      <w:numFmt w:val="bullet"/>
      <w:lvlText w:val="•"/>
      <w:lvlJc w:val="left"/>
      <w:pPr>
        <w:ind w:left="6234" w:hanging="259"/>
      </w:pPr>
      <w:rPr>
        <w:rFonts w:hint="default"/>
        <w:lang w:val="en-US" w:eastAsia="en-US" w:bidi="ar-SA"/>
      </w:rPr>
    </w:lvl>
    <w:lvl w:ilvl="7" w:tentative="0">
      <w:start w:val="1"/>
      <w:numFmt w:val="bullet"/>
      <w:lvlText w:val="•"/>
      <w:lvlJc w:val="left"/>
      <w:pPr>
        <w:ind w:left="7193" w:hanging="259"/>
      </w:pPr>
      <w:rPr>
        <w:rFonts w:hint="default"/>
        <w:lang w:val="en-US" w:eastAsia="en-US" w:bidi="ar-SA"/>
      </w:rPr>
    </w:lvl>
    <w:lvl w:ilvl="8" w:tentative="0">
      <w:start w:val="1"/>
      <w:numFmt w:val="bullet"/>
      <w:lvlText w:val="•"/>
      <w:lvlJc w:val="left"/>
      <w:pPr>
        <w:ind w:left="8152" w:hanging="259"/>
      </w:pPr>
      <w:rPr>
        <w:rFonts w:hint="default"/>
        <w:lang w:val="en-US" w:eastAsia="en-US" w:bidi="ar-SA"/>
      </w:rPr>
    </w:lvl>
  </w:abstractNum>
  <w:abstractNum w:abstractNumId="22">
    <w:nsid w:val="00000016"/>
    <w:multiLevelType w:val="multilevel"/>
    <w:tmpl w:val="00000016"/>
    <w:lvl w:ilvl="0" w:tentative="0">
      <w:start w:val="1"/>
      <w:numFmt w:val="decimal"/>
      <w:lvlText w:val="%1)"/>
      <w:lvlJc w:val="left"/>
      <w:pPr>
        <w:ind w:left="502" w:hanging="281"/>
        <w:jc w:val="left"/>
      </w:pPr>
      <w:rPr>
        <w:rFonts w:hint="default" w:ascii="Arial MT" w:hAnsi="Arial MT" w:eastAsia="Arial MT" w:cs="Arial MT"/>
        <w:w w:val="99"/>
        <w:sz w:val="24"/>
        <w:szCs w:val="24"/>
        <w:lang w:val="en-US" w:eastAsia="en-US" w:bidi="ar-SA"/>
      </w:rPr>
    </w:lvl>
    <w:lvl w:ilvl="1" w:tentative="0">
      <w:start w:val="1"/>
      <w:numFmt w:val="lowerRoman"/>
      <w:lvlText w:val="(%2)"/>
      <w:lvlJc w:val="left"/>
      <w:pPr>
        <w:ind w:left="1188" w:hanging="720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2"/>
        <w:szCs w:val="22"/>
        <w:lang w:val="en-US" w:eastAsia="en-US" w:bidi="ar-SA"/>
      </w:rPr>
    </w:lvl>
    <w:lvl w:ilvl="2" w:tentative="0">
      <w:start w:val="1"/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entative="0">
      <w:start w:val="1"/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entative="0">
      <w:start w:val="1"/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entative="0">
      <w:start w:val="1"/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entative="0">
      <w:start w:val="1"/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entative="0">
      <w:start w:val="1"/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entative="0">
      <w:start w:val="1"/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23">
    <w:nsid w:val="00000017"/>
    <w:multiLevelType w:val="multilevel"/>
    <w:tmpl w:val="00000017"/>
    <w:lvl w:ilvl="0" w:tentative="0">
      <w:start w:val="1"/>
      <w:numFmt w:val="bullet"/>
      <w:lvlText w:val="-"/>
      <w:lvlJc w:val="left"/>
      <w:pPr>
        <w:ind w:left="221" w:hanging="147"/>
      </w:pPr>
      <w:rPr>
        <w:rFonts w:hint="default" w:ascii="Arial MT" w:hAnsi="Arial MT" w:eastAsia="Arial MT" w:cs="Arial MT"/>
        <w:w w:val="99"/>
        <w:sz w:val="24"/>
        <w:szCs w:val="24"/>
        <w:lang w:val="en-US" w:eastAsia="en-US" w:bidi="ar-SA"/>
      </w:rPr>
    </w:lvl>
    <w:lvl w:ilvl="1" w:tentative="0">
      <w:start w:val="1"/>
      <w:numFmt w:val="bullet"/>
      <w:lvlText w:val="•"/>
      <w:lvlJc w:val="left"/>
      <w:pPr>
        <w:ind w:left="1205" w:hanging="147"/>
      </w:pPr>
      <w:rPr>
        <w:rFonts w:hint="default"/>
        <w:lang w:val="en-US" w:eastAsia="en-US" w:bidi="ar-SA"/>
      </w:rPr>
    </w:lvl>
    <w:lvl w:ilvl="2" w:tentative="0">
      <w:start w:val="1"/>
      <w:numFmt w:val="bullet"/>
      <w:lvlText w:val="•"/>
      <w:lvlJc w:val="left"/>
      <w:pPr>
        <w:ind w:left="2190" w:hanging="147"/>
      </w:pPr>
      <w:rPr>
        <w:rFonts w:hint="default"/>
        <w:lang w:val="en-US" w:eastAsia="en-US" w:bidi="ar-SA"/>
      </w:rPr>
    </w:lvl>
    <w:lvl w:ilvl="3" w:tentative="0">
      <w:start w:val="1"/>
      <w:numFmt w:val="bullet"/>
      <w:lvlText w:val="•"/>
      <w:lvlJc w:val="left"/>
      <w:pPr>
        <w:ind w:left="3175" w:hanging="147"/>
      </w:pPr>
      <w:rPr>
        <w:rFonts w:hint="default"/>
        <w:lang w:val="en-US" w:eastAsia="en-US" w:bidi="ar-SA"/>
      </w:rPr>
    </w:lvl>
    <w:lvl w:ilvl="4" w:tentative="0">
      <w:start w:val="1"/>
      <w:numFmt w:val="bullet"/>
      <w:lvlText w:val="•"/>
      <w:lvlJc w:val="left"/>
      <w:pPr>
        <w:ind w:left="4160" w:hanging="147"/>
      </w:pPr>
      <w:rPr>
        <w:rFonts w:hint="default"/>
        <w:lang w:val="en-US" w:eastAsia="en-US" w:bidi="ar-SA"/>
      </w:rPr>
    </w:lvl>
    <w:lvl w:ilvl="5" w:tentative="0">
      <w:start w:val="1"/>
      <w:numFmt w:val="bullet"/>
      <w:lvlText w:val="•"/>
      <w:lvlJc w:val="left"/>
      <w:pPr>
        <w:ind w:left="5145" w:hanging="147"/>
      </w:pPr>
      <w:rPr>
        <w:rFonts w:hint="default"/>
        <w:lang w:val="en-US" w:eastAsia="en-US" w:bidi="ar-SA"/>
      </w:rPr>
    </w:lvl>
    <w:lvl w:ilvl="6" w:tentative="0">
      <w:start w:val="1"/>
      <w:numFmt w:val="bullet"/>
      <w:lvlText w:val="•"/>
      <w:lvlJc w:val="left"/>
      <w:pPr>
        <w:ind w:left="6130" w:hanging="147"/>
      </w:pPr>
      <w:rPr>
        <w:rFonts w:hint="default"/>
        <w:lang w:val="en-US" w:eastAsia="en-US" w:bidi="ar-SA"/>
      </w:rPr>
    </w:lvl>
    <w:lvl w:ilvl="7" w:tentative="0">
      <w:start w:val="1"/>
      <w:numFmt w:val="bullet"/>
      <w:lvlText w:val="•"/>
      <w:lvlJc w:val="left"/>
      <w:pPr>
        <w:ind w:left="7115" w:hanging="147"/>
      </w:pPr>
      <w:rPr>
        <w:rFonts w:hint="default"/>
        <w:lang w:val="en-US" w:eastAsia="en-US" w:bidi="ar-SA"/>
      </w:rPr>
    </w:lvl>
    <w:lvl w:ilvl="8" w:tentative="0">
      <w:start w:val="1"/>
      <w:numFmt w:val="bullet"/>
      <w:lvlText w:val="•"/>
      <w:lvlJc w:val="left"/>
      <w:pPr>
        <w:ind w:left="8100" w:hanging="147"/>
      </w:pPr>
      <w:rPr>
        <w:rFonts w:hint="default"/>
        <w:lang w:val="en-US" w:eastAsia="en-US" w:bidi="ar-SA"/>
      </w:rPr>
    </w:lvl>
  </w:abstractNum>
  <w:abstractNum w:abstractNumId="24">
    <w:nsid w:val="00000018"/>
    <w:multiLevelType w:val="multilevel"/>
    <w:tmpl w:val="00000018"/>
    <w:lvl w:ilvl="0" w:tentative="0">
      <w:start w:val="1"/>
      <w:numFmt w:val="decimal"/>
      <w:lvlText w:val="%1."/>
      <w:lvlJc w:val="left"/>
      <w:pPr>
        <w:ind w:left="461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941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 w:tentative="0">
      <w:start w:val="1"/>
      <w:numFmt w:val="bullet"/>
      <w:lvlText w:val="•"/>
      <w:lvlJc w:val="left"/>
      <w:pPr>
        <w:ind w:left="1954" w:hanging="360"/>
      </w:pPr>
      <w:rPr>
        <w:rFonts w:hint="default"/>
        <w:lang w:val="en-US" w:eastAsia="en-US" w:bidi="ar-SA"/>
      </w:rPr>
    </w:lvl>
    <w:lvl w:ilvl="3" w:tentative="0">
      <w:start w:val="1"/>
      <w:numFmt w:val="bullet"/>
      <w:lvlText w:val="•"/>
      <w:lvlJc w:val="left"/>
      <w:pPr>
        <w:ind w:left="2969" w:hanging="360"/>
      </w:pPr>
      <w:rPr>
        <w:rFonts w:hint="default"/>
        <w:lang w:val="en-US" w:eastAsia="en-US" w:bidi="ar-SA"/>
      </w:rPr>
    </w:lvl>
    <w:lvl w:ilvl="4" w:tentative="0">
      <w:start w:val="1"/>
      <w:numFmt w:val="bullet"/>
      <w:lvlText w:val="•"/>
      <w:lvlJc w:val="left"/>
      <w:pPr>
        <w:ind w:left="3983" w:hanging="360"/>
      </w:pPr>
      <w:rPr>
        <w:rFonts w:hint="default"/>
        <w:lang w:val="en-US" w:eastAsia="en-US" w:bidi="ar-SA"/>
      </w:rPr>
    </w:lvl>
    <w:lvl w:ilvl="5" w:tentative="0">
      <w:start w:val="1"/>
      <w:numFmt w:val="bullet"/>
      <w:lvlText w:val="•"/>
      <w:lvlJc w:val="left"/>
      <w:pPr>
        <w:ind w:left="4998" w:hanging="360"/>
      </w:pPr>
      <w:rPr>
        <w:rFonts w:hint="default"/>
        <w:lang w:val="en-US" w:eastAsia="en-US" w:bidi="ar-SA"/>
      </w:rPr>
    </w:lvl>
    <w:lvl w:ilvl="6" w:tentative="0">
      <w:start w:val="1"/>
      <w:numFmt w:val="bullet"/>
      <w:lvlText w:val="•"/>
      <w:lvlJc w:val="left"/>
      <w:pPr>
        <w:ind w:left="6012" w:hanging="360"/>
      </w:pPr>
      <w:rPr>
        <w:rFonts w:hint="default"/>
        <w:lang w:val="en-US" w:eastAsia="en-US" w:bidi="ar-SA"/>
      </w:rPr>
    </w:lvl>
    <w:lvl w:ilvl="7" w:tentative="0">
      <w:start w:val="1"/>
      <w:numFmt w:val="bullet"/>
      <w:lvlText w:val="•"/>
      <w:lvlJc w:val="left"/>
      <w:pPr>
        <w:ind w:left="7027" w:hanging="360"/>
      </w:pPr>
      <w:rPr>
        <w:rFonts w:hint="default"/>
        <w:lang w:val="en-US" w:eastAsia="en-US" w:bidi="ar-SA"/>
      </w:rPr>
    </w:lvl>
    <w:lvl w:ilvl="8" w:tentative="0">
      <w:start w:val="1"/>
      <w:numFmt w:val="bullet"/>
      <w:lvlText w:val="•"/>
      <w:lvlJc w:val="left"/>
      <w:pPr>
        <w:ind w:left="8042" w:hanging="360"/>
      </w:pPr>
      <w:rPr>
        <w:rFonts w:hint="default"/>
        <w:lang w:val="en-US" w:eastAsia="en-US" w:bidi="ar-SA"/>
      </w:rPr>
    </w:lvl>
  </w:abstractNum>
  <w:abstractNum w:abstractNumId="25">
    <w:nsid w:val="00000019"/>
    <w:multiLevelType w:val="multilevel"/>
    <w:tmpl w:val="00000019"/>
    <w:lvl w:ilvl="0" w:tentative="0">
      <w:start w:val="1"/>
      <w:numFmt w:val="lowerRoman"/>
      <w:lvlText w:val="(%1)"/>
      <w:lvlJc w:val="left"/>
      <w:pPr>
        <w:ind w:left="1188" w:hanging="720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2"/>
        <w:szCs w:val="22"/>
        <w:lang w:val="en-US" w:eastAsia="en-US" w:bidi="ar-SA"/>
      </w:rPr>
    </w:lvl>
    <w:lvl w:ilvl="1" w:tentative="0">
      <w:start w:val="1"/>
      <w:numFmt w:val="bullet"/>
      <w:lvlText w:val="•"/>
      <w:lvlJc w:val="left"/>
      <w:pPr>
        <w:ind w:left="2069" w:hanging="720"/>
      </w:pPr>
      <w:rPr>
        <w:rFonts w:hint="default"/>
        <w:lang w:val="en-US" w:eastAsia="en-US" w:bidi="ar-SA"/>
      </w:rPr>
    </w:lvl>
    <w:lvl w:ilvl="2" w:tentative="0">
      <w:start w:val="1"/>
      <w:numFmt w:val="bullet"/>
      <w:lvlText w:val="•"/>
      <w:lvlJc w:val="left"/>
      <w:pPr>
        <w:ind w:left="2958" w:hanging="720"/>
      </w:pPr>
      <w:rPr>
        <w:rFonts w:hint="default"/>
        <w:lang w:val="en-US" w:eastAsia="en-US" w:bidi="ar-SA"/>
      </w:rPr>
    </w:lvl>
    <w:lvl w:ilvl="3" w:tentative="0">
      <w:start w:val="1"/>
      <w:numFmt w:val="bullet"/>
      <w:lvlText w:val="•"/>
      <w:lvlJc w:val="left"/>
      <w:pPr>
        <w:ind w:left="3847" w:hanging="720"/>
      </w:pPr>
      <w:rPr>
        <w:rFonts w:hint="default"/>
        <w:lang w:val="en-US" w:eastAsia="en-US" w:bidi="ar-SA"/>
      </w:rPr>
    </w:lvl>
    <w:lvl w:ilvl="4" w:tentative="0">
      <w:start w:val="1"/>
      <w:numFmt w:val="bullet"/>
      <w:lvlText w:val="•"/>
      <w:lvlJc w:val="left"/>
      <w:pPr>
        <w:ind w:left="4736" w:hanging="720"/>
      </w:pPr>
      <w:rPr>
        <w:rFonts w:hint="default"/>
        <w:lang w:val="en-US" w:eastAsia="en-US" w:bidi="ar-SA"/>
      </w:rPr>
    </w:lvl>
    <w:lvl w:ilvl="5" w:tentative="0">
      <w:start w:val="1"/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6" w:tentative="0">
      <w:start w:val="1"/>
      <w:numFmt w:val="bullet"/>
      <w:lvlText w:val="•"/>
      <w:lvlJc w:val="left"/>
      <w:pPr>
        <w:ind w:left="6514" w:hanging="720"/>
      </w:pPr>
      <w:rPr>
        <w:rFonts w:hint="default"/>
        <w:lang w:val="en-US" w:eastAsia="en-US" w:bidi="ar-SA"/>
      </w:rPr>
    </w:lvl>
    <w:lvl w:ilvl="7" w:tentative="0">
      <w:start w:val="1"/>
      <w:numFmt w:val="bullet"/>
      <w:lvlText w:val="•"/>
      <w:lvlJc w:val="left"/>
      <w:pPr>
        <w:ind w:left="7403" w:hanging="720"/>
      </w:pPr>
      <w:rPr>
        <w:rFonts w:hint="default"/>
        <w:lang w:val="en-US" w:eastAsia="en-US" w:bidi="ar-SA"/>
      </w:rPr>
    </w:lvl>
    <w:lvl w:ilvl="8" w:tentative="0">
      <w:start w:val="1"/>
      <w:numFmt w:val="bullet"/>
      <w:lvlText w:val="•"/>
      <w:lvlJc w:val="left"/>
      <w:pPr>
        <w:ind w:left="8292" w:hanging="720"/>
      </w:pPr>
      <w:rPr>
        <w:rFonts w:hint="default"/>
        <w:lang w:val="en-US" w:eastAsia="en-US" w:bidi="ar-SA"/>
      </w:rPr>
    </w:lvl>
  </w:abstractNum>
  <w:abstractNum w:abstractNumId="26">
    <w:nsid w:val="0000001A"/>
    <w:multiLevelType w:val="multilevel"/>
    <w:tmpl w:val="0000001A"/>
    <w:lvl w:ilvl="0" w:tentative="0">
      <w:start w:val="1"/>
      <w:numFmt w:val="lowerLetter"/>
      <w:lvlText w:val="%1."/>
      <w:lvlJc w:val="left"/>
      <w:pPr>
        <w:ind w:left="489" w:hanging="269"/>
        <w:jc w:val="left"/>
      </w:pPr>
      <w:rPr>
        <w:rFonts w:hint="default" w:ascii="Arial MT" w:hAnsi="Arial MT" w:eastAsia="Arial MT" w:cs="Arial MT"/>
        <w:w w:val="99"/>
        <w:sz w:val="24"/>
        <w:szCs w:val="24"/>
        <w:lang w:val="en-US" w:eastAsia="en-US" w:bidi="ar-SA"/>
      </w:rPr>
    </w:lvl>
    <w:lvl w:ilvl="1" w:tentative="0">
      <w:start w:val="1"/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entative="0">
      <w:start w:val="1"/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entative="0">
      <w:start w:val="1"/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entative="0">
      <w:start w:val="1"/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entative="0">
      <w:start w:val="1"/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entative="0">
      <w:start w:val="1"/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entative="0">
      <w:start w:val="1"/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entative="0">
      <w:start w:val="1"/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7">
    <w:nsid w:val="0000001B"/>
    <w:multiLevelType w:val="multilevel"/>
    <w:tmpl w:val="0000001B"/>
    <w:lvl w:ilvl="0" w:tentative="0">
      <w:start w:val="1"/>
      <w:numFmt w:val="lowerLetter"/>
      <w:lvlText w:val="%1."/>
      <w:lvlJc w:val="left"/>
      <w:pPr>
        <w:ind w:left="489" w:hanging="269"/>
        <w:jc w:val="left"/>
      </w:pPr>
      <w:rPr>
        <w:rFonts w:hint="default" w:ascii="Arial MT" w:hAnsi="Arial MT" w:eastAsia="Arial MT" w:cs="Arial MT"/>
        <w:color w:val="212121"/>
        <w:w w:val="99"/>
        <w:sz w:val="24"/>
        <w:szCs w:val="24"/>
        <w:lang w:val="en-US" w:eastAsia="en-US" w:bidi="ar-SA"/>
      </w:rPr>
    </w:lvl>
    <w:lvl w:ilvl="1" w:tentative="0">
      <w:start w:val="1"/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entative="0">
      <w:start w:val="1"/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entative="0">
      <w:start w:val="1"/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entative="0">
      <w:start w:val="1"/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entative="0">
      <w:start w:val="1"/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entative="0">
      <w:start w:val="1"/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entative="0">
      <w:start w:val="1"/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entative="0">
      <w:start w:val="1"/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8">
    <w:nsid w:val="0000001C"/>
    <w:multiLevelType w:val="multilevel"/>
    <w:tmpl w:val="0000001C"/>
    <w:lvl w:ilvl="0" w:tentative="0">
      <w:start w:val="1"/>
      <w:numFmt w:val="decimal"/>
      <w:lvlText w:val="%1)"/>
      <w:lvlJc w:val="left"/>
      <w:pPr>
        <w:ind w:left="502" w:hanging="281"/>
        <w:jc w:val="left"/>
      </w:pPr>
      <w:rPr>
        <w:rFonts w:hint="default" w:ascii="Arial MT" w:hAnsi="Arial MT" w:eastAsia="Arial MT" w:cs="Arial MT"/>
        <w:color w:val="212121"/>
        <w:w w:val="99"/>
        <w:sz w:val="24"/>
        <w:szCs w:val="24"/>
        <w:lang w:val="en-US" w:eastAsia="en-US" w:bidi="ar-SA"/>
      </w:rPr>
    </w:lvl>
    <w:lvl w:ilvl="1" w:tentative="0">
      <w:start w:val="1"/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entative="0">
      <w:start w:val="1"/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entative="0">
      <w:start w:val="1"/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entative="0">
      <w:start w:val="1"/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entative="0">
      <w:start w:val="1"/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entative="0">
      <w:start w:val="1"/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entative="0">
      <w:start w:val="1"/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entative="0">
      <w:start w:val="1"/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29">
    <w:nsid w:val="0000001D"/>
    <w:multiLevelType w:val="multilevel"/>
    <w:tmpl w:val="0000001D"/>
    <w:lvl w:ilvl="0" w:tentative="0">
      <w:start w:val="1"/>
      <w:numFmt w:val="decimal"/>
      <w:lvlText w:val="%1)"/>
      <w:lvlJc w:val="left"/>
      <w:pPr>
        <w:ind w:left="502" w:hanging="281"/>
        <w:jc w:val="left"/>
      </w:pPr>
      <w:rPr>
        <w:rFonts w:hint="default" w:ascii="Arial MT" w:hAnsi="Arial MT" w:eastAsia="Arial MT" w:cs="Arial MT"/>
        <w:w w:val="99"/>
        <w:sz w:val="24"/>
        <w:szCs w:val="24"/>
        <w:lang w:val="en-US" w:eastAsia="en-US" w:bidi="ar-SA"/>
      </w:rPr>
    </w:lvl>
    <w:lvl w:ilvl="1" w:tentative="0">
      <w:start w:val="1"/>
      <w:numFmt w:val="lowerRoman"/>
      <w:lvlText w:val="(%2)"/>
      <w:lvlJc w:val="left"/>
      <w:pPr>
        <w:ind w:left="1188" w:hanging="720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2"/>
        <w:szCs w:val="22"/>
        <w:lang w:val="en-US" w:eastAsia="en-US" w:bidi="ar-SA"/>
      </w:rPr>
    </w:lvl>
    <w:lvl w:ilvl="2" w:tentative="0">
      <w:start w:val="1"/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entative="0">
      <w:start w:val="1"/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entative="0">
      <w:start w:val="1"/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entative="0">
      <w:start w:val="1"/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entative="0">
      <w:start w:val="1"/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entative="0">
      <w:start w:val="1"/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entative="0">
      <w:start w:val="1"/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num w:numId="1">
    <w:abstractNumId w:val="25"/>
  </w:num>
  <w:num w:numId="2">
    <w:abstractNumId w:val="2"/>
  </w:num>
  <w:num w:numId="3">
    <w:abstractNumId w:val="20"/>
  </w:num>
  <w:num w:numId="4">
    <w:abstractNumId w:val="23"/>
  </w:num>
  <w:num w:numId="5">
    <w:abstractNumId w:val="9"/>
  </w:num>
  <w:num w:numId="6">
    <w:abstractNumId w:val="22"/>
  </w:num>
  <w:num w:numId="7">
    <w:abstractNumId w:val="6"/>
  </w:num>
  <w:num w:numId="8">
    <w:abstractNumId w:val="4"/>
  </w:num>
  <w:num w:numId="9">
    <w:abstractNumId w:val="0"/>
  </w:num>
  <w:num w:numId="10">
    <w:abstractNumId w:val="12"/>
  </w:num>
  <w:num w:numId="11">
    <w:abstractNumId w:val="19"/>
  </w:num>
  <w:num w:numId="12">
    <w:abstractNumId w:val="7"/>
  </w:num>
  <w:num w:numId="13">
    <w:abstractNumId w:val="1"/>
  </w:num>
  <w:num w:numId="14">
    <w:abstractNumId w:val="29"/>
  </w:num>
  <w:num w:numId="15">
    <w:abstractNumId w:val="26"/>
  </w:num>
  <w:num w:numId="16">
    <w:abstractNumId w:val="13"/>
  </w:num>
  <w:num w:numId="17">
    <w:abstractNumId w:val="14"/>
  </w:num>
  <w:num w:numId="18">
    <w:abstractNumId w:val="16"/>
  </w:num>
  <w:num w:numId="19">
    <w:abstractNumId w:val="21"/>
  </w:num>
  <w:num w:numId="20">
    <w:abstractNumId w:val="8"/>
  </w:num>
  <w:num w:numId="21">
    <w:abstractNumId w:val="3"/>
  </w:num>
  <w:num w:numId="22">
    <w:abstractNumId w:val="17"/>
  </w:num>
  <w:num w:numId="23">
    <w:abstractNumId w:val="28"/>
  </w:num>
  <w:num w:numId="24">
    <w:abstractNumId w:val="10"/>
  </w:num>
  <w:num w:numId="25">
    <w:abstractNumId w:val="15"/>
  </w:num>
  <w:num w:numId="26">
    <w:abstractNumId w:val="27"/>
  </w:num>
  <w:num w:numId="27">
    <w:abstractNumId w:val="5"/>
  </w:num>
  <w:num w:numId="28">
    <w:abstractNumId w:val="11"/>
  </w:num>
  <w:num w:numId="29">
    <w:abstractNumId w:val="24"/>
  </w:num>
  <w:num w:numId="3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compat>
    <w:ulTrailSpace/>
    <w:shapeLayoutLikeWW8/>
    <w:compatSetting w:name="compatibilityMode" w:uri="http://schemas.microsoft.com/office/word" w:val="14"/>
  </w:compat>
  <w:rsids>
    <w:rsidRoot w:val="00000000"/>
    <w:rsid w:val="11505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Latha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1" w:semiHidden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Arial MT" w:hAnsi="Arial MT" w:eastAsia="Arial MT" w:cs="Arial MT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86" w:right="417"/>
      <w:jc w:val="center"/>
      <w:outlineLvl w:val="0"/>
    </w:pPr>
    <w:rPr>
      <w:rFonts w:ascii="Arial Black" w:hAnsi="Arial Black" w:eastAsia="Arial Black" w:cs="Arial Black"/>
      <w:sz w:val="34"/>
      <w:szCs w:val="34"/>
    </w:rPr>
  </w:style>
  <w:style w:type="paragraph" w:styleId="3">
    <w:name w:val="heading 2"/>
    <w:basedOn w:val="1"/>
    <w:qFormat/>
    <w:uiPriority w:val="1"/>
    <w:pPr>
      <w:ind w:left="461" w:hanging="241"/>
      <w:outlineLvl w:val="1"/>
    </w:pPr>
    <w:rPr>
      <w:rFonts w:ascii="Cambria" w:hAnsi="Cambria" w:eastAsia="Cambria" w:cs="Cambria"/>
      <w:b/>
      <w:bCs/>
      <w:sz w:val="24"/>
      <w:szCs w:val="24"/>
    </w:rPr>
  </w:style>
  <w:style w:type="character" w:default="1" w:styleId="4">
    <w:name w:val="Default Paragraph Font"/>
    <w:uiPriority w:val="1"/>
  </w:style>
  <w:style w:type="table" w:default="1" w:styleId="5">
    <w:name w:val="Normal Table"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</w:style>
  <w:style w:type="paragraph" w:styleId="7">
    <w:name w:val="Title"/>
    <w:basedOn w:val="1"/>
    <w:qFormat/>
    <w:uiPriority w:val="1"/>
    <w:pPr>
      <w:spacing w:before="484"/>
      <w:ind w:left="103" w:right="408"/>
      <w:jc w:val="center"/>
    </w:pPr>
    <w:rPr>
      <w:rFonts w:ascii="Trebuchet MS" w:hAnsi="Trebuchet MS" w:eastAsia="Trebuchet MS" w:cs="Trebuchet MS"/>
      <w:sz w:val="72"/>
      <w:szCs w:val="72"/>
    </w:rPr>
  </w:style>
  <w:style w:type="paragraph" w:styleId="8">
    <w:name w:val="List Paragraph"/>
    <w:basedOn w:val="1"/>
    <w:qFormat/>
    <w:uiPriority w:val="1"/>
    <w:pPr>
      <w:ind w:left="502" w:hanging="282"/>
    </w:pPr>
  </w:style>
  <w:style w:type="paragraph" w:customStyle="1" w:styleId="9">
    <w:name w:val="Table Paragraph"/>
    <w:basedOn w:val="1"/>
    <w:qFormat/>
    <w:uiPriority w:val="1"/>
    <w:rPr>
      <w:rFonts w:ascii="Cambria" w:hAnsi="Cambria" w:eastAsia="Cambria" w:cs="Cambri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header" Target="header2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8.png"/><Relationship Id="rId32" Type="http://schemas.openxmlformats.org/officeDocument/2006/relationships/image" Target="media/image27.jpe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26"/>
    <customShpInfo spid="_x0000_s1037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3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by adguard</Company>
  <Pages>110</Pages>
  <Words>9521</Words>
  <Characters>51852</Characters>
  <Paragraphs>3421</Paragraphs>
  <TotalTime>13</TotalTime>
  <ScaleCrop>false</ScaleCrop>
  <LinksUpToDate>false</LinksUpToDate>
  <CharactersWithSpaces>59136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2024-06-13T14:26:00Z</dcterms:created>
  <dc:creator>ADMIN</dc:creator>
  <cp:lastModifiedBy>HARIHARAN MURALI</cp:lastModifiedBy>
  <dcterms:modified xsi:type="dcterms:W3CDTF">2024-06-17T05:20:36Z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2024-06-13T00:00:00Z</vt:filetime>
  </property>
  <property fmtid="{D5CDD505-2E9C-101B-9397-08002B2CF9AE}" pid="5" name="ICV">
    <vt:lpwstr>993fbfc737db4b13affdcf10bdf137f6</vt:lpwstr>
  </property>
  <property fmtid="{D5CDD505-2E9C-101B-9397-08002B2CF9AE}" pid="6" name="KSOProductBuildVer">
    <vt:lpwstr>1033-12.2.0.17119</vt:lpwstr>
  </property>
</Properties>
</file>